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E5052" w14:textId="38AD7D69" w:rsidR="00226B62" w:rsidRPr="00A63621" w:rsidRDefault="00454849" w:rsidP="001148E1">
      <w:pPr>
        <w:spacing w:line="480" w:lineRule="auto"/>
        <w:outlineLvl w:val="0"/>
        <w:rPr>
          <w:rFonts w:ascii="Times New Roman" w:hAnsi="Times New Roman"/>
        </w:rPr>
      </w:pPr>
      <w:r>
        <w:rPr>
          <w:rFonts w:ascii="Times New Roman" w:hAnsi="Times New Roman"/>
        </w:rPr>
        <w:t>Prepared</w:t>
      </w:r>
      <w:r w:rsidR="00646034">
        <w:rPr>
          <w:rFonts w:ascii="Times New Roman" w:hAnsi="Times New Roman"/>
        </w:rPr>
        <w:t xml:space="preserve"> </w:t>
      </w:r>
      <w:r w:rsidR="00CE4719">
        <w:rPr>
          <w:rFonts w:ascii="Times New Roman" w:hAnsi="Times New Roman"/>
        </w:rPr>
        <w:t xml:space="preserve">for </w:t>
      </w:r>
      <w:r w:rsidR="00E05767">
        <w:rPr>
          <w:rFonts w:ascii="Times New Roman" w:hAnsi="Times New Roman"/>
        </w:rPr>
        <w:t>Ecology: Concepts and Synthesis Section</w:t>
      </w:r>
    </w:p>
    <w:p w14:paraId="5617CDB9" w14:textId="77777777" w:rsidR="00E97FCA" w:rsidRDefault="00106892" w:rsidP="00E05767">
      <w:pPr>
        <w:spacing w:line="480" w:lineRule="auto"/>
        <w:jc w:val="center"/>
        <w:outlineLvl w:val="0"/>
        <w:rPr>
          <w:rFonts w:ascii="Times New Roman" w:hAnsi="Times New Roman"/>
          <w:b/>
          <w:sz w:val="28"/>
          <w:szCs w:val="28"/>
        </w:rPr>
      </w:pPr>
      <w:r w:rsidRPr="00EA7F3A">
        <w:rPr>
          <w:rFonts w:ascii="Times New Roman" w:hAnsi="Times New Roman"/>
          <w:b/>
          <w:sz w:val="28"/>
          <w:szCs w:val="28"/>
        </w:rPr>
        <w:t xml:space="preserve">Computational </w:t>
      </w:r>
      <w:r w:rsidR="00FF5B63" w:rsidRPr="00EA7F3A">
        <w:rPr>
          <w:rFonts w:ascii="Times New Roman" w:hAnsi="Times New Roman"/>
          <w:b/>
          <w:sz w:val="28"/>
          <w:szCs w:val="28"/>
        </w:rPr>
        <w:t xml:space="preserve">Population </w:t>
      </w:r>
      <w:r w:rsidR="00EC5E33">
        <w:rPr>
          <w:rFonts w:ascii="Times New Roman" w:hAnsi="Times New Roman"/>
          <w:b/>
          <w:sz w:val="28"/>
          <w:szCs w:val="28"/>
        </w:rPr>
        <w:t>Biology</w:t>
      </w:r>
      <w:r w:rsidR="00226D88">
        <w:rPr>
          <w:rFonts w:ascii="Times New Roman" w:hAnsi="Times New Roman"/>
          <w:b/>
          <w:sz w:val="28"/>
          <w:szCs w:val="28"/>
        </w:rPr>
        <w:t xml:space="preserve">: </w:t>
      </w:r>
    </w:p>
    <w:p w14:paraId="510C0C5D" w14:textId="6A3C1722" w:rsidR="00106892" w:rsidRPr="00EA7F3A" w:rsidRDefault="00E97FCA" w:rsidP="00E05767">
      <w:pPr>
        <w:spacing w:line="480" w:lineRule="auto"/>
        <w:jc w:val="center"/>
        <w:outlineLvl w:val="0"/>
        <w:rPr>
          <w:rFonts w:ascii="Times New Roman" w:hAnsi="Times New Roman"/>
          <w:b/>
          <w:sz w:val="28"/>
          <w:szCs w:val="28"/>
        </w:rPr>
      </w:pPr>
      <w:r>
        <w:rPr>
          <w:rFonts w:ascii="Times New Roman" w:hAnsi="Times New Roman"/>
          <w:b/>
          <w:sz w:val="28"/>
          <w:szCs w:val="28"/>
        </w:rPr>
        <w:t>Linking the inner and outer worlds of organisms</w:t>
      </w:r>
    </w:p>
    <w:p w14:paraId="56433CED" w14:textId="77777777" w:rsidR="00226B62" w:rsidRDefault="00226B62" w:rsidP="00E05767">
      <w:pPr>
        <w:pStyle w:val="BodyText"/>
        <w:widowControl w:val="0"/>
        <w:spacing w:line="480" w:lineRule="auto"/>
        <w:jc w:val="center"/>
        <w:rPr>
          <w:b/>
        </w:rPr>
      </w:pPr>
    </w:p>
    <w:p w14:paraId="6C853493" w14:textId="77777777" w:rsidR="00EA7F3A" w:rsidRDefault="00EA7F3A" w:rsidP="00E05767">
      <w:pPr>
        <w:pStyle w:val="BodyText"/>
        <w:widowControl w:val="0"/>
        <w:spacing w:line="480" w:lineRule="auto"/>
        <w:jc w:val="center"/>
        <w:outlineLvl w:val="0"/>
        <w:rPr>
          <w:b/>
        </w:rPr>
      </w:pPr>
      <w:r>
        <w:rPr>
          <w:b/>
        </w:rPr>
        <w:t>Wayne M. Getz</w:t>
      </w:r>
    </w:p>
    <w:p w14:paraId="4D3EDB7F" w14:textId="77777777" w:rsidR="00226B62" w:rsidRDefault="00226B62" w:rsidP="00E05767">
      <w:pPr>
        <w:pStyle w:val="BodyText"/>
        <w:widowControl w:val="0"/>
        <w:tabs>
          <w:tab w:val="left" w:pos="180"/>
        </w:tabs>
        <w:spacing w:line="480" w:lineRule="auto"/>
        <w:jc w:val="center"/>
      </w:pPr>
    </w:p>
    <w:p w14:paraId="7F7766C8" w14:textId="77777777" w:rsidR="00EA7F3A" w:rsidRDefault="00EA7F3A" w:rsidP="00E05767">
      <w:pPr>
        <w:pStyle w:val="BodyText"/>
        <w:widowControl w:val="0"/>
        <w:tabs>
          <w:tab w:val="left" w:pos="180"/>
        </w:tabs>
        <w:spacing w:line="480" w:lineRule="auto"/>
        <w:jc w:val="center"/>
        <w:outlineLvl w:val="0"/>
      </w:pPr>
      <w:r>
        <w:t>Department of Environmental Science, Policy and Management</w:t>
      </w:r>
    </w:p>
    <w:p w14:paraId="22AF0A15" w14:textId="77777777" w:rsidR="00EA7F3A" w:rsidRDefault="00EA7F3A" w:rsidP="00E05767">
      <w:pPr>
        <w:pStyle w:val="BodyText"/>
        <w:widowControl w:val="0"/>
        <w:tabs>
          <w:tab w:val="left" w:pos="180"/>
        </w:tabs>
        <w:spacing w:line="480" w:lineRule="auto"/>
        <w:jc w:val="center"/>
        <w:outlineLvl w:val="0"/>
      </w:pPr>
      <w:r>
        <w:t>140 Mulford Hall, University of California, Berkeley, CA 94720-3114</w:t>
      </w:r>
    </w:p>
    <w:p w14:paraId="3022922F" w14:textId="77777777" w:rsidR="00226B62" w:rsidRDefault="0040269F" w:rsidP="00E05767">
      <w:pPr>
        <w:pStyle w:val="BodyText"/>
        <w:widowControl w:val="0"/>
        <w:tabs>
          <w:tab w:val="left" w:pos="180"/>
        </w:tabs>
        <w:spacing w:line="480" w:lineRule="auto"/>
        <w:jc w:val="center"/>
        <w:outlineLvl w:val="0"/>
      </w:pPr>
      <w:hyperlink r:id="rId9" w:history="1">
        <w:r w:rsidR="00226B62" w:rsidRPr="00585AD7">
          <w:rPr>
            <w:rStyle w:val="Hyperlink"/>
          </w:rPr>
          <w:t>wgetz@berkeley.edu</w:t>
        </w:r>
      </w:hyperlink>
    </w:p>
    <w:p w14:paraId="394EE4A6" w14:textId="77777777" w:rsidR="00226B62" w:rsidRDefault="00226B62" w:rsidP="00E05767">
      <w:pPr>
        <w:pStyle w:val="BodyText"/>
        <w:widowControl w:val="0"/>
        <w:tabs>
          <w:tab w:val="left" w:pos="180"/>
        </w:tabs>
        <w:spacing w:line="480" w:lineRule="auto"/>
        <w:jc w:val="center"/>
      </w:pPr>
    </w:p>
    <w:p w14:paraId="3A33660A" w14:textId="0E8C6BAC" w:rsidR="003C4832" w:rsidRDefault="007B0DFD" w:rsidP="00E05767">
      <w:pPr>
        <w:pStyle w:val="BodyText"/>
        <w:widowControl w:val="0"/>
        <w:tabs>
          <w:tab w:val="left" w:pos="180"/>
        </w:tabs>
        <w:spacing w:line="480" w:lineRule="auto"/>
        <w:jc w:val="center"/>
      </w:pPr>
      <w:r w:rsidRPr="007B0DFD">
        <w:t>School of Mathematical Scienc</w:t>
      </w:r>
      <w:r w:rsidR="003C4832">
        <w:t>es, University of KwaZulu-Natal</w:t>
      </w:r>
      <w:r w:rsidRPr="007B0DFD">
        <w:t xml:space="preserve"> </w:t>
      </w:r>
    </w:p>
    <w:p w14:paraId="22A68A66" w14:textId="60DE5F9A" w:rsidR="00380D8C" w:rsidRDefault="007B0DFD" w:rsidP="00E05767">
      <w:pPr>
        <w:pStyle w:val="BodyText"/>
        <w:widowControl w:val="0"/>
        <w:tabs>
          <w:tab w:val="left" w:pos="180"/>
        </w:tabs>
        <w:spacing w:line="480" w:lineRule="auto"/>
        <w:jc w:val="center"/>
      </w:pPr>
      <w:r w:rsidRPr="007B0DFD">
        <w:t>Private Bag X54001, Durban 4000, South Africa</w:t>
      </w:r>
    </w:p>
    <w:p w14:paraId="2E0D11F9" w14:textId="77777777" w:rsidR="00A4555D" w:rsidRDefault="00A4555D" w:rsidP="00E05767">
      <w:pPr>
        <w:pStyle w:val="BodyText"/>
        <w:widowControl w:val="0"/>
        <w:tabs>
          <w:tab w:val="left" w:pos="180"/>
        </w:tabs>
        <w:spacing w:line="480" w:lineRule="auto"/>
        <w:jc w:val="center"/>
      </w:pPr>
    </w:p>
    <w:p w14:paraId="425CFFCF" w14:textId="6EB0EF7E" w:rsidR="00A4555D" w:rsidRDefault="00A4555D" w:rsidP="00A4555D">
      <w:pPr>
        <w:pStyle w:val="BodyText"/>
        <w:widowControl w:val="0"/>
        <w:tabs>
          <w:tab w:val="left" w:pos="180"/>
        </w:tabs>
        <w:spacing w:line="480" w:lineRule="auto"/>
      </w:pPr>
      <w:r>
        <w:t xml:space="preserve">Abstract: </w:t>
      </w:r>
      <w:r w:rsidR="00755A02">
        <w:t>1</w:t>
      </w:r>
      <w:r w:rsidR="00735A5E">
        <w:t>9</w:t>
      </w:r>
      <w:r w:rsidR="009648CA">
        <w:t>3</w:t>
      </w:r>
      <w:r>
        <w:t xml:space="preserve"> words</w:t>
      </w:r>
    </w:p>
    <w:p w14:paraId="5E2FCD84" w14:textId="7CA06BCD" w:rsidR="00A4555D" w:rsidRDefault="00931396" w:rsidP="00A4555D">
      <w:pPr>
        <w:pStyle w:val="BodyText"/>
        <w:widowControl w:val="0"/>
        <w:tabs>
          <w:tab w:val="left" w:pos="180"/>
        </w:tabs>
        <w:spacing w:line="480" w:lineRule="auto"/>
      </w:pPr>
      <w:r>
        <w:t xml:space="preserve">Main </w:t>
      </w:r>
      <w:r w:rsidR="00A4555D">
        <w:t>Text</w:t>
      </w:r>
      <w:r>
        <w:t xml:space="preserve"> with Headings</w:t>
      </w:r>
      <w:r w:rsidR="00A4555D">
        <w:t xml:space="preserve">: </w:t>
      </w:r>
      <w:r w:rsidR="00456ACD">
        <w:t xml:space="preserve">approximately </w:t>
      </w:r>
      <w:r w:rsidR="0043458B">
        <w:t xml:space="preserve">5400 </w:t>
      </w:r>
      <w:r w:rsidR="00A4555D">
        <w:t>words</w:t>
      </w:r>
    </w:p>
    <w:p w14:paraId="6B0D07D3" w14:textId="7A8B373B" w:rsidR="00C44F0D" w:rsidRDefault="00C44F0D" w:rsidP="00A4555D">
      <w:pPr>
        <w:pStyle w:val="BodyText"/>
        <w:widowControl w:val="0"/>
        <w:tabs>
          <w:tab w:val="left" w:pos="180"/>
        </w:tabs>
        <w:spacing w:line="480" w:lineRule="auto"/>
      </w:pPr>
      <w:r>
        <w:t xml:space="preserve">References: </w:t>
      </w:r>
      <w:r w:rsidR="0043458B">
        <w:t>122</w:t>
      </w:r>
    </w:p>
    <w:p w14:paraId="0387E790" w14:textId="6A4EB2E7" w:rsidR="00A4555D" w:rsidRDefault="00A4555D" w:rsidP="00A4555D">
      <w:pPr>
        <w:pStyle w:val="BodyText"/>
        <w:widowControl w:val="0"/>
        <w:tabs>
          <w:tab w:val="left" w:pos="180"/>
        </w:tabs>
        <w:spacing w:line="480" w:lineRule="auto"/>
      </w:pPr>
      <w:r>
        <w:t xml:space="preserve">Box 1: </w:t>
      </w:r>
      <w:r w:rsidR="00DC6795">
        <w:t>33</w:t>
      </w:r>
      <w:r w:rsidR="00E318AA">
        <w:t>6</w:t>
      </w:r>
      <w:r>
        <w:t xml:space="preserve"> words</w:t>
      </w:r>
    </w:p>
    <w:p w14:paraId="3B508097" w14:textId="56039820" w:rsidR="00A4555D" w:rsidRDefault="00A4555D" w:rsidP="00A4555D">
      <w:pPr>
        <w:pStyle w:val="BodyText"/>
        <w:widowControl w:val="0"/>
        <w:tabs>
          <w:tab w:val="left" w:pos="180"/>
        </w:tabs>
        <w:spacing w:line="480" w:lineRule="auto"/>
      </w:pPr>
      <w:r>
        <w:t xml:space="preserve">Box 2: </w:t>
      </w:r>
      <w:r w:rsidR="00E318AA">
        <w:t>506</w:t>
      </w:r>
      <w:r>
        <w:t xml:space="preserve"> words</w:t>
      </w:r>
    </w:p>
    <w:p w14:paraId="28D29ABA" w14:textId="43265B23" w:rsidR="00A4555D" w:rsidRDefault="00A4555D" w:rsidP="00A4555D">
      <w:pPr>
        <w:pStyle w:val="BodyText"/>
        <w:widowControl w:val="0"/>
        <w:tabs>
          <w:tab w:val="left" w:pos="180"/>
        </w:tabs>
        <w:spacing w:line="480" w:lineRule="auto"/>
      </w:pPr>
      <w:r>
        <w:t xml:space="preserve">Box 3: </w:t>
      </w:r>
      <w:r w:rsidR="00DC6795">
        <w:t>37</w:t>
      </w:r>
      <w:r w:rsidR="00E318AA">
        <w:t>5</w:t>
      </w:r>
      <w:r>
        <w:t xml:space="preserve"> words</w:t>
      </w:r>
    </w:p>
    <w:p w14:paraId="6A183994" w14:textId="68448699" w:rsidR="00D13050" w:rsidRDefault="00A4555D" w:rsidP="00A4555D">
      <w:pPr>
        <w:pStyle w:val="BodyText"/>
        <w:widowControl w:val="0"/>
        <w:tabs>
          <w:tab w:val="left" w:pos="180"/>
        </w:tabs>
        <w:spacing w:line="480" w:lineRule="auto"/>
      </w:pPr>
      <w:r>
        <w:t xml:space="preserve">1 Table: </w:t>
      </w:r>
      <w:r w:rsidR="002271DA">
        <w:t>204</w:t>
      </w:r>
      <w:r>
        <w:t xml:space="preserve"> words</w:t>
      </w:r>
      <w:r w:rsidR="00A93F05">
        <w:t xml:space="preserve"> (including </w:t>
      </w:r>
      <w:r w:rsidR="002271DA">
        <w:t>caption</w:t>
      </w:r>
      <w:r w:rsidR="00A93F05">
        <w:t>)</w:t>
      </w:r>
    </w:p>
    <w:p w14:paraId="1FF99DA6" w14:textId="0C6A6160" w:rsidR="00A4555D" w:rsidRDefault="00755A02" w:rsidP="00A4555D">
      <w:pPr>
        <w:pStyle w:val="BodyText"/>
        <w:widowControl w:val="0"/>
        <w:tabs>
          <w:tab w:val="left" w:pos="180"/>
        </w:tabs>
        <w:spacing w:line="480" w:lineRule="auto"/>
      </w:pPr>
      <w:r>
        <w:t>5</w:t>
      </w:r>
      <w:r w:rsidR="00A4555D">
        <w:t xml:space="preserve"> </w:t>
      </w:r>
      <w:r w:rsidR="002271DA">
        <w:t>f</w:t>
      </w:r>
      <w:r w:rsidR="00A4555D">
        <w:t xml:space="preserve">igure </w:t>
      </w:r>
      <w:r w:rsidR="002271DA">
        <w:t>captions</w:t>
      </w:r>
      <w:r w:rsidR="00A93F05">
        <w:t xml:space="preserve">: </w:t>
      </w:r>
      <w:r w:rsidR="00A4555D">
        <w:t xml:space="preserve"> </w:t>
      </w:r>
      <w:r w:rsidR="002271DA">
        <w:t>445</w:t>
      </w:r>
      <w:r w:rsidR="00A4555D">
        <w:t xml:space="preserve"> words</w:t>
      </w:r>
    </w:p>
    <w:p w14:paraId="6212402F" w14:textId="3586A5F4" w:rsidR="00400638" w:rsidRPr="00931E6B" w:rsidRDefault="00226B62" w:rsidP="00E05767">
      <w:pPr>
        <w:pStyle w:val="BodyText"/>
        <w:widowControl w:val="0"/>
        <w:tabs>
          <w:tab w:val="left" w:pos="180"/>
        </w:tabs>
        <w:spacing w:line="480" w:lineRule="auto"/>
        <w:rPr>
          <w:b/>
        </w:rPr>
      </w:pPr>
      <w:r>
        <w:rPr>
          <w:b/>
        </w:rPr>
        <w:br w:type="page"/>
      </w:r>
      <w:r w:rsidR="00931E6B">
        <w:rPr>
          <w:b/>
        </w:rPr>
        <w:lastRenderedPageBreak/>
        <w:t xml:space="preserve">Abstract </w:t>
      </w:r>
    </w:p>
    <w:p w14:paraId="71352D74" w14:textId="23F85E7F" w:rsidR="00D13050" w:rsidRPr="00931E6B" w:rsidRDefault="00002AC0" w:rsidP="00E05767">
      <w:pPr>
        <w:pStyle w:val="BodyText"/>
        <w:widowControl w:val="0"/>
        <w:tabs>
          <w:tab w:val="left" w:pos="180"/>
        </w:tabs>
        <w:spacing w:line="480" w:lineRule="auto"/>
      </w:pPr>
      <w:r w:rsidRPr="00931E6B">
        <w:t>Computationally complex</w:t>
      </w:r>
      <w:r w:rsidR="00AA0487" w:rsidRPr="00931E6B">
        <w:t xml:space="preserve"> </w:t>
      </w:r>
      <w:r w:rsidRPr="00931E6B">
        <w:t xml:space="preserve">systems </w:t>
      </w:r>
      <w:r w:rsidR="00AA0487" w:rsidRPr="00931E6B">
        <w:t>models</w:t>
      </w:r>
      <w:r w:rsidR="00426A6E" w:rsidRPr="00931E6B">
        <w:t xml:space="preserve"> </w:t>
      </w:r>
      <w:r w:rsidR="00CF2163" w:rsidRPr="00931E6B">
        <w:t>are needed</w:t>
      </w:r>
      <w:r w:rsidR="004E2D69" w:rsidRPr="00931E6B">
        <w:t xml:space="preserve"> </w:t>
      </w:r>
      <w:r w:rsidRPr="00931E6B">
        <w:t xml:space="preserve">to advance research and implement policy in </w:t>
      </w:r>
      <w:r w:rsidR="00426A6E" w:rsidRPr="00931E6B">
        <w:t xml:space="preserve">theoretical and </w:t>
      </w:r>
      <w:r w:rsidRPr="00931E6B">
        <w:t>applied population biology</w:t>
      </w:r>
      <w:r w:rsidR="00AA0487" w:rsidRPr="00931E6B">
        <w:t xml:space="preserve">.  </w:t>
      </w:r>
      <w:r w:rsidR="0043303B" w:rsidRPr="00931E6B">
        <w:t>D</w:t>
      </w:r>
      <w:r w:rsidR="003B4384" w:rsidRPr="00931E6B">
        <w:t xml:space="preserve">ifference and </w:t>
      </w:r>
      <w:r w:rsidR="00922FBD" w:rsidRPr="00931E6B">
        <w:t>differential</w:t>
      </w:r>
      <w:r w:rsidR="00215752" w:rsidRPr="00931E6B">
        <w:t xml:space="preserve"> equation</w:t>
      </w:r>
      <w:r w:rsidR="00A6150F">
        <w:t>s used to build</w:t>
      </w:r>
      <w:r w:rsidR="00E92D9D" w:rsidRPr="00931E6B">
        <w:t xml:space="preserve"> </w:t>
      </w:r>
      <w:r w:rsidR="00590CBE" w:rsidRPr="00931E6B">
        <w:t>a</w:t>
      </w:r>
      <w:r w:rsidR="0043303B" w:rsidRPr="00931E6B">
        <w:t>ggregated</w:t>
      </w:r>
      <w:r w:rsidR="00D96968" w:rsidRPr="00931E6B">
        <w:t>-</w:t>
      </w:r>
      <w:r w:rsidR="0043303B" w:rsidRPr="00931E6B">
        <w:t>group</w:t>
      </w:r>
      <w:r w:rsidR="00D96968" w:rsidRPr="00931E6B">
        <w:t xml:space="preserve"> models</w:t>
      </w:r>
      <w:r w:rsidR="0043303B" w:rsidRPr="00931E6B">
        <w:t xml:space="preserve"> </w:t>
      </w:r>
      <w:r w:rsidR="00E92D9D" w:rsidRPr="00931E6B">
        <w:t>(</w:t>
      </w:r>
      <w:r w:rsidR="0043303B" w:rsidRPr="00931E6B">
        <w:t>AGMs</w:t>
      </w:r>
      <w:r w:rsidR="00E92D9D" w:rsidRPr="00931E6B">
        <w:t>)</w:t>
      </w:r>
      <w:r w:rsidR="00215752" w:rsidRPr="00931E6B">
        <w:t xml:space="preserve"> </w:t>
      </w:r>
      <w:r w:rsidR="00426A6E" w:rsidRPr="00931E6B">
        <w:t xml:space="preserve">may </w:t>
      </w:r>
      <w:r w:rsidR="00CF2163" w:rsidRPr="00931E6B">
        <w:t>have the advantage of</w:t>
      </w:r>
      <w:r w:rsidR="0016372E" w:rsidRPr="00931E6B">
        <w:t xml:space="preserve"> clarity</w:t>
      </w:r>
      <w:r w:rsidR="00CF2163" w:rsidRPr="00931E6B">
        <w:t>, but are limited</w:t>
      </w:r>
      <w:r w:rsidR="00215752" w:rsidRPr="00931E6B">
        <w:t xml:space="preserve"> </w:t>
      </w:r>
      <w:r w:rsidR="00CF2163" w:rsidRPr="00931E6B">
        <w:t>in</w:t>
      </w:r>
      <w:r w:rsidR="00215752" w:rsidRPr="00931E6B">
        <w:t xml:space="preserve"> </w:t>
      </w:r>
      <w:r w:rsidR="00EE62EF" w:rsidRPr="00931E6B">
        <w:t>the</w:t>
      </w:r>
      <w:r w:rsidR="00901D55" w:rsidRPr="00931E6B">
        <w:t>ir</w:t>
      </w:r>
      <w:r w:rsidR="00215752" w:rsidRPr="00931E6B">
        <w:t xml:space="preserve"> inability to </w:t>
      </w:r>
      <w:r w:rsidR="000031C9" w:rsidRPr="00931E6B">
        <w:t xml:space="preserve">include </w:t>
      </w:r>
      <w:r w:rsidR="00426A6E" w:rsidRPr="00931E6B">
        <w:t>fine scale</w:t>
      </w:r>
      <w:r w:rsidR="007C4BA6" w:rsidRPr="00931E6B">
        <w:t xml:space="preserve"> spatial </w:t>
      </w:r>
      <w:r w:rsidR="00C41260" w:rsidRPr="00931E6B">
        <w:t>information</w:t>
      </w:r>
      <w:r w:rsidR="004E2D69" w:rsidRPr="00931E6B">
        <w:t xml:space="preserve"> a</w:t>
      </w:r>
      <w:r w:rsidR="00A06645" w:rsidRPr="00931E6B">
        <w:t>nd</w:t>
      </w:r>
      <w:r w:rsidR="004E2D69" w:rsidRPr="00931E6B">
        <w:t xml:space="preserve"> </w:t>
      </w:r>
      <w:r w:rsidR="006C02AC" w:rsidRPr="00931E6B">
        <w:t>individual</w:t>
      </w:r>
      <w:r w:rsidR="00426A6E" w:rsidRPr="00931E6B">
        <w:t>-specific</w:t>
      </w:r>
      <w:r w:rsidR="006C02AC" w:rsidRPr="00931E6B">
        <w:t xml:space="preserve"> </w:t>
      </w:r>
      <w:r w:rsidR="00931396">
        <w:t xml:space="preserve">physical, physiological, immunological, neural and behavioral </w:t>
      </w:r>
      <w:r w:rsidR="006C02AC" w:rsidRPr="00931E6B">
        <w:t>state</w:t>
      </w:r>
      <w:r w:rsidR="00931396">
        <w:t>s</w:t>
      </w:r>
      <w:r w:rsidR="00824D74" w:rsidRPr="00931E6B">
        <w:t xml:space="preserve">.  </w:t>
      </w:r>
      <w:r w:rsidR="009371E9" w:rsidRPr="00931E6B">
        <w:t xml:space="preserve">Current formulations of </w:t>
      </w:r>
      <w:r w:rsidR="00C41260" w:rsidRPr="00931E6B">
        <w:t>agent</w:t>
      </w:r>
      <w:r w:rsidR="00EE62EF" w:rsidRPr="00931E6B">
        <w:t>-</w:t>
      </w:r>
      <w:r w:rsidR="00824D74" w:rsidRPr="00931E6B">
        <w:t xml:space="preserve">based </w:t>
      </w:r>
      <w:r w:rsidR="00E66A50" w:rsidRPr="00931E6B">
        <w:t>models (</w:t>
      </w:r>
      <w:r w:rsidR="00C41260" w:rsidRPr="00931E6B">
        <w:t>A</w:t>
      </w:r>
      <w:r w:rsidR="00E66A50" w:rsidRPr="00931E6B">
        <w:t>BMs</w:t>
      </w:r>
      <w:r w:rsidR="006C02AC" w:rsidRPr="00931E6B">
        <w:t xml:space="preserve">) </w:t>
      </w:r>
      <w:r w:rsidR="00141D63" w:rsidRPr="00931E6B">
        <w:t xml:space="preserve">are too idiosyncratic </w:t>
      </w:r>
      <w:r w:rsidR="00C91637" w:rsidRPr="00931E6B">
        <w:t xml:space="preserve">and </w:t>
      </w:r>
      <w:r w:rsidR="00632968">
        <w:t>freewheeling</w:t>
      </w:r>
      <w:r w:rsidR="0067480F" w:rsidRPr="00931E6B">
        <w:t xml:space="preserve"> </w:t>
      </w:r>
      <w:r w:rsidR="00141D63" w:rsidRPr="00931E6B">
        <w:t>to provide</w:t>
      </w:r>
      <w:r w:rsidR="0067480F" w:rsidRPr="00931E6B">
        <w:t xml:space="preserve"> a general, </w:t>
      </w:r>
      <w:r w:rsidR="00141D63" w:rsidRPr="00931E6B">
        <w:t>coherent</w:t>
      </w:r>
      <w:r w:rsidR="003A7136" w:rsidRPr="00931E6B">
        <w:t xml:space="preserve"> framework</w:t>
      </w:r>
      <w:r w:rsidR="000F3A46" w:rsidRPr="00931E6B">
        <w:t xml:space="preserve"> </w:t>
      </w:r>
      <w:r w:rsidR="001C71A7" w:rsidRPr="00931E6B">
        <w:t>for</w:t>
      </w:r>
      <w:r w:rsidR="000F3A46" w:rsidRPr="00931E6B">
        <w:t xml:space="preserve"> dynamically link</w:t>
      </w:r>
      <w:r w:rsidR="001C71A7" w:rsidRPr="00931E6B">
        <w:t>ing</w:t>
      </w:r>
      <w:r w:rsidR="000F3A46" w:rsidRPr="00931E6B">
        <w:t xml:space="preserve"> the inner and outer worlds of organisms</w:t>
      </w:r>
      <w:r w:rsidR="00141D63" w:rsidRPr="00931E6B">
        <w:t xml:space="preserve">. </w:t>
      </w:r>
      <w:r w:rsidR="00AE405B" w:rsidRPr="00931E6B">
        <w:t>Here I propose principles for a general, modular, hierarchically scalable</w:t>
      </w:r>
      <w:r w:rsidR="004E415A">
        <w:t>,</w:t>
      </w:r>
      <w:r w:rsidR="00AE405B" w:rsidRPr="00931E6B">
        <w:t xml:space="preserve"> framewor</w:t>
      </w:r>
      <w:r w:rsidR="0017126D" w:rsidRPr="00931E6B">
        <w:t xml:space="preserve">k for </w:t>
      </w:r>
      <w:r w:rsidR="00A6150F">
        <w:t xml:space="preserve">building </w:t>
      </w:r>
      <w:r w:rsidR="00931E6B">
        <w:t xml:space="preserve">computational </w:t>
      </w:r>
      <w:r w:rsidR="0017126D" w:rsidRPr="00931E6B">
        <w:t>population models</w:t>
      </w:r>
      <w:r w:rsidR="00931E6B">
        <w:t xml:space="preserve"> (CPMs)</w:t>
      </w:r>
      <w:r w:rsidR="002007B5">
        <w:t xml:space="preserve"> </w:t>
      </w:r>
      <w:r w:rsidR="0052717E">
        <w:t>designed</w:t>
      </w:r>
      <w:r w:rsidR="002007B5">
        <w:t xml:space="preserve"> to treat</w:t>
      </w:r>
      <w:r w:rsidR="004E415A">
        <w:t xml:space="preserve"> the inner</w:t>
      </w:r>
      <w:r w:rsidR="002007B5">
        <w:t xml:space="preserve"> </w:t>
      </w:r>
      <w:r w:rsidR="004E415A">
        <w:t xml:space="preserve">world of </w:t>
      </w:r>
      <w:r w:rsidR="002007B5">
        <w:t>individual agent</w:t>
      </w:r>
      <w:r w:rsidR="004E415A">
        <w:t xml:space="preserve">s </w:t>
      </w:r>
      <w:r w:rsidR="002007B5">
        <w:t xml:space="preserve">as complex dynamic systems </w:t>
      </w:r>
      <w:r w:rsidR="0052717E">
        <w:t>that</w:t>
      </w:r>
      <w:r w:rsidR="004E415A">
        <w:t xml:space="preserve"> </w:t>
      </w:r>
      <w:r w:rsidR="002007B5">
        <w:t xml:space="preserve">pass information to their outer world and </w:t>
      </w:r>
      <w:r w:rsidR="0052717E">
        <w:t xml:space="preserve">to </w:t>
      </w:r>
      <w:r w:rsidR="002007B5">
        <w:t xml:space="preserve">take information from this </w:t>
      </w:r>
      <w:r w:rsidR="0052717E">
        <w:t xml:space="preserve">spatially detailed outer world </w:t>
      </w:r>
      <w:r w:rsidR="002007B5">
        <w:t xml:space="preserve">to drive the </w:t>
      </w:r>
      <w:r w:rsidR="0052717E">
        <w:t xml:space="preserve">dynamic </w:t>
      </w:r>
      <w:r w:rsidR="002007B5">
        <w:t>inner world</w:t>
      </w:r>
      <w:r w:rsidR="00BE6CB2">
        <w:t xml:space="preserve"> of these agents</w:t>
      </w:r>
      <w:r w:rsidR="00A63621">
        <w:t>, simulate their ecology and the evolutionary pathways</w:t>
      </w:r>
      <w:r w:rsidR="00BE6CB2">
        <w:t xml:space="preserve"> of their progeny</w:t>
      </w:r>
      <w:r w:rsidR="002007B5">
        <w:t xml:space="preserve">.  </w:t>
      </w:r>
      <w:r w:rsidR="0052717E">
        <w:t>I also discuss</w:t>
      </w:r>
      <w:r w:rsidR="0017126D" w:rsidRPr="00931E6B">
        <w:t xml:space="preserve"> </w:t>
      </w:r>
      <w:r w:rsidR="00A6150F">
        <w:t xml:space="preserve">the need for </w:t>
      </w:r>
      <w:r w:rsidR="0017126D" w:rsidRPr="00931E6B">
        <w:t xml:space="preserve">a cultural shift in the way </w:t>
      </w:r>
      <w:r w:rsidR="00BE6CB2">
        <w:t>population biologists</w:t>
      </w:r>
      <w:r w:rsidR="0017126D" w:rsidRPr="00931E6B">
        <w:t xml:space="preserve"> communicate and share </w:t>
      </w:r>
      <w:r w:rsidR="00A6150F">
        <w:t xml:space="preserve">models and </w:t>
      </w:r>
      <w:r w:rsidR="009648CA">
        <w:t xml:space="preserve">their </w:t>
      </w:r>
      <w:r w:rsidR="007D6A7E" w:rsidRPr="00931E6B">
        <w:t>modular components</w:t>
      </w:r>
      <w:r w:rsidR="0034462E">
        <w:t>, without which the</w:t>
      </w:r>
      <w:r w:rsidR="003D5B21">
        <w:t xml:space="preserve"> computational population biology research community </w:t>
      </w:r>
      <w:r w:rsidR="00377E84">
        <w:t>will be unable</w:t>
      </w:r>
      <w:r w:rsidR="003D5B21">
        <w:t xml:space="preserve"> </w:t>
      </w:r>
      <w:r w:rsidR="0034462E">
        <w:t xml:space="preserve">to effectively </w:t>
      </w:r>
      <w:r w:rsidR="0052569D">
        <w:t xml:space="preserve">test, refute, and refine their models and make the progress </w:t>
      </w:r>
      <w:r w:rsidR="009671A9">
        <w:t>needed to meet</w:t>
      </w:r>
      <w:r w:rsidR="003D5B21">
        <w:t xml:space="preserve"> the </w:t>
      </w:r>
      <w:r w:rsidR="009648CA">
        <w:t xml:space="preserve">ecosystems management </w:t>
      </w:r>
      <w:r w:rsidR="003D5B21">
        <w:t xml:space="preserve">challenges posed by global change biology. </w:t>
      </w:r>
      <w:r w:rsidR="007D6A7E" w:rsidRPr="00931E6B">
        <w:t xml:space="preserve">  </w:t>
      </w:r>
    </w:p>
    <w:p w14:paraId="201DA7F0" w14:textId="77777777" w:rsidR="00380D8C" w:rsidRDefault="00380D8C" w:rsidP="00E05767">
      <w:pPr>
        <w:pStyle w:val="BodyText"/>
        <w:widowControl w:val="0"/>
        <w:tabs>
          <w:tab w:val="left" w:pos="180"/>
        </w:tabs>
        <w:spacing w:line="480" w:lineRule="auto"/>
        <w:jc w:val="center"/>
      </w:pPr>
    </w:p>
    <w:p w14:paraId="60744813" w14:textId="356EA0A7" w:rsidR="00F207E7" w:rsidRPr="003D5B21" w:rsidRDefault="00931E6B" w:rsidP="00F207E7">
      <w:pPr>
        <w:pStyle w:val="BodyText"/>
        <w:widowControl w:val="0"/>
        <w:tabs>
          <w:tab w:val="left" w:pos="180"/>
        </w:tabs>
        <w:spacing w:line="480" w:lineRule="auto"/>
      </w:pPr>
      <w:r>
        <w:rPr>
          <w:b/>
        </w:rPr>
        <w:t>Keywords</w:t>
      </w:r>
      <w:r w:rsidR="003D5B21">
        <w:rPr>
          <w:b/>
        </w:rPr>
        <w:t xml:space="preserve">: </w:t>
      </w:r>
      <w:r w:rsidR="003D5B21">
        <w:t xml:space="preserve">population models, </w:t>
      </w:r>
      <w:r w:rsidR="00931396">
        <w:t xml:space="preserve">agent-based models, </w:t>
      </w:r>
      <w:r w:rsidR="003D5B21">
        <w:t xml:space="preserve">individual-based models, </w:t>
      </w:r>
      <w:r w:rsidR="00FA715E">
        <w:t>ecosystem models, GIS, transformation web theory, utilization distributions, perceptual kernels, neural network models</w:t>
      </w:r>
    </w:p>
    <w:p w14:paraId="2CC07223" w14:textId="22E05DF8" w:rsidR="00400638" w:rsidRPr="00364014" w:rsidRDefault="00ED437F" w:rsidP="00E05767">
      <w:pPr>
        <w:spacing w:line="480" w:lineRule="auto"/>
        <w:outlineLvl w:val="0"/>
        <w:rPr>
          <w:b/>
        </w:rPr>
      </w:pPr>
      <w:r>
        <w:rPr>
          <w:b/>
        </w:rPr>
        <w:br w:type="page"/>
      </w:r>
      <w:r w:rsidR="000237D9">
        <w:rPr>
          <w:b/>
        </w:rPr>
        <w:t>Brief History and Motivation</w:t>
      </w:r>
    </w:p>
    <w:p w14:paraId="4CC8F197" w14:textId="2A721EEA" w:rsidR="00E03CE2" w:rsidRDefault="00F1220F" w:rsidP="00E05767">
      <w:pPr>
        <w:spacing w:line="480" w:lineRule="auto"/>
        <w:ind w:firstLine="720"/>
        <w:rPr>
          <w:rFonts w:ascii="Times New Roman" w:hAnsi="Times New Roman"/>
        </w:rPr>
      </w:pPr>
      <w:r>
        <w:rPr>
          <w:rFonts w:ascii="Times New Roman" w:hAnsi="Times New Roman"/>
        </w:rPr>
        <w:t>Dynamic m</w:t>
      </w:r>
      <w:r w:rsidR="00E92D9D">
        <w:rPr>
          <w:rFonts w:ascii="Times New Roman" w:hAnsi="Times New Roman"/>
        </w:rPr>
        <w:t xml:space="preserve">odels in population ecology can either </w:t>
      </w:r>
      <w:r>
        <w:rPr>
          <w:rFonts w:ascii="Times New Roman" w:hAnsi="Times New Roman"/>
        </w:rPr>
        <w:t>be</w:t>
      </w:r>
      <w:r w:rsidR="00E92D9D">
        <w:rPr>
          <w:rFonts w:ascii="Times New Roman" w:hAnsi="Times New Roman"/>
        </w:rPr>
        <w:t xml:space="preserve"> Eulerian </w:t>
      </w:r>
      <w:r>
        <w:rPr>
          <w:rFonts w:ascii="Times New Roman" w:hAnsi="Times New Roman"/>
        </w:rPr>
        <w:t>different</w:t>
      </w:r>
      <w:r w:rsidR="00B468A7">
        <w:rPr>
          <w:rFonts w:ascii="Times New Roman" w:hAnsi="Times New Roman"/>
        </w:rPr>
        <w:t>ial or difference equation</w:t>
      </w:r>
      <w:r w:rsidR="005A034C">
        <w:rPr>
          <w:rFonts w:ascii="Times New Roman" w:hAnsi="Times New Roman"/>
        </w:rPr>
        <w:t xml:space="preserve"> </w:t>
      </w:r>
      <w:r w:rsidR="003E3B43">
        <w:rPr>
          <w:rFonts w:ascii="Times New Roman" w:hAnsi="Times New Roman"/>
        </w:rPr>
        <w:t xml:space="preserve">descriptions of aggregated </w:t>
      </w:r>
      <w:r w:rsidR="00CD7EE4">
        <w:rPr>
          <w:rFonts w:ascii="Times New Roman" w:hAnsi="Times New Roman"/>
        </w:rPr>
        <w:t>classes or groups of individuals</w:t>
      </w:r>
      <w:r w:rsidR="001E7D58">
        <w:rPr>
          <w:rFonts w:ascii="Times New Roman" w:hAnsi="Times New Roman"/>
        </w:rPr>
        <w:t>—a class of models that I refer to as AGMs (</w:t>
      </w:r>
      <w:r w:rsidR="00CD7EE4">
        <w:rPr>
          <w:rFonts w:ascii="Times New Roman" w:hAnsi="Times New Roman"/>
        </w:rPr>
        <w:t>aggregated-group models</w:t>
      </w:r>
      <w:r>
        <w:rPr>
          <w:rFonts w:ascii="Times New Roman" w:hAnsi="Times New Roman"/>
        </w:rPr>
        <w:t>)</w:t>
      </w:r>
      <w:r w:rsidR="001E7D58">
        <w:rPr>
          <w:rFonts w:ascii="Times New Roman" w:hAnsi="Times New Roman"/>
        </w:rPr>
        <w:t xml:space="preserve">—or they can be </w:t>
      </w:r>
      <w:r>
        <w:rPr>
          <w:rFonts w:ascii="Times New Roman" w:hAnsi="Times New Roman"/>
        </w:rPr>
        <w:t xml:space="preserve">Lagrangian </w:t>
      </w:r>
      <w:r w:rsidR="003E3B43">
        <w:rPr>
          <w:rFonts w:ascii="Times New Roman" w:hAnsi="Times New Roman"/>
        </w:rPr>
        <w:t xml:space="preserve">descriptions </w:t>
      </w:r>
      <w:r w:rsidR="00CD7EE4">
        <w:rPr>
          <w:rFonts w:ascii="Times New Roman" w:hAnsi="Times New Roman"/>
        </w:rPr>
        <w:t>of</w:t>
      </w:r>
      <w:r w:rsidR="003E3B43">
        <w:rPr>
          <w:rFonts w:ascii="Times New Roman" w:hAnsi="Times New Roman"/>
        </w:rPr>
        <w:t xml:space="preserve"> the behavior</w:t>
      </w:r>
      <w:r w:rsidR="001E7D58">
        <w:rPr>
          <w:rFonts w:ascii="Times New Roman" w:hAnsi="Times New Roman"/>
        </w:rPr>
        <w:t xml:space="preserve">—a class of models that </w:t>
      </w:r>
      <w:r w:rsidR="00D93468">
        <w:rPr>
          <w:rFonts w:ascii="Times New Roman" w:hAnsi="Times New Roman"/>
        </w:rPr>
        <w:t xml:space="preserve">are referred to as </w:t>
      </w:r>
      <w:r w:rsidR="001E7D58">
        <w:rPr>
          <w:rFonts w:ascii="Times New Roman" w:hAnsi="Times New Roman"/>
        </w:rPr>
        <w:t xml:space="preserve">ABMs </w:t>
      </w:r>
      <w:r w:rsidR="00CD7EE4">
        <w:rPr>
          <w:rFonts w:ascii="Times New Roman" w:hAnsi="Times New Roman"/>
        </w:rPr>
        <w:t>(agent</w:t>
      </w:r>
      <w:r>
        <w:rPr>
          <w:rFonts w:ascii="Times New Roman" w:hAnsi="Times New Roman"/>
        </w:rPr>
        <w:t>-based</w:t>
      </w:r>
      <w:r w:rsidR="005A034C">
        <w:rPr>
          <w:rFonts w:ascii="Times New Roman" w:hAnsi="Times New Roman"/>
        </w:rPr>
        <w:t xml:space="preserve"> model</w:t>
      </w:r>
      <w:r w:rsidR="00CD7EE4">
        <w:rPr>
          <w:rFonts w:ascii="Times New Roman" w:hAnsi="Times New Roman"/>
        </w:rPr>
        <w:t>s</w:t>
      </w:r>
      <w:r w:rsidR="00D93468">
        <w:rPr>
          <w:rFonts w:ascii="Times New Roman" w:hAnsi="Times New Roman"/>
        </w:rPr>
        <w:t xml:space="preserve">, also individual-based models </w:t>
      </w:r>
      <w:r w:rsidR="00A30E1B">
        <w:rPr>
          <w:rFonts w:ascii="Times New Roman" w:hAnsi="Times New Roman"/>
        </w:rPr>
        <w:t>designated</w:t>
      </w:r>
      <w:r w:rsidR="00870D5F">
        <w:rPr>
          <w:rFonts w:ascii="Times New Roman" w:hAnsi="Times New Roman"/>
        </w:rPr>
        <w:t xml:space="preserve"> IBMs</w:t>
      </w:r>
      <w:r w:rsidR="00CD7EE4">
        <w:rPr>
          <w:rFonts w:ascii="Times New Roman" w:hAnsi="Times New Roman"/>
        </w:rPr>
        <w:t xml:space="preserve"> </w:t>
      </w:r>
      <w:r w:rsidR="00D50F94">
        <w:rPr>
          <w:rFonts w:ascii="Times New Roman" w:hAnsi="Times New Roman"/>
        </w:rPr>
        <w:fldChar w:fldCharType="begin">
          <w:fldData xml:space="preserve">PEVuZE5vdGU+PENpdGU+PEF1dGhvcj5IZWxsd2VnZXI8L0F1dGhvcj48WWVhcj4yMDA5PC9ZZWFy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</w:fldData>
        </w:fldChar>
      </w:r>
      <w:r w:rsidR="00870D5F">
        <w:rPr>
          <w:rFonts w:ascii="Times New Roman" w:hAnsi="Times New Roman"/>
        </w:rPr>
        <w:instrText xml:space="preserve"> ADDIN EN.CITE </w:instrText>
      </w:r>
      <w:r w:rsidR="00870D5F">
        <w:rPr>
          <w:rFonts w:ascii="Times New Roman" w:hAnsi="Times New Roman"/>
        </w:rPr>
        <w:fldChar w:fldCharType="begin">
          <w:fldData xml:space="preserve">PEVuZE5vdGU+PENpdGU+PEF1dGhvcj5IZWxsd2VnZXI8L0F1dGhvcj48WWVhcj4yMDA5PC9ZZWFy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</w:fldData>
        </w:fldChar>
      </w:r>
      <w:r w:rsidR="00870D5F">
        <w:rPr>
          <w:rFonts w:ascii="Times New Roman" w:hAnsi="Times New Roman"/>
        </w:rPr>
        <w:instrText xml:space="preserve"> ADDIN EN.CITE.DATA </w:instrText>
      </w:r>
      <w:r w:rsidR="00870D5F">
        <w:rPr>
          <w:rFonts w:ascii="Times New Roman" w:hAnsi="Times New Roman"/>
        </w:rPr>
      </w:r>
      <w:r w:rsidR="00870D5F">
        <w:rPr>
          <w:rFonts w:ascii="Times New Roman" w:hAnsi="Times New Roman"/>
        </w:rPr>
        <w:fldChar w:fldCharType="end"/>
      </w:r>
      <w:r w:rsidR="00D50F94">
        <w:rPr>
          <w:rFonts w:ascii="Times New Roman" w:hAnsi="Times New Roman"/>
        </w:rPr>
      </w:r>
      <w:r w:rsidR="00D50F94">
        <w:rPr>
          <w:rFonts w:ascii="Times New Roman" w:hAnsi="Times New Roman"/>
        </w:rPr>
        <w:fldChar w:fldCharType="separate"/>
      </w:r>
      <w:r w:rsidR="00870D5F">
        <w:rPr>
          <w:rFonts w:ascii="Times New Roman" w:hAnsi="Times New Roman"/>
          <w:noProof/>
        </w:rPr>
        <w:t>(</w:t>
      </w:r>
      <w:hyperlink w:anchor="_ENREF_99" w:tooltip="Patterson, 2008 #1492" w:history="1">
        <w:r w:rsidR="008E0605">
          <w:rPr>
            <w:rFonts w:ascii="Times New Roman" w:hAnsi="Times New Roman"/>
            <w:noProof/>
          </w:rPr>
          <w:t>Patterson et al. 2008</w:t>
        </w:r>
      </w:hyperlink>
      <w:r w:rsidR="00870D5F">
        <w:rPr>
          <w:rFonts w:ascii="Times New Roman" w:hAnsi="Times New Roman"/>
          <w:noProof/>
        </w:rPr>
        <w:t xml:space="preserve">, </w:t>
      </w:r>
      <w:hyperlink w:anchor="_ENREF_53" w:tooltip="Hellweger, 2009 #1490" w:history="1">
        <w:r w:rsidR="008E0605">
          <w:rPr>
            <w:rFonts w:ascii="Times New Roman" w:hAnsi="Times New Roman"/>
            <w:noProof/>
          </w:rPr>
          <w:t>Hellweger and Bucci 2009</w:t>
        </w:r>
      </w:hyperlink>
      <w:r w:rsidR="00870D5F">
        <w:rPr>
          <w:rFonts w:ascii="Times New Roman" w:hAnsi="Times New Roman"/>
          <w:noProof/>
        </w:rPr>
        <w:t>)</w:t>
      </w:r>
      <w:r w:rsidR="00D50F94">
        <w:rPr>
          <w:rFonts w:ascii="Times New Roman" w:hAnsi="Times New Roman"/>
        </w:rPr>
        <w:fldChar w:fldCharType="end"/>
      </w:r>
      <w:r w:rsidR="00870D5F">
        <w:rPr>
          <w:rFonts w:ascii="Times New Roman" w:hAnsi="Times New Roman"/>
        </w:rPr>
        <w:t>)</w:t>
      </w:r>
      <w:r>
        <w:rPr>
          <w:rFonts w:ascii="Times New Roman" w:hAnsi="Times New Roman"/>
        </w:rPr>
        <w:t xml:space="preserve">.  </w:t>
      </w:r>
      <w:r w:rsidR="000458B0">
        <w:rPr>
          <w:rFonts w:ascii="Times New Roman" w:hAnsi="Times New Roman"/>
        </w:rPr>
        <w:t xml:space="preserve">The </w:t>
      </w:r>
      <w:r w:rsidR="00D93468">
        <w:rPr>
          <w:rFonts w:ascii="Times New Roman" w:hAnsi="Times New Roman"/>
        </w:rPr>
        <w:t xml:space="preserve">growing </w:t>
      </w:r>
      <w:r w:rsidR="000458B0">
        <w:rPr>
          <w:rFonts w:ascii="Times New Roman" w:hAnsi="Times New Roman"/>
        </w:rPr>
        <w:t xml:space="preserve">field of computational population </w:t>
      </w:r>
      <w:r w:rsidR="0068728C">
        <w:rPr>
          <w:rFonts w:ascii="Times New Roman" w:hAnsi="Times New Roman"/>
        </w:rPr>
        <w:t>biology</w:t>
      </w:r>
      <w:r w:rsidR="003E7542">
        <w:rPr>
          <w:rFonts w:ascii="Times New Roman" w:hAnsi="Times New Roman"/>
        </w:rPr>
        <w:t xml:space="preserve"> (CPB)</w:t>
      </w:r>
      <w:r w:rsidR="000458B0">
        <w:rPr>
          <w:rFonts w:ascii="Times New Roman" w:hAnsi="Times New Roman"/>
        </w:rPr>
        <w:t xml:space="preserve"> is</w:t>
      </w:r>
      <w:r w:rsidR="00D93468">
        <w:rPr>
          <w:rFonts w:ascii="Times New Roman" w:hAnsi="Times New Roman"/>
        </w:rPr>
        <w:t xml:space="preserve"> currently</w:t>
      </w:r>
      <w:r w:rsidR="000458B0">
        <w:rPr>
          <w:rFonts w:ascii="Times New Roman" w:hAnsi="Times New Roman"/>
        </w:rPr>
        <w:t xml:space="preserve"> </w:t>
      </w:r>
      <w:r w:rsidR="007F1383">
        <w:rPr>
          <w:rFonts w:ascii="Times New Roman" w:hAnsi="Times New Roman"/>
        </w:rPr>
        <w:t xml:space="preserve">best epitomized by </w:t>
      </w:r>
      <w:r w:rsidR="00E03CE2">
        <w:rPr>
          <w:rFonts w:ascii="Times New Roman" w:hAnsi="Times New Roman"/>
        </w:rPr>
        <w:t xml:space="preserve">both </w:t>
      </w:r>
      <w:r w:rsidR="001005CA">
        <w:rPr>
          <w:rFonts w:ascii="Times New Roman" w:hAnsi="Times New Roman"/>
        </w:rPr>
        <w:t xml:space="preserve">stochastic simulations of </w:t>
      </w:r>
      <w:r w:rsidR="0019006E">
        <w:rPr>
          <w:rFonts w:ascii="Times New Roman" w:hAnsi="Times New Roman"/>
        </w:rPr>
        <w:t>AGM</w:t>
      </w:r>
      <w:r w:rsidR="001005CA">
        <w:rPr>
          <w:rFonts w:ascii="Times New Roman" w:hAnsi="Times New Roman"/>
        </w:rPr>
        <w:t>s</w:t>
      </w:r>
      <w:r w:rsidR="005807B0">
        <w:rPr>
          <w:rFonts w:ascii="Times New Roman" w:hAnsi="Times New Roman"/>
        </w:rPr>
        <w:t xml:space="preserve"> </w:t>
      </w:r>
      <w:r w:rsidR="00427DBB">
        <w:rPr>
          <w:rFonts w:ascii="Times New Roman" w:hAnsi="Times New Roman"/>
        </w:rPr>
        <w:fldChar w:fldCharType="begin">
          <w:fldData xml:space="preserve">PEVuZE5vdGU+PENpdGU+PEF1dGhvcj5Db3N0YW50aW5vPC9BdXRob3I+PFllYXI+MjAwNTwvWWVh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PEVuZE5vdGU+PENpdGU+PEF1dGhvcj5Db3N0YW50aW5vPC9BdXRob3I+PFllYXI+MjAwNTwvWWVh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19" w:tooltip="Costantino, 2005 #1493" w:history="1">
        <w:r w:rsidR="008E0605">
          <w:rPr>
            <w:rFonts w:ascii="Times New Roman" w:hAnsi="Times New Roman"/>
            <w:noProof/>
          </w:rPr>
          <w:t>Costantino et al. 2005</w:t>
        </w:r>
      </w:hyperlink>
      <w:r w:rsidR="00427DBB">
        <w:rPr>
          <w:rFonts w:ascii="Times New Roman" w:hAnsi="Times New Roman"/>
          <w:noProof/>
        </w:rPr>
        <w:t>)</w:t>
      </w:r>
      <w:r w:rsidR="00427DBB">
        <w:rPr>
          <w:rFonts w:ascii="Times New Roman" w:hAnsi="Times New Roman"/>
        </w:rPr>
        <w:fldChar w:fldCharType="end"/>
      </w:r>
      <w:r w:rsidR="001005CA">
        <w:rPr>
          <w:rFonts w:ascii="Times New Roman" w:hAnsi="Times New Roman"/>
        </w:rPr>
        <w:t xml:space="preserve"> </w:t>
      </w:r>
      <w:r w:rsidR="00E03CE2">
        <w:rPr>
          <w:rFonts w:ascii="Times New Roman" w:hAnsi="Times New Roman"/>
        </w:rPr>
        <w:t>and</w:t>
      </w:r>
      <w:r w:rsidR="007F1383">
        <w:rPr>
          <w:rFonts w:ascii="Times New Roman" w:hAnsi="Times New Roman"/>
        </w:rPr>
        <w:t xml:space="preserve"> </w:t>
      </w:r>
      <w:r w:rsidR="001005CA">
        <w:rPr>
          <w:rFonts w:ascii="Times New Roman" w:hAnsi="Times New Roman"/>
        </w:rPr>
        <w:t xml:space="preserve">inherently stochastic </w:t>
      </w:r>
      <w:r w:rsidR="00106A87">
        <w:rPr>
          <w:rFonts w:ascii="Times New Roman" w:hAnsi="Times New Roman"/>
        </w:rPr>
        <w:t>A</w:t>
      </w:r>
      <w:r w:rsidR="00B468A7">
        <w:rPr>
          <w:rFonts w:ascii="Times New Roman" w:hAnsi="Times New Roman"/>
        </w:rPr>
        <w:t>BMs</w:t>
      </w:r>
      <w:r w:rsidR="007765F1">
        <w:rPr>
          <w:rFonts w:ascii="Times New Roman" w:hAnsi="Times New Roman"/>
        </w:rPr>
        <w:t xml:space="preserve"> (a distinction that Caswell and colleagues have cast in terms of</w:t>
      </w:r>
      <w:r w:rsidR="00D718BF">
        <w:rPr>
          <w:rFonts w:ascii="Times New Roman" w:hAnsi="Times New Roman"/>
        </w:rPr>
        <w:t xml:space="preserve"> so-called</w:t>
      </w:r>
      <w:r w:rsidR="007765F1">
        <w:rPr>
          <w:rFonts w:ascii="Times New Roman" w:hAnsi="Times New Roman"/>
        </w:rPr>
        <w:t xml:space="preserve"> </w:t>
      </w:r>
      <w:r w:rsidR="007765F1" w:rsidRPr="00EB0B6D">
        <w:rPr>
          <w:rFonts w:ascii="Times New Roman" w:hAnsi="Times New Roman"/>
        </w:rPr>
        <w:t>i</w:t>
      </w:r>
      <w:r w:rsidR="007765F1">
        <w:rPr>
          <w:rFonts w:ascii="Times New Roman" w:hAnsi="Times New Roman"/>
        </w:rPr>
        <w:t xml:space="preserve">-state distribution </w:t>
      </w:r>
      <w:r w:rsidR="00D718BF">
        <w:rPr>
          <w:rFonts w:ascii="Times New Roman" w:hAnsi="Times New Roman"/>
        </w:rPr>
        <w:t>versus</w:t>
      </w:r>
      <w:r w:rsidR="007765F1">
        <w:rPr>
          <w:rFonts w:ascii="Times New Roman" w:hAnsi="Times New Roman"/>
        </w:rPr>
        <w:t xml:space="preserve"> i-state configuration models: see </w:t>
      </w:r>
      <w:r w:rsidR="00EE13BC">
        <w:rPr>
          <w:rFonts w:ascii="Times New Roman" w:hAnsi="Times New Roman"/>
        </w:rPr>
        <w:fldChar w:fldCharType="begin"/>
      </w:r>
      <w:r w:rsidR="00EE13BC">
        <w:rPr>
          <w:rFonts w:ascii="Times New Roman" w:hAnsi="Times New Roman"/>
        </w:rPr>
        <w:instrText xml:space="preserve"> ADDIN EN.CITE &lt;EndNote&gt;&lt;Cite&gt;&lt;Author&gt;Maley&lt;/Author&gt;&lt;Year&gt;1993&lt;/Year&gt;&lt;RecNum&gt;2612&lt;/RecNum&gt;&lt;DisplayText&gt;(Maley and Caswell 1993)&lt;/DisplayText&gt;&lt;record&gt;&lt;rec-number&gt;2612&lt;/rec-number&gt;&lt;foreign-keys&gt;&lt;key app="EN" db-id="xrvtaaevbzx9w5e9z065fzvmavfszssxapvs"&gt;2612&lt;/key&gt;&lt;/foreign-keys&gt;&lt;ref-type name="Journal Article"&gt;17&lt;/ref-type&gt;&lt;contributors&gt;&lt;authors&gt;&lt;author&gt;Maley, C. C.&lt;/author&gt;&lt;author&gt;Caswell, H.&lt;/author&gt;&lt;/authors&gt;&lt;/contributors&gt;&lt;auth-address&gt;Woods Hole Oceanog Inst,Dept Biol,Woods Hole,Ma 02543&lt;/auth-address&gt;&lt;titles&gt;&lt;title&gt;Implementing I-State Configuration Models for Population-Dynamics - an Object-Oriented Programming Approach&lt;/title&gt;&lt;secondary-title&gt;Ecological Modelling&lt;/secondary-title&gt;&lt;alt-title&gt;Ecol Model&lt;/alt-title&gt;&lt;/titles&gt;&lt;periodical&gt;&lt;full-title&gt;Ecological Modelling&lt;/full-title&gt;&lt;abbr-1&gt;Ecol Model&lt;/abbr-1&gt;&lt;/periodical&gt;&lt;alt-periodical&gt;&lt;full-title&gt;Ecological Modelling&lt;/full-title&gt;&lt;abbr-1&gt;Ecol Model&lt;/abbr-1&gt;&lt;/alt-periodical&gt;&lt;pages&gt;75-89&lt;/pages&gt;&lt;volume&gt;68&lt;/volume&gt;&lt;number&gt;1-2&lt;/number&gt;&lt;keywords&gt;&lt;keyword&gt;individual-based model&lt;/keyword&gt;&lt;keyword&gt;simulation-model&lt;/keyword&gt;&lt;/keywords&gt;&lt;dates&gt;&lt;year&gt;1993&lt;/year&gt;&lt;pub-dates&gt;&lt;date&gt;Jul&lt;/date&gt;&lt;/pub-dates&gt;&lt;/dates&gt;&lt;isbn&gt;0304-3800&lt;/isbn&gt;&lt;accession-num&gt;ISI:A1993LN07200007&lt;/accession-num&gt;&lt;urls&gt;&lt;related-urls&gt;&lt;url&gt;&amp;lt;Go to ISI&amp;gt;://A1993LN07200007&lt;/url&gt;&lt;/related-urls&gt;&lt;/urls&gt;&lt;language&gt;English&lt;/language&gt;&lt;/record&gt;&lt;/Cite&gt;&lt;/EndNote&gt;</w:instrText>
      </w:r>
      <w:r w:rsidR="00EE13BC">
        <w:rPr>
          <w:rFonts w:ascii="Times New Roman" w:hAnsi="Times New Roman"/>
        </w:rPr>
        <w:fldChar w:fldCharType="separate"/>
      </w:r>
      <w:r w:rsidR="00EE13BC">
        <w:rPr>
          <w:rFonts w:ascii="Times New Roman" w:hAnsi="Times New Roman"/>
          <w:noProof/>
        </w:rPr>
        <w:t>(</w:t>
      </w:r>
      <w:hyperlink w:anchor="_ENREF_77" w:tooltip="Maley, 1993 #2612" w:history="1">
        <w:r w:rsidR="008E0605">
          <w:rPr>
            <w:rFonts w:ascii="Times New Roman" w:hAnsi="Times New Roman"/>
            <w:noProof/>
          </w:rPr>
          <w:t>Maley and Caswell 1993</w:t>
        </w:r>
      </w:hyperlink>
      <w:r w:rsidR="00EE13BC">
        <w:rPr>
          <w:rFonts w:ascii="Times New Roman" w:hAnsi="Times New Roman"/>
          <w:noProof/>
        </w:rPr>
        <w:t>)</w:t>
      </w:r>
      <w:r w:rsidR="00EE13BC">
        <w:rPr>
          <w:rFonts w:ascii="Times New Roman" w:hAnsi="Times New Roman"/>
        </w:rPr>
        <w:fldChar w:fldCharType="end"/>
      </w:r>
      <w:r w:rsidR="007765F1">
        <w:rPr>
          <w:rFonts w:ascii="Times New Roman" w:hAnsi="Times New Roman"/>
        </w:rPr>
        <w:t>)</w:t>
      </w:r>
      <w:r w:rsidR="00EB0B6D">
        <w:rPr>
          <w:rFonts w:ascii="Times New Roman" w:hAnsi="Times New Roman"/>
        </w:rPr>
        <w:t>.</w:t>
      </w:r>
      <w:r w:rsidR="007765F1">
        <w:rPr>
          <w:rFonts w:ascii="Times New Roman" w:hAnsi="Times New Roman"/>
        </w:rPr>
        <w:t xml:space="preserve">  </w:t>
      </w:r>
    </w:p>
    <w:p w14:paraId="6DE77B49" w14:textId="68BEFFC9" w:rsidR="00364014" w:rsidRDefault="00C5525C" w:rsidP="00E05767">
      <w:pPr>
        <w:spacing w:line="480" w:lineRule="auto"/>
        <w:ind w:firstLine="720"/>
        <w:rPr>
          <w:rFonts w:ascii="Times New Roman" w:hAnsi="Times New Roman"/>
        </w:rPr>
      </w:pPr>
      <w:r>
        <w:rPr>
          <w:rFonts w:ascii="Times New Roman" w:hAnsi="Times New Roman"/>
        </w:rPr>
        <w:t>During the first half of the 20</w:t>
      </w:r>
      <w:r w:rsidRPr="00C5525C">
        <w:rPr>
          <w:rFonts w:ascii="Times New Roman" w:hAnsi="Times New Roman"/>
          <w:vertAlign w:val="superscript"/>
        </w:rPr>
        <w:t>th</w:t>
      </w:r>
      <w:r>
        <w:rPr>
          <w:rFonts w:ascii="Times New Roman" w:hAnsi="Times New Roman"/>
        </w:rPr>
        <w:t xml:space="preserve"> Century, the foundations </w:t>
      </w:r>
      <w:r w:rsidR="00E03CE2">
        <w:rPr>
          <w:rFonts w:ascii="Times New Roman" w:hAnsi="Times New Roman"/>
        </w:rPr>
        <w:t>of population</w:t>
      </w:r>
      <w:r w:rsidR="009F6A0D">
        <w:rPr>
          <w:rFonts w:ascii="Times New Roman" w:hAnsi="Times New Roman"/>
        </w:rPr>
        <w:t xml:space="preserve"> biology </w:t>
      </w:r>
      <w:r w:rsidR="00E03CE2">
        <w:rPr>
          <w:rFonts w:ascii="Times New Roman" w:hAnsi="Times New Roman"/>
        </w:rPr>
        <w:t xml:space="preserve">modeling </w:t>
      </w:r>
      <w:r>
        <w:rPr>
          <w:rFonts w:ascii="Times New Roman" w:hAnsi="Times New Roman"/>
        </w:rPr>
        <w:t xml:space="preserve">were laid </w:t>
      </w:r>
      <w:r w:rsidR="00E03CE2">
        <w:rPr>
          <w:rFonts w:ascii="Times New Roman" w:hAnsi="Times New Roman"/>
        </w:rPr>
        <w:t>down through the development</w:t>
      </w:r>
      <w:r>
        <w:rPr>
          <w:rFonts w:ascii="Times New Roman" w:hAnsi="Times New Roman"/>
        </w:rPr>
        <w:t xml:space="preserve"> a variety of AGMs of processes in </w:t>
      </w:r>
      <w:r w:rsidR="00931396">
        <w:rPr>
          <w:rFonts w:ascii="Times New Roman" w:hAnsi="Times New Roman"/>
        </w:rPr>
        <w:t xml:space="preserve">demography, </w:t>
      </w:r>
      <w:r>
        <w:rPr>
          <w:rFonts w:ascii="Times New Roman" w:hAnsi="Times New Roman"/>
        </w:rPr>
        <w:t>ecology, epidemiology,</w:t>
      </w:r>
      <w:r w:rsidR="00931396">
        <w:rPr>
          <w:rFonts w:ascii="Times New Roman" w:hAnsi="Times New Roman"/>
        </w:rPr>
        <w:t xml:space="preserve"> and evolution</w:t>
      </w:r>
      <w:r>
        <w:rPr>
          <w:rFonts w:ascii="Times New Roman" w:hAnsi="Times New Roman"/>
        </w:rPr>
        <w:t>. Throughout the 19</w:t>
      </w:r>
      <w:r w:rsidR="00315E13">
        <w:rPr>
          <w:rFonts w:ascii="Times New Roman" w:hAnsi="Times New Roman"/>
        </w:rPr>
        <w:t>7</w:t>
      </w:r>
      <w:r>
        <w:rPr>
          <w:rFonts w:ascii="Times New Roman" w:hAnsi="Times New Roman"/>
        </w:rPr>
        <w:t xml:space="preserve">0s and </w:t>
      </w:r>
      <w:r w:rsidR="00315E13">
        <w:rPr>
          <w:rFonts w:ascii="Times New Roman" w:hAnsi="Times New Roman"/>
        </w:rPr>
        <w:t>8</w:t>
      </w:r>
      <w:r>
        <w:rPr>
          <w:rFonts w:ascii="Times New Roman" w:hAnsi="Times New Roman"/>
        </w:rPr>
        <w:t xml:space="preserve">0s, </w:t>
      </w:r>
      <w:r w:rsidR="00315E13">
        <w:rPr>
          <w:rFonts w:ascii="Times New Roman" w:hAnsi="Times New Roman"/>
        </w:rPr>
        <w:t>a growing community of</w:t>
      </w:r>
      <w:r w:rsidR="00DA2250">
        <w:rPr>
          <w:rFonts w:ascii="Times New Roman" w:hAnsi="Times New Roman"/>
        </w:rPr>
        <w:t xml:space="preserve"> quantitative and mathematical </w:t>
      </w:r>
      <w:r w:rsidR="00315E13">
        <w:rPr>
          <w:rFonts w:ascii="Times New Roman" w:hAnsi="Times New Roman"/>
        </w:rPr>
        <w:t>ecologists</w:t>
      </w:r>
      <w:r>
        <w:rPr>
          <w:rFonts w:ascii="Times New Roman" w:hAnsi="Times New Roman"/>
        </w:rPr>
        <w:t xml:space="preserve"> </w:t>
      </w:r>
      <w:r w:rsidR="00315E13">
        <w:rPr>
          <w:rFonts w:ascii="Times New Roman" w:hAnsi="Times New Roman"/>
        </w:rPr>
        <w:t xml:space="preserve">crafted </w:t>
      </w:r>
      <w:r w:rsidR="00E94E30">
        <w:rPr>
          <w:rFonts w:ascii="Times New Roman" w:hAnsi="Times New Roman"/>
        </w:rPr>
        <w:t>AGMs</w:t>
      </w:r>
      <w:r w:rsidR="00315E13">
        <w:rPr>
          <w:rFonts w:ascii="Times New Roman" w:hAnsi="Times New Roman"/>
        </w:rPr>
        <w:t xml:space="preserve"> </w:t>
      </w:r>
      <w:r w:rsidR="00DA2250">
        <w:rPr>
          <w:rFonts w:ascii="Times New Roman" w:hAnsi="Times New Roman"/>
        </w:rPr>
        <w:t>with</w:t>
      </w:r>
      <w:r w:rsidR="00315E13">
        <w:rPr>
          <w:rFonts w:ascii="Times New Roman" w:hAnsi="Times New Roman"/>
        </w:rPr>
        <w:t xml:space="preserve"> </w:t>
      </w:r>
      <w:r w:rsidR="009F6A0D">
        <w:rPr>
          <w:rFonts w:ascii="Times New Roman" w:hAnsi="Times New Roman"/>
        </w:rPr>
        <w:t>increasing</w:t>
      </w:r>
      <w:r w:rsidR="00554FCF">
        <w:rPr>
          <w:rFonts w:ascii="Times New Roman" w:hAnsi="Times New Roman"/>
        </w:rPr>
        <w:t xml:space="preserve"> realism</w:t>
      </w:r>
      <w:r w:rsidR="00DA2250">
        <w:rPr>
          <w:rFonts w:ascii="Times New Roman" w:hAnsi="Times New Roman"/>
        </w:rPr>
        <w:t>,</w:t>
      </w:r>
      <w:r>
        <w:rPr>
          <w:rFonts w:ascii="Times New Roman" w:hAnsi="Times New Roman"/>
        </w:rPr>
        <w:t xml:space="preserve"> </w:t>
      </w:r>
      <w:r w:rsidR="00E94E30">
        <w:rPr>
          <w:rFonts w:ascii="Times New Roman" w:hAnsi="Times New Roman"/>
        </w:rPr>
        <w:t xml:space="preserve">as well as paying </w:t>
      </w:r>
      <w:r w:rsidR="009F6A0D">
        <w:rPr>
          <w:rFonts w:ascii="Times New Roman" w:hAnsi="Times New Roman"/>
        </w:rPr>
        <w:t>closer</w:t>
      </w:r>
      <w:r w:rsidR="00E94E30">
        <w:rPr>
          <w:rFonts w:ascii="Times New Roman" w:hAnsi="Times New Roman"/>
        </w:rPr>
        <w:t xml:space="preserve"> attention to</w:t>
      </w:r>
      <w:r w:rsidR="00455F40">
        <w:rPr>
          <w:rFonts w:ascii="Times New Roman" w:hAnsi="Times New Roman"/>
        </w:rPr>
        <w:t xml:space="preserve"> </w:t>
      </w:r>
      <w:r w:rsidR="00E94E30">
        <w:rPr>
          <w:rFonts w:ascii="Times New Roman" w:hAnsi="Times New Roman"/>
        </w:rPr>
        <w:t xml:space="preserve">using empirical data to </w:t>
      </w:r>
      <w:r w:rsidR="00455F40">
        <w:rPr>
          <w:rFonts w:ascii="Times New Roman" w:hAnsi="Times New Roman"/>
        </w:rPr>
        <w:t>estimat</w:t>
      </w:r>
      <w:r w:rsidR="00E94E30">
        <w:rPr>
          <w:rFonts w:ascii="Times New Roman" w:hAnsi="Times New Roman"/>
        </w:rPr>
        <w:t>e</w:t>
      </w:r>
      <w:r w:rsidR="00455F40">
        <w:rPr>
          <w:rFonts w:ascii="Times New Roman" w:hAnsi="Times New Roman"/>
        </w:rPr>
        <w:t xml:space="preserve"> model parameters and validat</w:t>
      </w:r>
      <w:r w:rsidR="00E94E30">
        <w:rPr>
          <w:rFonts w:ascii="Times New Roman" w:hAnsi="Times New Roman"/>
        </w:rPr>
        <w:t>e</w:t>
      </w:r>
      <w:r w:rsidR="00455F40">
        <w:rPr>
          <w:rFonts w:ascii="Times New Roman" w:hAnsi="Times New Roman"/>
        </w:rPr>
        <w:t xml:space="preserve"> model predictions. </w:t>
      </w:r>
      <w:r w:rsidR="006244BC">
        <w:rPr>
          <w:rFonts w:ascii="Times New Roman" w:hAnsi="Times New Roman"/>
        </w:rPr>
        <w:t>O</w:t>
      </w:r>
      <w:r w:rsidR="00554FCF">
        <w:rPr>
          <w:rFonts w:ascii="Times New Roman" w:hAnsi="Times New Roman"/>
        </w:rPr>
        <w:t xml:space="preserve">nly with </w:t>
      </w:r>
      <w:r w:rsidR="009F6A0D">
        <w:rPr>
          <w:rFonts w:ascii="Times New Roman" w:hAnsi="Times New Roman"/>
        </w:rPr>
        <w:t>the rise of powerful desk</w:t>
      </w:r>
      <w:r w:rsidR="00AC3A4B">
        <w:rPr>
          <w:rFonts w:ascii="Times New Roman" w:hAnsi="Times New Roman"/>
        </w:rPr>
        <w:t>top computers in the 1990s</w:t>
      </w:r>
      <w:r w:rsidR="006244BC">
        <w:rPr>
          <w:rFonts w:ascii="Times New Roman" w:hAnsi="Times New Roman"/>
        </w:rPr>
        <w:t>,</w:t>
      </w:r>
      <w:r w:rsidR="00AC3A4B">
        <w:rPr>
          <w:rFonts w:ascii="Times New Roman" w:hAnsi="Times New Roman"/>
        </w:rPr>
        <w:t xml:space="preserve"> </w:t>
      </w:r>
      <w:r w:rsidR="006244BC">
        <w:rPr>
          <w:rFonts w:ascii="Times New Roman" w:hAnsi="Times New Roman"/>
        </w:rPr>
        <w:t xml:space="preserve">however, </w:t>
      </w:r>
      <w:r w:rsidR="00AC3A4B">
        <w:rPr>
          <w:rFonts w:ascii="Times New Roman" w:hAnsi="Times New Roman"/>
        </w:rPr>
        <w:t xml:space="preserve">did ABMs begin to </w:t>
      </w:r>
      <w:r w:rsidR="006244BC">
        <w:rPr>
          <w:rFonts w:ascii="Times New Roman" w:hAnsi="Times New Roman"/>
        </w:rPr>
        <w:t>take</w:t>
      </w:r>
      <w:r w:rsidR="00AC3A4B">
        <w:rPr>
          <w:rFonts w:ascii="Times New Roman" w:hAnsi="Times New Roman"/>
        </w:rPr>
        <w:t xml:space="preserve"> </w:t>
      </w:r>
      <w:r w:rsidR="006244BC">
        <w:rPr>
          <w:rFonts w:ascii="Times New Roman" w:hAnsi="Times New Roman"/>
        </w:rPr>
        <w:t xml:space="preserve">a </w:t>
      </w:r>
      <w:r w:rsidR="00AC3A4B">
        <w:rPr>
          <w:rFonts w:ascii="Times New Roman" w:hAnsi="Times New Roman"/>
        </w:rPr>
        <w:t>foothold in population</w:t>
      </w:r>
      <w:r w:rsidR="001679A6">
        <w:rPr>
          <w:rFonts w:ascii="Times New Roman" w:hAnsi="Times New Roman"/>
        </w:rPr>
        <w:t xml:space="preserve"> </w:t>
      </w:r>
      <w:r w:rsidR="009F6A0D">
        <w:rPr>
          <w:rFonts w:ascii="Times New Roman" w:hAnsi="Times New Roman"/>
        </w:rPr>
        <w:t>biology.  Surprisingly, however,</w:t>
      </w:r>
      <w:r w:rsidR="001679A6">
        <w:rPr>
          <w:rFonts w:ascii="Times New Roman" w:hAnsi="Times New Roman"/>
        </w:rPr>
        <w:t xml:space="preserve"> </w:t>
      </w:r>
      <w:r w:rsidR="00964057">
        <w:rPr>
          <w:rFonts w:ascii="Times New Roman" w:hAnsi="Times New Roman"/>
        </w:rPr>
        <w:t>ABM studies in population ecology have been</w:t>
      </w:r>
      <w:r w:rsidR="001679A6">
        <w:rPr>
          <w:rFonts w:ascii="Times New Roman" w:hAnsi="Times New Roman"/>
        </w:rPr>
        <w:t xml:space="preserve"> increasingly</w:t>
      </w:r>
      <w:r w:rsidR="00AC3A4B">
        <w:rPr>
          <w:rFonts w:ascii="Times New Roman" w:hAnsi="Times New Roman"/>
        </w:rPr>
        <w:t xml:space="preserve"> only linearly</w:t>
      </w:r>
      <w:r w:rsidR="00964057">
        <w:rPr>
          <w:rFonts w:ascii="Times New Roman" w:hAnsi="Times New Roman"/>
        </w:rPr>
        <w:t>, and</w:t>
      </w:r>
      <w:r w:rsidR="005B7148">
        <w:rPr>
          <w:rFonts w:ascii="Times New Roman" w:hAnsi="Times New Roman"/>
        </w:rPr>
        <w:t xml:space="preserve"> </w:t>
      </w:r>
      <w:r w:rsidR="00F67A33">
        <w:rPr>
          <w:rFonts w:ascii="Times New Roman" w:hAnsi="Times New Roman"/>
        </w:rPr>
        <w:t xml:space="preserve">then </w:t>
      </w:r>
      <w:r w:rsidR="005B7148">
        <w:rPr>
          <w:rFonts w:ascii="Times New Roman" w:hAnsi="Times New Roman"/>
        </w:rPr>
        <w:t xml:space="preserve">at a paltry rate </w:t>
      </w:r>
      <w:r w:rsidR="00964057">
        <w:rPr>
          <w:rFonts w:ascii="Times New Roman" w:hAnsi="Times New Roman"/>
        </w:rPr>
        <w:t>given the ubiquity of ABMs in other fields of science</w:t>
      </w:r>
      <w:r w:rsidR="001679A6">
        <w:rPr>
          <w:rFonts w:ascii="Times New Roman" w:hAnsi="Times New Roman"/>
        </w:rPr>
        <w:t xml:space="preserve"> (</w:t>
      </w:r>
      <w:r w:rsidR="00B468A7">
        <w:rPr>
          <w:rFonts w:ascii="Times New Roman" w:hAnsi="Times New Roman"/>
        </w:rPr>
        <w:t>Fig. 1)</w:t>
      </w:r>
      <w:r w:rsidR="004A587E">
        <w:rPr>
          <w:rFonts w:ascii="Times New Roman" w:hAnsi="Times New Roman"/>
        </w:rPr>
        <w:t>.</w:t>
      </w:r>
      <w:r w:rsidR="00C33778">
        <w:rPr>
          <w:rFonts w:ascii="Times New Roman" w:hAnsi="Times New Roman"/>
        </w:rPr>
        <w:t xml:space="preserve"> </w:t>
      </w:r>
    </w:p>
    <w:p w14:paraId="64717FCD" w14:textId="77777777" w:rsidR="00E16703" w:rsidRDefault="00E16703" w:rsidP="00E05767">
      <w:pPr>
        <w:spacing w:line="480" w:lineRule="auto"/>
        <w:ind w:firstLine="360"/>
        <w:rPr>
          <w:rFonts w:ascii="Times New Roman" w:hAnsi="Times New Roman"/>
        </w:rPr>
      </w:pPr>
    </w:p>
    <w:p w14:paraId="7140C50B" w14:textId="77777777" w:rsidR="00C23C74" w:rsidRDefault="006C2222" w:rsidP="00E05767">
      <w:pPr>
        <w:spacing w:line="480" w:lineRule="auto"/>
        <w:jc w:val="center"/>
        <w:rPr>
          <w:rFonts w:ascii="Calibri" w:hAnsi="Calibri"/>
          <w:sz w:val="22"/>
          <w:szCs w:val="22"/>
        </w:rPr>
      </w:pPr>
      <w:r w:rsidRPr="002C20BA">
        <w:rPr>
          <w:rFonts w:ascii="Calibri" w:hAnsi="Calibri"/>
          <w:sz w:val="22"/>
          <w:szCs w:val="22"/>
        </w:rPr>
        <w:t>PLACE FIG 1 HERE</w:t>
      </w:r>
    </w:p>
    <w:p w14:paraId="5CD43493" w14:textId="77777777" w:rsidR="00E16703" w:rsidRPr="002C20BA" w:rsidRDefault="00E16703" w:rsidP="00E05767">
      <w:pPr>
        <w:spacing w:line="480" w:lineRule="auto"/>
        <w:jc w:val="center"/>
        <w:rPr>
          <w:rFonts w:ascii="Calibri" w:hAnsi="Calibri"/>
          <w:sz w:val="22"/>
          <w:szCs w:val="22"/>
        </w:rPr>
      </w:pPr>
    </w:p>
    <w:p w14:paraId="53F1D5BA" w14:textId="66BEB0DB" w:rsidR="00F2474C" w:rsidRDefault="00552761" w:rsidP="004B0DEB">
      <w:pPr>
        <w:spacing w:line="480" w:lineRule="auto"/>
        <w:ind w:firstLine="720"/>
        <w:rPr>
          <w:rFonts w:ascii="Times New Roman" w:hAnsi="Times New Roman"/>
        </w:rPr>
      </w:pPr>
      <w:r>
        <w:rPr>
          <w:rFonts w:ascii="Times New Roman" w:hAnsi="Times New Roman"/>
        </w:rPr>
        <w:t>The reason for th</w:t>
      </w:r>
      <w:r w:rsidR="005B7148">
        <w:rPr>
          <w:rFonts w:ascii="Times New Roman" w:hAnsi="Times New Roman"/>
        </w:rPr>
        <w:t>e paltry rate</w:t>
      </w:r>
      <w:r>
        <w:rPr>
          <w:rFonts w:ascii="Times New Roman" w:hAnsi="Times New Roman"/>
        </w:rPr>
        <w:t xml:space="preserve"> could be that </w:t>
      </w:r>
      <w:r w:rsidR="005B7148">
        <w:rPr>
          <w:rFonts w:ascii="Times New Roman" w:hAnsi="Times New Roman"/>
        </w:rPr>
        <w:t>AG</w:t>
      </w:r>
      <w:r>
        <w:rPr>
          <w:rFonts w:ascii="Times New Roman" w:hAnsi="Times New Roman"/>
        </w:rPr>
        <w:t xml:space="preserve">Ms </w:t>
      </w:r>
      <w:r w:rsidR="00964057">
        <w:rPr>
          <w:rFonts w:ascii="Times New Roman" w:hAnsi="Times New Roman"/>
        </w:rPr>
        <w:t>maintain</w:t>
      </w:r>
      <w:r>
        <w:rPr>
          <w:rFonts w:ascii="Times New Roman" w:hAnsi="Times New Roman"/>
        </w:rPr>
        <w:t xml:space="preserve"> many advantages</w:t>
      </w:r>
      <w:r w:rsidR="005B7148">
        <w:rPr>
          <w:rFonts w:ascii="Times New Roman" w:hAnsi="Times New Roman"/>
        </w:rPr>
        <w:t xml:space="preserve"> over ABMs</w:t>
      </w:r>
      <w:r>
        <w:rPr>
          <w:rFonts w:ascii="Times New Roman" w:hAnsi="Times New Roman"/>
        </w:rPr>
        <w:t xml:space="preserve"> (Table 1)</w:t>
      </w:r>
      <w:r w:rsidR="005B7148">
        <w:rPr>
          <w:rFonts w:ascii="Times New Roman" w:hAnsi="Times New Roman"/>
        </w:rPr>
        <w:t xml:space="preserve">.  However, </w:t>
      </w:r>
      <w:r w:rsidR="00964057">
        <w:rPr>
          <w:rFonts w:ascii="Times New Roman" w:hAnsi="Times New Roman"/>
        </w:rPr>
        <w:t>AGMs</w:t>
      </w:r>
      <w:r w:rsidR="005B7148">
        <w:rPr>
          <w:rFonts w:ascii="Times New Roman" w:hAnsi="Times New Roman"/>
        </w:rPr>
        <w:t xml:space="preserve"> have severe disadvantageous as well,</w:t>
      </w:r>
      <w:r>
        <w:rPr>
          <w:rFonts w:ascii="Times New Roman" w:hAnsi="Times New Roman"/>
        </w:rPr>
        <w:t xml:space="preserve"> </w:t>
      </w:r>
      <w:r w:rsidR="00964057">
        <w:rPr>
          <w:rFonts w:ascii="Times New Roman" w:hAnsi="Times New Roman"/>
        </w:rPr>
        <w:t>the most crucial being</w:t>
      </w:r>
      <w:r w:rsidR="005B7148">
        <w:rPr>
          <w:rFonts w:ascii="Times New Roman" w:hAnsi="Times New Roman"/>
        </w:rPr>
        <w:t xml:space="preserve"> </w:t>
      </w:r>
      <w:r>
        <w:rPr>
          <w:rFonts w:ascii="Times New Roman" w:hAnsi="Times New Roman"/>
        </w:rPr>
        <w:t xml:space="preserve">their inability to take heterogeneity into </w:t>
      </w:r>
      <w:r w:rsidR="004B0DEB">
        <w:rPr>
          <w:rFonts w:ascii="Times New Roman" w:hAnsi="Times New Roman"/>
        </w:rPr>
        <w:t xml:space="preserve">account at the </w:t>
      </w:r>
      <w:r w:rsidR="00964057">
        <w:rPr>
          <w:rFonts w:ascii="Times New Roman" w:hAnsi="Times New Roman"/>
        </w:rPr>
        <w:t xml:space="preserve">individual </w:t>
      </w:r>
      <w:r w:rsidR="004B0DEB">
        <w:rPr>
          <w:rFonts w:ascii="Times New Roman" w:hAnsi="Times New Roman"/>
        </w:rPr>
        <w:t>level</w:t>
      </w:r>
      <w:r w:rsidR="000237D9">
        <w:rPr>
          <w:rFonts w:ascii="Times New Roman" w:hAnsi="Times New Roman"/>
        </w:rPr>
        <w:t xml:space="preserve"> </w:t>
      </w:r>
      <w:r>
        <w:rPr>
          <w:rFonts w:ascii="Times New Roman" w:hAnsi="Times New Roman"/>
        </w:rPr>
        <w:t>(Table 1)</w:t>
      </w:r>
      <w:r w:rsidR="004B0DEB">
        <w:rPr>
          <w:rFonts w:ascii="Times New Roman" w:hAnsi="Times New Roman"/>
        </w:rPr>
        <w:t xml:space="preserve">.  This </w:t>
      </w:r>
      <w:r w:rsidR="004C6B24">
        <w:rPr>
          <w:rFonts w:ascii="Times New Roman" w:hAnsi="Times New Roman"/>
        </w:rPr>
        <w:t xml:space="preserve">inability to account for the uniqueness of individuals </w:t>
      </w:r>
      <w:r w:rsidR="004B0DEB">
        <w:rPr>
          <w:rFonts w:ascii="Times New Roman" w:hAnsi="Times New Roman"/>
        </w:rPr>
        <w:t>greatly</w:t>
      </w:r>
      <w:r>
        <w:rPr>
          <w:rFonts w:ascii="Times New Roman" w:hAnsi="Times New Roman"/>
        </w:rPr>
        <w:t xml:space="preserve"> limits the kinds of questions </w:t>
      </w:r>
      <w:r w:rsidR="004B0DEB">
        <w:rPr>
          <w:rFonts w:ascii="Times New Roman" w:hAnsi="Times New Roman"/>
        </w:rPr>
        <w:t>that AGMs</w:t>
      </w:r>
      <w:r w:rsidR="004C6B24">
        <w:rPr>
          <w:rFonts w:ascii="Times New Roman" w:hAnsi="Times New Roman"/>
        </w:rPr>
        <w:t xml:space="preserve"> can be used to address. </w:t>
      </w:r>
      <w:r w:rsidR="00E41701">
        <w:rPr>
          <w:rFonts w:ascii="Times New Roman" w:hAnsi="Times New Roman"/>
        </w:rPr>
        <w:t>First</w:t>
      </w:r>
      <w:r w:rsidR="004C6B24">
        <w:rPr>
          <w:rFonts w:ascii="Times New Roman" w:hAnsi="Times New Roman"/>
        </w:rPr>
        <w:t>,</w:t>
      </w:r>
      <w:r>
        <w:rPr>
          <w:rFonts w:ascii="Times New Roman" w:hAnsi="Times New Roman"/>
        </w:rPr>
        <w:t xml:space="preserve"> in trophic ecology</w:t>
      </w:r>
      <w:r w:rsidR="00E41701">
        <w:rPr>
          <w:rFonts w:ascii="Times New Roman" w:hAnsi="Times New Roman"/>
        </w:rPr>
        <w:t>,</w:t>
      </w:r>
      <w:r>
        <w:rPr>
          <w:rFonts w:ascii="Times New Roman" w:hAnsi="Times New Roman"/>
        </w:rPr>
        <w:t xml:space="preserve"> </w:t>
      </w:r>
      <w:r w:rsidR="004C6B24">
        <w:rPr>
          <w:rFonts w:ascii="Times New Roman" w:hAnsi="Times New Roman"/>
        </w:rPr>
        <w:t>some individuals fortuitously</w:t>
      </w:r>
      <w:r w:rsidR="003D05BA">
        <w:rPr>
          <w:rFonts w:ascii="Times New Roman" w:hAnsi="Times New Roman"/>
        </w:rPr>
        <w:t xml:space="preserve"> or despotically</w:t>
      </w:r>
      <w:r w:rsidR="004C6B24">
        <w:rPr>
          <w:rFonts w:ascii="Times New Roman" w:hAnsi="Times New Roman"/>
        </w:rPr>
        <w:t xml:space="preserve"> have greater access to resources than other individuals </w:t>
      </w:r>
      <w:r w:rsidR="00427DBB">
        <w:rPr>
          <w:rFonts w:ascii="Times New Roman" w:hAnsi="Times New Roman"/>
        </w:rPr>
        <w:fldChar w:fldCharType="begin">
          <w:fldData xml:space="preserve">PEVuZE5vdGU+PENpdGU+PEF1dGhvcj5SZXZpbGxhPC9BdXRob3I+PFllYXI+MjAwODwvWWVhcj48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PEVuZE5vdGU+PENpdGU+PEF1dGhvcj5SZXZpbGxhPC9BdXRob3I+PFllYXI+MjAwODwvWWVhcj48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103" w:tooltip="Revilla, 2008 #462" w:history="1">
        <w:r w:rsidR="008E0605">
          <w:rPr>
            <w:rFonts w:ascii="Times New Roman" w:hAnsi="Times New Roman"/>
            <w:noProof/>
          </w:rPr>
          <w:t>Revilla and Wiegand 2008</w:t>
        </w:r>
      </w:hyperlink>
      <w:r w:rsidR="00427DBB">
        <w:rPr>
          <w:rFonts w:ascii="Times New Roman" w:hAnsi="Times New Roman"/>
          <w:noProof/>
        </w:rPr>
        <w:t>)</w:t>
      </w:r>
      <w:r w:rsidR="00427DBB">
        <w:rPr>
          <w:rFonts w:ascii="Times New Roman" w:hAnsi="Times New Roman"/>
        </w:rPr>
        <w:fldChar w:fldCharType="end"/>
      </w:r>
      <w:r w:rsidR="004C6B24">
        <w:rPr>
          <w:rFonts w:ascii="Times New Roman" w:hAnsi="Times New Roman"/>
        </w:rPr>
        <w:t xml:space="preserve">, </w:t>
      </w:r>
      <w:r w:rsidR="006E4EFA">
        <w:rPr>
          <w:rFonts w:ascii="Times New Roman" w:hAnsi="Times New Roman"/>
        </w:rPr>
        <w:t>with the implication that populations are likely to resist negative impacts associated with a</w:t>
      </w:r>
      <w:r w:rsidR="004C6B24">
        <w:rPr>
          <w:rFonts w:ascii="Times New Roman" w:hAnsi="Times New Roman"/>
        </w:rPr>
        <w:t xml:space="preserve"> decline in resources than would be predicted by a mean-field AGM model</w:t>
      </w:r>
      <w:r w:rsidR="00567AE8">
        <w:rPr>
          <w:rFonts w:ascii="Times New Roman" w:hAnsi="Times New Roman"/>
        </w:rPr>
        <w:t xml:space="preserve">. </w:t>
      </w:r>
      <w:r w:rsidR="00E41701">
        <w:rPr>
          <w:rFonts w:ascii="Times New Roman" w:hAnsi="Times New Roman"/>
        </w:rPr>
        <w:t xml:space="preserve">Second, in disease ecology, a full exploration of the impacts of superspreaders </w:t>
      </w:r>
      <w:r w:rsidR="002C5FCF">
        <w:rPr>
          <w:rFonts w:ascii="Times New Roman" w:hAnsi="Times New Roman"/>
        </w:rPr>
        <w:t>requires</w:t>
      </w:r>
      <w:r w:rsidR="00D00FE7">
        <w:rPr>
          <w:rFonts w:ascii="Times New Roman" w:hAnsi="Times New Roman"/>
        </w:rPr>
        <w:t xml:space="preserve"> </w:t>
      </w:r>
      <w:r w:rsidR="006345F9">
        <w:rPr>
          <w:rFonts w:ascii="Times New Roman" w:hAnsi="Times New Roman"/>
        </w:rPr>
        <w:t>A</w:t>
      </w:r>
      <w:r w:rsidR="00D00FE7">
        <w:rPr>
          <w:rFonts w:ascii="Times New Roman" w:hAnsi="Times New Roman"/>
        </w:rPr>
        <w:t>BMs</w:t>
      </w:r>
      <w:r w:rsidR="002C5FCF">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&lt;EndNote&gt;&lt;Cite&gt;&lt;Author&gt;Lloyd-Smith&lt;/Author&gt;&lt;Year&gt;2005&lt;/Year&gt;&lt;RecNum&gt;202&lt;/RecNum&gt;&lt;DisplayText&gt;(Lloyd-Smith et al. 2005)&lt;/DisplayText&gt;&lt;record&gt;&lt;rec-number&gt;202&lt;/rec-number&gt;&lt;foreign-keys&gt;&lt;key app="EN" db-id="xrvtaaevbzx9w5e9z065fzvmavfszssxapvs"&gt;202&lt;/key&gt;&lt;/foreign-keys&gt;&lt;ref-type name="Journal Article"&gt;17&lt;/ref-type&gt;&lt;contributors&gt;&lt;authors&gt;&lt;author&gt;Lloyd-Smith, J. O.&lt;/author&gt;&lt;author&gt;Schreiber, S. J.&lt;/author&gt;&lt;author&gt;Kopp, P. E.&lt;/author&gt;&lt;author&gt;Getz, W. M.&lt;/author&gt;&lt;/authors&gt;&lt;/contributors&gt;&lt;auth-address&gt;Lloyd-Smith, JO&amp;#xD;Univ Calif Berkeley, Dept Environm Sci Policy &amp;amp; Management, 140 Mulford Hall, Berkeley, CA 94720 USA&amp;#xD;Univ Calif Berkeley, Dept Environm Sci Policy &amp;amp; Management, Berkeley, CA 94720 USA&amp;#xD;Univ Calif Berkeley, Biophys Grad Grp, Berkeley, CA 94720 USA&amp;#xD;Coll William &amp;amp; Mary, Dept Math, Williamsburg, VA 23187 USA&amp;#xD;Univ Hull, Ctr Math, Kingston Upon Hull HU6 7RX, N Humberside, England&lt;/auth-address&gt;&lt;titles&gt;&lt;title&gt;Superspreading and the effect of individual variation on disease emergence&lt;/title&gt;&lt;secondary-title&gt;Nature&lt;/secondary-title&gt;&lt;alt-title&gt;Nature&amp;#xD;Nature&lt;/alt-title&gt;&lt;/titles&gt;&lt;periodical&gt;&lt;full-title&gt;Nature&lt;/full-title&gt;&lt;abbr-1&gt;Nature&lt;/abbr-1&gt;&lt;/periodical&gt;&lt;pages&gt;355-359&lt;/pages&gt;&lt;volume&gt;438&lt;/volume&gt;&lt;number&gt;7066&lt;/number&gt;&lt;keywords&gt;&lt;keyword&gt;acute respiratory syndrome&lt;/keyword&gt;&lt;keyword&gt;transmission dynamics&lt;/keyword&gt;&lt;keyword&gt;sars transmission&lt;/keyword&gt;&lt;keyword&gt;epidemic&lt;/keyword&gt;&lt;keyword&gt;models&lt;/keyword&gt;&lt;keyword&gt;infection&lt;/keyword&gt;&lt;keyword&gt;community&lt;/keyword&gt;&lt;keyword&gt;workers&lt;/keyword&gt;&lt;/keywords&gt;&lt;dates&gt;&lt;year&gt;2005&lt;/year&gt;&lt;pub-dates&gt;&lt;date&gt;Nov 17&lt;/date&gt;&lt;/pub-dates&gt;&lt;/dates&gt;&lt;isbn&gt;0028-0836&lt;/isbn&gt;&lt;accession-num&gt;ISI:000233300200048&lt;/accession-num&gt;&lt;urls&gt;&lt;related-urls&gt;&lt;url&gt;&amp;lt;Go to ISI&amp;gt;://000233300200048&lt;/url&gt;&lt;/related-urls&gt;&lt;/urls&gt;&lt;language&gt;English&lt;/language&gt;&lt;/record&gt;&lt;/Cite&gt;&lt;/EndNote&gt;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73" w:tooltip="Lloyd-Smith, 2005 #202" w:history="1">
        <w:r w:rsidR="008E0605">
          <w:rPr>
            <w:rFonts w:ascii="Times New Roman" w:hAnsi="Times New Roman"/>
            <w:noProof/>
          </w:rPr>
          <w:t>Lloyd-Smith et al. 2005</w:t>
        </w:r>
      </w:hyperlink>
      <w:r w:rsidR="00427DBB">
        <w:rPr>
          <w:rFonts w:ascii="Times New Roman" w:hAnsi="Times New Roman"/>
          <w:noProof/>
        </w:rPr>
        <w:t>)</w:t>
      </w:r>
      <w:r w:rsidR="00427DBB">
        <w:rPr>
          <w:rFonts w:ascii="Times New Roman" w:hAnsi="Times New Roman"/>
        </w:rPr>
        <w:fldChar w:fldCharType="end"/>
      </w:r>
      <w:r w:rsidR="00253968">
        <w:rPr>
          <w:rFonts w:ascii="Times New Roman" w:hAnsi="Times New Roman"/>
        </w:rPr>
        <w:t xml:space="preserve">, particularly when </w:t>
      </w:r>
      <w:r w:rsidR="00E41701">
        <w:rPr>
          <w:rFonts w:ascii="Times New Roman" w:hAnsi="Times New Roman"/>
        </w:rPr>
        <w:t>the disease</w:t>
      </w:r>
      <w:r w:rsidR="005B0CCA">
        <w:rPr>
          <w:rFonts w:ascii="Times New Roman" w:hAnsi="Times New Roman"/>
        </w:rPr>
        <w:t xml:space="preserve"> processes has an idiosyncratic</w:t>
      </w:r>
      <w:r w:rsidR="00E41701">
        <w:rPr>
          <w:rFonts w:ascii="Times New Roman" w:hAnsi="Times New Roman"/>
        </w:rPr>
        <w:t xml:space="preserve"> </w:t>
      </w:r>
      <w:r w:rsidR="00253968">
        <w:rPr>
          <w:rFonts w:ascii="Times New Roman" w:hAnsi="Times New Roman"/>
        </w:rPr>
        <w:t xml:space="preserve">contact network </w:t>
      </w:r>
      <w:r w:rsidR="002C5FCF">
        <w:rPr>
          <w:rFonts w:ascii="Times New Roman" w:hAnsi="Times New Roman"/>
        </w:rPr>
        <w:t>topology</w:t>
      </w:r>
      <w:r w:rsidR="00253968">
        <w:rPr>
          <w:rFonts w:ascii="Times New Roman" w:hAnsi="Times New Roman"/>
        </w:rPr>
        <w:t xml:space="preserve"> </w:t>
      </w:r>
      <w:r w:rsidR="00427DBB">
        <w:rPr>
          <w:rFonts w:ascii="Times New Roman" w:hAnsi="Times New Roman"/>
        </w:rPr>
        <w:fldChar w:fldCharType="begin">
          <w:fldData xml:space="preserve">PEVuZE5vdGU+PENpdGU+PEF1dGhvcj5FYW1lczwvQXV0aG9yPjxZZWFyPjIwMDI8L1llYXI+PFJl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PEVuZE5vdGU+PENpdGU+PEF1dGhvcj5FYW1lczwvQXV0aG9yPjxZZWFyPjIwMDI8L1llYXI+PFJl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26" w:tooltip="Eames, 2002 #1607" w:history="1">
        <w:r w:rsidR="008E0605">
          <w:rPr>
            <w:rFonts w:ascii="Times New Roman" w:hAnsi="Times New Roman"/>
            <w:noProof/>
          </w:rPr>
          <w:t>Eames and Keeling 2002</w:t>
        </w:r>
      </w:hyperlink>
      <w:r w:rsidR="00427DBB">
        <w:rPr>
          <w:rFonts w:ascii="Times New Roman" w:hAnsi="Times New Roman"/>
          <w:noProof/>
        </w:rPr>
        <w:t xml:space="preserve">, </w:t>
      </w:r>
      <w:hyperlink w:anchor="_ENREF_61" w:tooltip="Keeling, 2005 #1604" w:history="1">
        <w:r w:rsidR="008E0605">
          <w:rPr>
            <w:rFonts w:ascii="Times New Roman" w:hAnsi="Times New Roman"/>
            <w:noProof/>
          </w:rPr>
          <w:t>Keeling and Eames 2005</w:t>
        </w:r>
      </w:hyperlink>
      <w:r w:rsidR="00427DBB">
        <w:rPr>
          <w:rFonts w:ascii="Times New Roman" w:hAnsi="Times New Roman"/>
          <w:noProof/>
        </w:rPr>
        <w:t>)</w:t>
      </w:r>
      <w:r w:rsidR="00427DBB">
        <w:rPr>
          <w:rFonts w:ascii="Times New Roman" w:hAnsi="Times New Roman"/>
        </w:rPr>
        <w:fldChar w:fldCharType="end"/>
      </w:r>
      <w:r w:rsidR="00781CBB">
        <w:rPr>
          <w:rFonts w:ascii="Times New Roman" w:hAnsi="Times New Roman"/>
        </w:rPr>
        <w:t xml:space="preserve">.  </w:t>
      </w:r>
      <w:r w:rsidR="005B0CCA">
        <w:rPr>
          <w:rFonts w:ascii="Times New Roman" w:hAnsi="Times New Roman"/>
        </w:rPr>
        <w:t>Third</w:t>
      </w:r>
      <w:r w:rsidR="00781CBB">
        <w:rPr>
          <w:rFonts w:ascii="Times New Roman" w:hAnsi="Times New Roman"/>
        </w:rPr>
        <w:t>,</w:t>
      </w:r>
      <w:r w:rsidR="00D00FE7">
        <w:rPr>
          <w:rFonts w:ascii="Times New Roman" w:hAnsi="Times New Roman"/>
        </w:rPr>
        <w:t xml:space="preserve"> </w:t>
      </w:r>
      <w:r w:rsidR="00216817">
        <w:rPr>
          <w:rFonts w:ascii="Times New Roman" w:hAnsi="Times New Roman"/>
        </w:rPr>
        <w:t>process</w:t>
      </w:r>
      <w:r w:rsidR="00313553">
        <w:rPr>
          <w:rFonts w:ascii="Times New Roman" w:hAnsi="Times New Roman"/>
        </w:rPr>
        <w:t>es</w:t>
      </w:r>
      <w:r w:rsidR="00216817">
        <w:rPr>
          <w:rFonts w:ascii="Times New Roman" w:hAnsi="Times New Roman"/>
        </w:rPr>
        <w:t xml:space="preserve"> in </w:t>
      </w:r>
      <w:r w:rsidR="00D00FE7">
        <w:rPr>
          <w:rFonts w:ascii="Times New Roman" w:hAnsi="Times New Roman"/>
        </w:rPr>
        <w:t xml:space="preserve">movement </w:t>
      </w:r>
      <w:r w:rsidR="00427DBB">
        <w:rPr>
          <w:rFonts w:ascii="Times New Roman" w:hAnsi="Times New Roman"/>
        </w:rPr>
        <w:fldChar w:fldCharType="begin">
          <w:fldData xml:space="preserve">PEVuZE5vdGU+PENpdGU+PEF1dGhvcj5OYXRoYW48L0F1dGhvcj48WWVhcj4yMDA4PC9ZZWFyPjxS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PEVuZE5vdGU+PENpdGU+PEF1dGhvcj5OYXRoYW48L0F1dGhvcj48WWVhcj4yMDA4PC9ZZWFyPjxS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88" w:tooltip="Nathan, 2008 #169" w:history="1">
        <w:r w:rsidR="008E0605">
          <w:rPr>
            <w:rFonts w:ascii="Times New Roman" w:hAnsi="Times New Roman"/>
            <w:noProof/>
          </w:rPr>
          <w:t>Nathan et al. 2008</w:t>
        </w:r>
      </w:hyperlink>
      <w:r w:rsidR="00427DBB">
        <w:rPr>
          <w:rFonts w:ascii="Times New Roman" w:hAnsi="Times New Roman"/>
          <w:noProof/>
        </w:rPr>
        <w:t>)</w:t>
      </w:r>
      <w:r w:rsidR="00427DBB">
        <w:rPr>
          <w:rFonts w:ascii="Times New Roman" w:hAnsi="Times New Roman"/>
        </w:rPr>
        <w:fldChar w:fldCharType="end"/>
      </w:r>
      <w:r w:rsidR="004D75BE">
        <w:rPr>
          <w:rFonts w:ascii="Times New Roman" w:hAnsi="Times New Roman"/>
        </w:rPr>
        <w:t xml:space="preserve"> and behavioral ecology </w:t>
      </w:r>
      <w:r w:rsidR="00427DBB">
        <w:rPr>
          <w:rFonts w:ascii="Times New Roman" w:hAnsi="Times New Roman"/>
        </w:rPr>
        <w:fldChar w:fldCharType="begin"/>
      </w:r>
      <w:r w:rsidR="00427DBB">
        <w:rPr>
          <w:rFonts w:ascii="Times New Roman" w:hAnsi="Times New Roman"/>
        </w:rPr>
        <w:instrText xml:space="preserve"> ADDIN EN.CITE &lt;EndNote&gt;&lt;Cite&gt;&lt;Author&gt;Hock&lt;/Author&gt;&lt;Year&gt;2010&lt;/Year&gt;&lt;RecNum&gt;1608&lt;/RecNum&gt;&lt;DisplayText&gt;(Hock et al. 2010)&lt;/DisplayText&gt;&lt;record&gt;&lt;rec-number&gt;1608&lt;/rec-number&gt;&lt;foreign-keys&gt;&lt;key app="EN" db-id="xrvtaaevbzx9w5e9z065fzvmavfszssxapvs"&gt;1608&lt;/key&gt;&lt;/foreign-keys&gt;&lt;ref-type name="Journal Article"&gt;17&lt;/ref-type&gt;&lt;contributors&gt;&lt;authors&gt;&lt;author&gt;Hock, K.&lt;/author&gt;&lt;author&gt;Ng, K. L.&lt;/author&gt;&lt;author&gt;Fefferman, N. H.&lt;/author&gt;&lt;/authors&gt;&lt;/contributors&gt;&lt;auth-address&gt;Hock, K&amp;#xD;Rutgers State Univ, Dept Ecol Evolut &amp;amp; Nat Resources, New Brunswick, NJ 08903 USA&amp;#xD;Rutgers State Univ, Dept Ecol Evolut &amp;amp; Nat Resources, New Brunswick, NJ 08903 USA&amp;#xD;Natl Univ Singapore, Dept Math, Singapore 0511, Singapore&amp;#xD;Rutgers State Univ, Ctr Discrete Math &amp;amp; Theoret Comp Sci DIMACS, New Brunswick, NJ 08903 USA&lt;/auth-address&gt;&lt;titles&gt;&lt;title&gt;Systems Approach to Studying Animal Sociality: Individual Position versus Group Organization in Dynamic Social Network Models&lt;/title&gt;&lt;secondary-title&gt;Plos One&lt;/secondary-title&gt;&lt;alt-title&gt;Plos One&amp;#xD;Plos One&lt;/alt-title&gt;&lt;/titles&gt;&lt;periodical&gt;&lt;full-title&gt;Plos One&lt;/full-title&gt;&lt;abbr-1&gt;Plos One&lt;/abbr-1&gt;&lt;/periodical&gt;&lt;volume&gt;5&lt;/volume&gt;&lt;number&gt;12&lt;/number&gt;&lt;keywords&gt;&lt;keyword&gt;decision-making&lt;/keyword&gt;&lt;keyword&gt;interacting phenotypes&lt;/keyword&gt;&lt;keyword&gt;multilevel selection&lt;/keyword&gt;&lt;keyword&gt;evolutionary process&lt;/keyword&gt;&lt;keyword&gt;complexity&lt;/keyword&gt;&lt;keyword&gt;centrality&lt;/keyword&gt;&lt;keyword&gt;elephants&lt;/keyword&gt;&lt;keyword&gt;dominance&lt;/keyword&gt;&lt;keyword&gt;behavior&lt;/keyword&gt;&lt;/keywords&gt;&lt;dates&gt;&lt;year&gt;2010&lt;/year&gt;&lt;pub-dates&gt;&lt;date&gt;Dec 23&lt;/date&gt;&lt;/pub-dates&gt;&lt;/dates&gt;&lt;isbn&gt;1932-6203&lt;/isbn&gt;&lt;accession-num&gt;ISI:000285579200041&lt;/accession-num&gt;&lt;urls&gt;&lt;related-urls&gt;&lt;url&gt;&amp;lt;Go to ISI&amp;gt;://000285579200041&lt;/url&gt;&lt;/related-urls&gt;&lt;/urls&gt;&lt;language&gt;English&lt;/language&gt;&lt;/record&gt;&lt;/Cite&gt;&lt;/EndNote&gt;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55" w:tooltip="Hock, 2010 #1608" w:history="1">
        <w:r w:rsidR="008E0605">
          <w:rPr>
            <w:rFonts w:ascii="Times New Roman" w:hAnsi="Times New Roman"/>
            <w:noProof/>
          </w:rPr>
          <w:t>Hock et al. 2010</w:t>
        </w:r>
      </w:hyperlink>
      <w:r w:rsidR="00427DBB">
        <w:rPr>
          <w:rFonts w:ascii="Times New Roman" w:hAnsi="Times New Roman"/>
          <w:noProof/>
        </w:rPr>
        <w:t>)</w:t>
      </w:r>
      <w:r w:rsidR="00427DBB">
        <w:rPr>
          <w:rFonts w:ascii="Times New Roman" w:hAnsi="Times New Roman"/>
        </w:rPr>
        <w:fldChar w:fldCharType="end"/>
      </w:r>
      <w:r w:rsidR="00216817">
        <w:rPr>
          <w:rFonts w:ascii="Times New Roman" w:hAnsi="Times New Roman"/>
        </w:rPr>
        <w:t xml:space="preserve"> </w:t>
      </w:r>
      <w:r w:rsidR="00D5145B">
        <w:rPr>
          <w:rFonts w:ascii="Times New Roman" w:hAnsi="Times New Roman"/>
        </w:rPr>
        <w:t xml:space="preserve">essentially </w:t>
      </w:r>
      <w:r w:rsidR="009F1937">
        <w:rPr>
          <w:rFonts w:ascii="Times New Roman" w:hAnsi="Times New Roman"/>
        </w:rPr>
        <w:t>act at the</w:t>
      </w:r>
      <w:r w:rsidR="004D75BE">
        <w:rPr>
          <w:rFonts w:ascii="Times New Roman" w:hAnsi="Times New Roman"/>
        </w:rPr>
        <w:t xml:space="preserve"> individual</w:t>
      </w:r>
      <w:r w:rsidR="009F1937">
        <w:rPr>
          <w:rFonts w:ascii="Times New Roman" w:hAnsi="Times New Roman"/>
        </w:rPr>
        <w:t xml:space="preserve"> level </w:t>
      </w:r>
      <w:r w:rsidR="00D5145B">
        <w:rPr>
          <w:rFonts w:ascii="Times New Roman" w:hAnsi="Times New Roman"/>
        </w:rPr>
        <w:t>with</w:t>
      </w:r>
      <w:r w:rsidR="009F1937">
        <w:rPr>
          <w:rFonts w:ascii="Times New Roman" w:hAnsi="Times New Roman"/>
        </w:rPr>
        <w:t xml:space="preserve"> </w:t>
      </w:r>
      <w:r w:rsidR="00D5145B">
        <w:rPr>
          <w:rFonts w:ascii="Times New Roman" w:hAnsi="Times New Roman"/>
        </w:rPr>
        <w:t>e</w:t>
      </w:r>
      <w:r w:rsidR="009F1937">
        <w:rPr>
          <w:rFonts w:ascii="Times New Roman" w:hAnsi="Times New Roman"/>
        </w:rPr>
        <w:t xml:space="preserve">ffects </w:t>
      </w:r>
      <w:r w:rsidR="00D5145B">
        <w:rPr>
          <w:rFonts w:ascii="Times New Roman" w:hAnsi="Times New Roman"/>
        </w:rPr>
        <w:t>that depend on</w:t>
      </w:r>
      <w:r w:rsidR="009F1937">
        <w:rPr>
          <w:rFonts w:ascii="Times New Roman" w:hAnsi="Times New Roman"/>
        </w:rPr>
        <w:t xml:space="preserve"> the current, but </w:t>
      </w:r>
      <w:r w:rsidR="005B0CCA">
        <w:rPr>
          <w:rFonts w:ascii="Times New Roman" w:hAnsi="Times New Roman"/>
        </w:rPr>
        <w:t>dynamically changing</w:t>
      </w:r>
      <w:r w:rsidR="009F1937">
        <w:rPr>
          <w:rFonts w:ascii="Times New Roman" w:hAnsi="Times New Roman"/>
        </w:rPr>
        <w:t>, states of individual</w:t>
      </w:r>
      <w:r w:rsidR="005B0CCA">
        <w:rPr>
          <w:rFonts w:ascii="Times New Roman" w:hAnsi="Times New Roman"/>
        </w:rPr>
        <w:t>s</w:t>
      </w:r>
      <w:r w:rsidR="004D75BE">
        <w:rPr>
          <w:rFonts w:ascii="Times New Roman" w:hAnsi="Times New Roman"/>
        </w:rPr>
        <w:t xml:space="preserve">. </w:t>
      </w:r>
      <w:r w:rsidR="005B0CCA">
        <w:rPr>
          <w:rFonts w:ascii="Times New Roman" w:hAnsi="Times New Roman"/>
        </w:rPr>
        <w:t>Fourth</w:t>
      </w:r>
      <w:r w:rsidR="0091652A">
        <w:rPr>
          <w:rFonts w:ascii="Times New Roman" w:hAnsi="Times New Roman"/>
        </w:rPr>
        <w:t xml:space="preserve">, although </w:t>
      </w:r>
      <w:r w:rsidR="005B0CCA">
        <w:rPr>
          <w:rFonts w:ascii="Times New Roman" w:hAnsi="Times New Roman"/>
        </w:rPr>
        <w:t>AG</w:t>
      </w:r>
      <w:r w:rsidR="0091652A">
        <w:rPr>
          <w:rFonts w:ascii="Times New Roman" w:hAnsi="Times New Roman"/>
        </w:rPr>
        <w:t>Ms have prove</w:t>
      </w:r>
      <w:r w:rsidR="005B0CCA">
        <w:rPr>
          <w:rFonts w:ascii="Times New Roman" w:hAnsi="Times New Roman"/>
        </w:rPr>
        <w:t>n to be</w:t>
      </w:r>
      <w:r w:rsidR="0091652A">
        <w:rPr>
          <w:rFonts w:ascii="Times New Roman" w:hAnsi="Times New Roman"/>
        </w:rPr>
        <w:t xml:space="preserve"> invaluable in developing </w:t>
      </w:r>
      <w:r w:rsidR="00F15C7B">
        <w:rPr>
          <w:rFonts w:ascii="Times New Roman" w:hAnsi="Times New Roman"/>
        </w:rPr>
        <w:t>evolutionary ecology theory</w:t>
      </w:r>
      <w:r w:rsidR="00D5145B">
        <w:rPr>
          <w:rFonts w:ascii="Times New Roman" w:hAnsi="Times New Roman"/>
        </w:rPr>
        <w:t xml:space="preserve"> through</w:t>
      </w:r>
      <w:r w:rsidR="00F15C7B">
        <w:rPr>
          <w:rFonts w:ascii="Times New Roman" w:hAnsi="Times New Roman"/>
        </w:rPr>
        <w:t xml:space="preserve"> </w:t>
      </w:r>
      <w:r w:rsidR="00200E56">
        <w:rPr>
          <w:rFonts w:ascii="Times New Roman" w:hAnsi="Times New Roman"/>
        </w:rPr>
        <w:t xml:space="preserve">the application </w:t>
      </w:r>
      <w:r w:rsidR="00200E56" w:rsidRPr="00200E56">
        <w:rPr>
          <w:rFonts w:ascii="Times New Roman" w:hAnsi="Times New Roman"/>
          <w:i/>
        </w:rPr>
        <w:t>inter alia</w:t>
      </w:r>
      <w:r w:rsidR="00200E56">
        <w:rPr>
          <w:rFonts w:ascii="Times New Roman" w:hAnsi="Times New Roman"/>
        </w:rPr>
        <w:t xml:space="preserve"> of </w:t>
      </w:r>
      <w:r w:rsidR="00F15C7B">
        <w:rPr>
          <w:rFonts w:ascii="Times New Roman" w:hAnsi="Times New Roman"/>
        </w:rPr>
        <w:t>trait-for-</w:t>
      </w:r>
      <w:r w:rsidR="007C7E74">
        <w:rPr>
          <w:rFonts w:ascii="Times New Roman" w:hAnsi="Times New Roman"/>
        </w:rPr>
        <w:t>allele</w:t>
      </w:r>
      <w:r w:rsidR="007E6060">
        <w:rPr>
          <w:rFonts w:ascii="Times New Roman" w:hAnsi="Times New Roman"/>
        </w:rPr>
        <w:t xml:space="preserve"> multilocus</w:t>
      </w:r>
      <w:r w:rsidR="00F15C7B">
        <w:rPr>
          <w:rFonts w:ascii="Times New Roman" w:hAnsi="Times New Roman"/>
        </w:rPr>
        <w:t xml:space="preserve"> models, coalescence </w:t>
      </w:r>
      <w:r w:rsidR="00200E56">
        <w:rPr>
          <w:rFonts w:ascii="Times New Roman" w:hAnsi="Times New Roman"/>
        </w:rPr>
        <w:t>models</w:t>
      </w:r>
      <w:r w:rsidR="007C7E74">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&lt;EndNote&gt;&lt;Cite&gt;&lt;Author&gt;Rousset&lt;/Author&gt;&lt;Year&gt;2004&lt;/Year&gt;&lt;RecNum&gt;1637&lt;/RecNum&gt;&lt;DisplayText&gt;(Rousset 2004)&lt;/DisplayText&gt;&lt;record&gt;&lt;rec-number&gt;1637&lt;/rec-number&gt;&lt;foreign-keys&gt;&lt;key app="EN" db-id="xrvtaaevbzx9w5e9z065fzvmavfszssxapvs"&gt;1637&lt;/key&gt;&lt;/foreign-keys&gt;&lt;ref-type name="Book"&gt;6&lt;/ref-type&gt;&lt;contributors&gt;&lt;authors&gt;&lt;author&gt;Rousset, François&lt;/author&gt;&lt;/authors&gt;&lt;/contributors&gt;&lt;titles&gt;&lt;title&gt;Genetic structure and selection in subdivided populations&lt;/title&gt;&lt;secondary-title&gt;Monographs in population biology&lt;/secondary-title&gt;&lt;/titles&gt;&lt;pages&gt;xvi, 264 p.&lt;/pages&gt;&lt;number&gt;40&lt;/number&gt;&lt;keywords&gt;&lt;keyword&gt;Population genetics.&lt;/keyword&gt;&lt;keyword&gt;Population biology.&lt;/keyword&gt;&lt;keyword&gt;Genetics, Population.&lt;/keyword&gt;&lt;keyword&gt;Population Dynamics.&lt;/keyword&gt;&lt;/keywords&gt;&lt;dates&gt;&lt;year&gt;2004&lt;/year&gt;&lt;/dates&gt;&lt;pub-location&gt;Princeton&lt;/pub-location&gt;&lt;publisher&gt;Princeton University Press&lt;/publisher&gt;&lt;isbn&gt;0691088160&amp;#xD;0691088179 (pbk.)&lt;/isbn&gt;&lt;accession-num&gt;13165278&lt;/accession-num&gt;&lt;urls&gt;&lt;related-urls&gt;&lt;url&gt;http://www.loc.gov/catdir/description/prin051/2003105757.html&lt;/url&gt;&lt;url&gt;http://www.loc.gov/catdir/toc/prin051/2003105757.html&lt;/url&gt;&lt;/related-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105" w:tooltip="Rousset, 2004 #1637" w:history="1">
        <w:r w:rsidR="008E0605">
          <w:rPr>
            <w:rFonts w:ascii="Times New Roman" w:hAnsi="Times New Roman"/>
            <w:noProof/>
          </w:rPr>
          <w:t>Rousset 2004</w:t>
        </w:r>
      </w:hyperlink>
      <w:r w:rsidR="00427DBB">
        <w:rPr>
          <w:rFonts w:ascii="Times New Roman" w:hAnsi="Times New Roman"/>
          <w:noProof/>
        </w:rPr>
        <w:t>)</w:t>
      </w:r>
      <w:r w:rsidR="00427DBB">
        <w:rPr>
          <w:rFonts w:ascii="Times New Roman" w:hAnsi="Times New Roman"/>
        </w:rPr>
        <w:fldChar w:fldCharType="end"/>
      </w:r>
      <w:r w:rsidR="00F15C7B">
        <w:rPr>
          <w:rFonts w:ascii="Times New Roman" w:hAnsi="Times New Roman"/>
        </w:rPr>
        <w:t xml:space="preserve">, and evolutionarily stable strategy </w:t>
      </w:r>
      <w:r w:rsidR="00200E56">
        <w:rPr>
          <w:rFonts w:ascii="Times New Roman" w:hAnsi="Times New Roman"/>
        </w:rPr>
        <w:t>models</w:t>
      </w:r>
      <w:r w:rsidR="00F15C7B">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&lt;EndNote&gt;&lt;Cite&gt;&lt;Author&gt;McGill&lt;/Author&gt;&lt;Year&gt;2007&lt;/Year&gt;&lt;RecNum&gt;1420&lt;/RecNum&gt;&lt;DisplayText&gt;(McGill and Brown 2007)&lt;/DisplayText&gt;&lt;record&gt;&lt;rec-number&gt;1420&lt;/rec-number&gt;&lt;foreign-keys&gt;&lt;key app="EN" db-id="xrvtaaevbzx9w5e9z065fzvmavfszssxapvs"&gt;1420&lt;/key&gt;&lt;key app="ENWeb" db-id="RTABZwrg@aYAAHCXmHw"&gt;77&lt;/key&gt;&lt;/foreign-keys&gt;&lt;ref-type name="Journal Article"&gt;17&lt;/ref-type&gt;&lt;contributors&gt;&lt;authors&gt;&lt;author&gt;McGill, BJ&lt;/author&gt;&lt;author&gt;Brown, JS&lt;/author&gt;&lt;/authors&gt;&lt;/contributors&gt;&lt;auth-address&gt;McGill, BJ (reprint author), McGill Univ, Dept Biol, Stewart Biol Bldg, Montreal, PQ H3A 1B1, Canada&amp;#xD;McGill Univ, Dept Biol, Montreal, PQ H3A 1B1, Canada&amp;#xD;Univ Illinois, Dept Biol Sci, Chicago, IL 60607 USA&lt;/auth-address&gt;&lt;titles&gt;&lt;title&gt;Evolutionary game theory and adaptive dynamics of continuous traits&lt;/title&gt;&lt;secondary-title&gt;Annual Review of Ecology Evolution and Systematics&lt;/secondary-title&gt;&lt;/titles&gt;&lt;periodical&gt;&lt;full-title&gt;Annual Review of Ecology Evolution and Systematics&lt;/full-title&gt;&lt;/periodical&gt;&lt;pages&gt;403-435&lt;/pages&gt;&lt;keywords&gt;&lt;keyword&gt;branching point&lt;/keyword&gt;&lt;keyword&gt;evolutionarily stable strategy (ESS)&lt;/keyword&gt;&lt;keyword&gt;RANDOMLY VARYING ENVIRONMENTS&lt;/keyword&gt;&lt;keyword&gt;ESS GERMINATION STRATEGIES&lt;/keyword&gt;&lt;keyword&gt;TRADE-OFF GEOMETRIES&lt;/keyword&gt;&lt;keyword&gt;HABITAT SELECTION&lt;/keyword&gt;&lt;keyword&gt;SEED SIZE&lt;/keyword&gt;&lt;keyword&gt;SYMPATRIC SPECIATION&lt;/keyword&gt;&lt;keyword&gt;DISPERSAL STRATEGIES&lt;/keyword&gt;&lt;keyword&gt;POPULATION-DYNAMICS&lt;/keyword&gt;&lt;keyword&gt;KIN SELECTION&lt;/keyword&gt;&lt;keyword&gt;STRUCTURED METAPOPULATIONS&lt;/keyword&gt;&lt;/keywords&gt;&lt;dates&gt;&lt;year&gt;2007&lt;/year&gt;&lt;pub-dates&gt;&lt;date&gt;2007&lt;/date&gt;&lt;/pub-dates&gt;&lt;/dates&gt;&lt;isbn&gt;1543-592X&lt;/isbn&gt;&lt;accession-num&gt;ISI:000252359800017&lt;/accession-num&gt;&lt;urls&gt;&lt;/urls&gt;&lt;electronic-resource-num&gt;DOI 10.1146/annurev.ecolsys.36.091704.175517&lt;/electronic-resource-num&gt;&lt;language&gt;English&lt;/language&gt;&lt;/record&gt;&lt;/Cite&gt;&lt;/EndNote&gt;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79" w:tooltip="McGill, 2007 #1420" w:history="1">
        <w:r w:rsidR="008E0605">
          <w:rPr>
            <w:rFonts w:ascii="Times New Roman" w:hAnsi="Times New Roman"/>
            <w:noProof/>
          </w:rPr>
          <w:t>McGill and Brown 2007</w:t>
        </w:r>
      </w:hyperlink>
      <w:r w:rsidR="00427DBB">
        <w:rPr>
          <w:rFonts w:ascii="Times New Roman" w:hAnsi="Times New Roman"/>
          <w:noProof/>
        </w:rPr>
        <w:t>)</w:t>
      </w:r>
      <w:r w:rsidR="00427DBB">
        <w:rPr>
          <w:rFonts w:ascii="Times New Roman" w:hAnsi="Times New Roman"/>
        </w:rPr>
        <w:fldChar w:fldCharType="end"/>
      </w:r>
      <w:r w:rsidR="007C7E74">
        <w:rPr>
          <w:rFonts w:ascii="Times New Roman" w:hAnsi="Times New Roman"/>
        </w:rPr>
        <w:t xml:space="preserve">, </w:t>
      </w:r>
      <w:r w:rsidR="00200E56">
        <w:rPr>
          <w:rFonts w:ascii="Times New Roman" w:hAnsi="Times New Roman"/>
        </w:rPr>
        <w:t xml:space="preserve">genetic algorithms </w:t>
      </w:r>
      <w:r w:rsidR="00427DBB">
        <w:rPr>
          <w:rFonts w:ascii="Times New Roman" w:hAnsi="Times New Roman"/>
        </w:rPr>
        <w:fldChar w:fldCharType="begin">
          <w:fldData xml:space="preserve">PEVuZE5vdGU+PENpdGU+PEF1dGhvcj5PbGRlbjwvQXV0aG9yPjxZZWFyPjIwMDg8L1llYXI+PFJl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PEVuZE5vdGU+PENpdGU+PEF1dGhvcj5PbGRlbjwvQXV0aG9yPjxZZWFyPjIwMDg8L1llYXI+PFJl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95" w:tooltip="Olden, 2008 #1495" w:history="1">
        <w:r w:rsidR="008E0605">
          <w:rPr>
            <w:rFonts w:ascii="Times New Roman" w:hAnsi="Times New Roman"/>
            <w:noProof/>
          </w:rPr>
          <w:t>Olden et al. 2008</w:t>
        </w:r>
      </w:hyperlink>
      <w:r w:rsidR="00427DBB">
        <w:rPr>
          <w:rFonts w:ascii="Times New Roman" w:hAnsi="Times New Roman"/>
          <w:noProof/>
        </w:rPr>
        <w:t>)</w:t>
      </w:r>
      <w:r w:rsidR="00427DBB">
        <w:rPr>
          <w:rFonts w:ascii="Times New Roman" w:hAnsi="Times New Roman"/>
        </w:rPr>
        <w:fldChar w:fldCharType="end"/>
      </w:r>
      <w:r w:rsidR="00200E56">
        <w:rPr>
          <w:rFonts w:ascii="Times New Roman" w:hAnsi="Times New Roman"/>
        </w:rPr>
        <w:t xml:space="preserve"> applied to </w:t>
      </w:r>
      <w:r w:rsidR="006345F9">
        <w:rPr>
          <w:rFonts w:ascii="Times New Roman" w:hAnsi="Times New Roman"/>
        </w:rPr>
        <w:t>A</w:t>
      </w:r>
      <w:r w:rsidR="007C7E74">
        <w:rPr>
          <w:rFonts w:ascii="Times New Roman" w:hAnsi="Times New Roman"/>
        </w:rPr>
        <w:t xml:space="preserve">BMs </w:t>
      </w:r>
      <w:r w:rsidR="007C2C7D">
        <w:rPr>
          <w:rFonts w:ascii="Times New Roman" w:hAnsi="Times New Roman"/>
        </w:rPr>
        <w:t>are needed to</w:t>
      </w:r>
      <w:r w:rsidR="00200E56">
        <w:rPr>
          <w:rFonts w:ascii="Times New Roman" w:hAnsi="Times New Roman"/>
        </w:rPr>
        <w:t xml:space="preserve"> address </w:t>
      </w:r>
      <w:r w:rsidR="007C2C7D">
        <w:rPr>
          <w:rFonts w:ascii="Times New Roman" w:hAnsi="Times New Roman"/>
        </w:rPr>
        <w:t>the panoply of questions that can be posed with regard to</w:t>
      </w:r>
      <w:r w:rsidR="00655EAE">
        <w:rPr>
          <w:rFonts w:ascii="Times New Roman" w:hAnsi="Times New Roman"/>
        </w:rPr>
        <w:t xml:space="preserve"> heterogeneously rich systems</w:t>
      </w:r>
      <w:r w:rsidR="0053722F">
        <w:rPr>
          <w:rFonts w:ascii="Times New Roman" w:hAnsi="Times New Roman"/>
        </w:rPr>
        <w:t>.</w:t>
      </w:r>
    </w:p>
    <w:p w14:paraId="35E499C5" w14:textId="77777777" w:rsidR="00020E6B" w:rsidRDefault="00020E6B" w:rsidP="004B0DEB">
      <w:pPr>
        <w:spacing w:line="480" w:lineRule="auto"/>
        <w:ind w:firstLine="720"/>
        <w:rPr>
          <w:rFonts w:ascii="Times New Roman" w:hAnsi="Times New Roman"/>
        </w:rPr>
      </w:pPr>
    </w:p>
    <w:p w14:paraId="43659EF0" w14:textId="667490B8" w:rsidR="00020E6B" w:rsidRDefault="00020E6B" w:rsidP="00020E6B">
      <w:pPr>
        <w:spacing w:line="480" w:lineRule="auto"/>
        <w:ind w:firstLine="720"/>
        <w:jc w:val="center"/>
        <w:rPr>
          <w:rFonts w:ascii="Times New Roman" w:hAnsi="Times New Roman"/>
        </w:rPr>
      </w:pPr>
      <w:r w:rsidRPr="002C20BA">
        <w:rPr>
          <w:rFonts w:ascii="Calibri" w:hAnsi="Calibri"/>
          <w:sz w:val="22"/>
          <w:szCs w:val="22"/>
        </w:rPr>
        <w:t xml:space="preserve">PLACE </w:t>
      </w:r>
      <w:r w:rsidR="005807B0">
        <w:rPr>
          <w:rFonts w:ascii="Calibri" w:hAnsi="Calibri"/>
          <w:sz w:val="22"/>
          <w:szCs w:val="22"/>
        </w:rPr>
        <w:t>TABLE</w:t>
      </w:r>
      <w:r w:rsidRPr="002C20BA">
        <w:rPr>
          <w:rFonts w:ascii="Calibri" w:hAnsi="Calibri"/>
          <w:sz w:val="22"/>
          <w:szCs w:val="22"/>
        </w:rPr>
        <w:t xml:space="preserve"> 1 HERE</w:t>
      </w:r>
    </w:p>
    <w:p w14:paraId="3E76FA46" w14:textId="77777777" w:rsidR="00020E6B" w:rsidRDefault="00020E6B" w:rsidP="004B0DEB">
      <w:pPr>
        <w:spacing w:line="480" w:lineRule="auto"/>
        <w:ind w:firstLine="720"/>
        <w:rPr>
          <w:rFonts w:ascii="Times New Roman" w:hAnsi="Times New Roman"/>
        </w:rPr>
      </w:pPr>
    </w:p>
    <w:p w14:paraId="1F677096" w14:textId="389C61AD" w:rsidR="00725A8A" w:rsidRDefault="005B0CCA" w:rsidP="00E05767">
      <w:pPr>
        <w:spacing w:line="480" w:lineRule="auto"/>
        <w:ind w:firstLine="720"/>
        <w:rPr>
          <w:rFonts w:ascii="Times New Roman" w:hAnsi="Times New Roman"/>
        </w:rPr>
      </w:pPr>
      <w:r>
        <w:rPr>
          <w:rFonts w:ascii="Times New Roman" w:hAnsi="Times New Roman"/>
        </w:rPr>
        <w:t xml:space="preserve">From the </w:t>
      </w:r>
      <w:r w:rsidR="00BD5405">
        <w:rPr>
          <w:rFonts w:ascii="Times New Roman" w:hAnsi="Times New Roman"/>
        </w:rPr>
        <w:t>above examples</w:t>
      </w:r>
      <w:r>
        <w:rPr>
          <w:rFonts w:ascii="Times New Roman" w:hAnsi="Times New Roman"/>
        </w:rPr>
        <w:t xml:space="preserve"> it </w:t>
      </w:r>
      <w:r w:rsidR="0000783C">
        <w:rPr>
          <w:rFonts w:ascii="Times New Roman" w:hAnsi="Times New Roman"/>
        </w:rPr>
        <w:t xml:space="preserve">follows </w:t>
      </w:r>
      <w:r>
        <w:rPr>
          <w:rFonts w:ascii="Times New Roman" w:hAnsi="Times New Roman"/>
        </w:rPr>
        <w:t>that</w:t>
      </w:r>
      <w:r w:rsidR="00BD5405">
        <w:rPr>
          <w:rFonts w:ascii="Times New Roman" w:hAnsi="Times New Roman"/>
        </w:rPr>
        <w:t>,</w:t>
      </w:r>
      <w:r>
        <w:rPr>
          <w:rFonts w:ascii="Times New Roman" w:hAnsi="Times New Roman"/>
        </w:rPr>
        <w:t xml:space="preserve"> </w:t>
      </w:r>
      <w:r w:rsidR="001B63A8">
        <w:rPr>
          <w:rFonts w:ascii="Times New Roman" w:hAnsi="Times New Roman"/>
        </w:rPr>
        <w:t xml:space="preserve">although </w:t>
      </w:r>
      <w:r>
        <w:rPr>
          <w:rFonts w:ascii="Times New Roman" w:hAnsi="Times New Roman"/>
        </w:rPr>
        <w:t xml:space="preserve">AGMs have </w:t>
      </w:r>
      <w:r w:rsidR="001B63A8">
        <w:rPr>
          <w:rFonts w:ascii="Times New Roman" w:hAnsi="Times New Roman"/>
        </w:rPr>
        <w:t>provided and will continue to provide a powerful framework for addressing questions and developing theory in population biology, ABMs are need</w:t>
      </w:r>
      <w:r w:rsidR="00BD5405">
        <w:rPr>
          <w:rFonts w:ascii="Times New Roman" w:hAnsi="Times New Roman"/>
        </w:rPr>
        <w:t>ed</w:t>
      </w:r>
      <w:r w:rsidR="001B63A8">
        <w:rPr>
          <w:rFonts w:ascii="Times New Roman" w:hAnsi="Times New Roman"/>
        </w:rPr>
        <w:t xml:space="preserve"> to address questions beyond the </w:t>
      </w:r>
      <w:r w:rsidR="00BD5405">
        <w:rPr>
          <w:rFonts w:ascii="Times New Roman" w:hAnsi="Times New Roman"/>
        </w:rPr>
        <w:t>capabilities of an AGM framework</w:t>
      </w:r>
      <w:r w:rsidR="00DF00A7">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&lt;EndNote&gt;&lt;Cite&gt;&lt;Author&gt;Levin&lt;/Author&gt;&lt;Year&gt;1997&lt;/Year&gt;&lt;RecNum&gt;2577&lt;/RecNum&gt;&lt;DisplayText&gt;(Levin et al. 1997)&lt;/DisplayText&gt;&lt;record&gt;&lt;rec-number&gt;2577&lt;/rec-number&gt;&lt;foreign-keys&gt;&lt;key app="EN" db-id="xrvtaaevbzx9w5e9z065fzvmavfszssxapvs"&gt;2577&lt;/key&gt;&lt;/foreign-keys&gt;&lt;ref-type name="Journal Article"&gt;17&lt;/ref-type&gt;&lt;contributors&gt;&lt;authors&gt;&lt;author&gt;Levin, S. A.&lt;/author&gt;&lt;author&gt;Grenfell, B.&lt;/author&gt;&lt;author&gt;Hastings, A.&lt;/author&gt;&lt;author&gt;Perelson, A. S.&lt;/author&gt;&lt;/authors&gt;&lt;/contributors&gt;&lt;auth-address&gt;Levin, SA&amp;#xD;Princeton Univ,Dept Ecol &amp;amp; Evolut Biol,Princeton,Nj 08544, USA&amp;#xD;Princeton Univ,Dept Ecol &amp;amp; Evolut Biol,Princeton,Nj 08544, USA&amp;#xD;Univ Cambridge,Dept Zool,Cambridge Cb2 3ej,England&amp;#xD;Univ Calif Davis,Inst Theoret Dynam,Div Environm Studies,Davis,Ca 95616&amp;#xD;Univ Calif Davis,Ctr Populat Biol,Davis,Ca 95616&amp;#xD;Los Alamos Natl Lab,Los Alamos,Nm 87545&lt;/auth-address&gt;&lt;titles&gt;&lt;title&gt;Mathematical and computational challenges in population biology and ecosystems science&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334-343&lt;/pages&gt;&lt;volume&gt;275&lt;/volume&gt;&lt;number&gt;5298&lt;/number&gt;&lt;keywords&gt;&lt;keyword&gt;center b-cells&lt;/keyword&gt;&lt;keyword&gt;hiv-infection&lt;/keyword&gt;&lt;keyword&gt;measles dynamics&lt;/keyword&gt;&lt;keyword&gt;immune-response&lt;/keyword&gt;&lt;keyword&gt;forest growth&lt;/keyword&gt;&lt;keyword&gt;model&lt;/keyword&gt;&lt;keyword&gt;chaos&lt;/keyword&gt;&lt;keyword&gt;diversity&lt;/keyword&gt;&lt;keyword&gt;selection&lt;/keyword&gt;&lt;keyword&gt;aids&lt;/keyword&gt;&lt;/keywords&gt;&lt;dates&gt;&lt;year&gt;1997&lt;/year&gt;&lt;pub-dates&gt;&lt;date&gt;Jan 17&lt;/date&gt;&lt;/pub-dates&gt;&lt;/dates&gt;&lt;isbn&gt;0036-8075&lt;/isbn&gt;&lt;accession-num&gt;ISI:A1997WC87300034&lt;/accession-num&gt;&lt;urls&gt;&lt;related-urls&gt;&lt;url&gt;&amp;lt;Go to ISI&amp;gt;://A1997WC87300034&lt;/url&gt;&lt;/related-urls&gt;&lt;/urls&gt;&lt;language&gt;English&lt;/language&gt;&lt;/record&gt;&lt;/Cite&gt;&lt;/EndNote&gt;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71" w:tooltip="Levin, 1997 #2577" w:history="1">
        <w:r w:rsidR="008E0605">
          <w:rPr>
            <w:rFonts w:ascii="Times New Roman" w:hAnsi="Times New Roman"/>
            <w:noProof/>
          </w:rPr>
          <w:t>Levin et al. 1997</w:t>
        </w:r>
      </w:hyperlink>
      <w:r w:rsidR="00427DBB">
        <w:rPr>
          <w:rFonts w:ascii="Times New Roman" w:hAnsi="Times New Roman"/>
          <w:noProof/>
        </w:rPr>
        <w:t>)</w:t>
      </w:r>
      <w:r w:rsidR="00427DBB">
        <w:rPr>
          <w:rFonts w:ascii="Times New Roman" w:hAnsi="Times New Roman"/>
        </w:rPr>
        <w:fldChar w:fldCharType="end"/>
      </w:r>
      <w:r w:rsidR="00BD5405">
        <w:rPr>
          <w:rFonts w:ascii="Times New Roman" w:hAnsi="Times New Roman"/>
        </w:rPr>
        <w:t xml:space="preserve">.  </w:t>
      </w:r>
      <w:r w:rsidR="00FD00FC">
        <w:rPr>
          <w:rFonts w:ascii="Times New Roman" w:hAnsi="Times New Roman"/>
        </w:rPr>
        <w:t>To date, however, few AGM models have treated the individual agents themselves as complex dynamical systems within their own right</w:t>
      </w:r>
      <w:r w:rsidR="00D12DF0">
        <w:rPr>
          <w:rFonts w:ascii="Times New Roman" w:hAnsi="Times New Roman"/>
        </w:rPr>
        <w:t xml:space="preserve">: </w:t>
      </w:r>
      <w:r w:rsidR="0080552A">
        <w:rPr>
          <w:rFonts w:ascii="Times New Roman" w:hAnsi="Times New Roman"/>
        </w:rPr>
        <w:t xml:space="preserve">entities </w:t>
      </w:r>
      <w:r w:rsidR="00D12DF0">
        <w:rPr>
          <w:rFonts w:ascii="Times New Roman" w:hAnsi="Times New Roman"/>
        </w:rPr>
        <w:t>that grow</w:t>
      </w:r>
      <w:r w:rsidR="00F827A2">
        <w:rPr>
          <w:rFonts w:ascii="Times New Roman" w:hAnsi="Times New Roman"/>
        </w:rPr>
        <w:t xml:space="preserve">, develop, reproduce and die, </w:t>
      </w:r>
      <w:r w:rsidR="00D12DF0">
        <w:rPr>
          <w:rFonts w:ascii="Times New Roman" w:hAnsi="Times New Roman"/>
        </w:rPr>
        <w:t xml:space="preserve">have </w:t>
      </w:r>
      <w:r w:rsidR="00DC4108">
        <w:rPr>
          <w:rFonts w:ascii="Times New Roman" w:hAnsi="Times New Roman"/>
        </w:rPr>
        <w:t xml:space="preserve">physical, physiological, </w:t>
      </w:r>
      <w:r w:rsidR="00D12DF0">
        <w:rPr>
          <w:rFonts w:ascii="Times New Roman" w:hAnsi="Times New Roman"/>
        </w:rPr>
        <w:t>immunological</w:t>
      </w:r>
      <w:r w:rsidR="00DC4108">
        <w:rPr>
          <w:rFonts w:ascii="Times New Roman" w:hAnsi="Times New Roman"/>
        </w:rPr>
        <w:t>, and neural</w:t>
      </w:r>
      <w:r w:rsidR="00D12DF0">
        <w:rPr>
          <w:rFonts w:ascii="Times New Roman" w:hAnsi="Times New Roman"/>
        </w:rPr>
        <w:t xml:space="preserve"> states</w:t>
      </w:r>
      <w:r w:rsidR="00F827A2">
        <w:rPr>
          <w:rFonts w:ascii="Times New Roman" w:hAnsi="Times New Roman"/>
        </w:rPr>
        <w:t xml:space="preserve"> that affect these four process through </w:t>
      </w:r>
      <w:r w:rsidR="00903A8F">
        <w:rPr>
          <w:rFonts w:ascii="Times New Roman" w:hAnsi="Times New Roman"/>
        </w:rPr>
        <w:t xml:space="preserve">movement, interactions, and other </w:t>
      </w:r>
      <w:r w:rsidR="00F827A2">
        <w:rPr>
          <w:rFonts w:ascii="Times New Roman" w:hAnsi="Times New Roman"/>
        </w:rPr>
        <w:t>behavior</w:t>
      </w:r>
      <w:r w:rsidR="00903A8F">
        <w:rPr>
          <w:rFonts w:ascii="Times New Roman" w:hAnsi="Times New Roman"/>
        </w:rPr>
        <w:t xml:space="preserve">s.  </w:t>
      </w:r>
      <w:r w:rsidR="003861F4">
        <w:rPr>
          <w:rFonts w:ascii="Times New Roman" w:hAnsi="Times New Roman"/>
        </w:rPr>
        <w:t>I will us the term CPM (computational population model) t</w:t>
      </w:r>
      <w:r w:rsidR="00BC3E56">
        <w:rPr>
          <w:rFonts w:ascii="Times New Roman" w:hAnsi="Times New Roman"/>
        </w:rPr>
        <w:t xml:space="preserve">o distinguish </w:t>
      </w:r>
      <w:r w:rsidR="003861F4">
        <w:rPr>
          <w:rFonts w:ascii="Times New Roman" w:hAnsi="Times New Roman"/>
        </w:rPr>
        <w:t>an ABM</w:t>
      </w:r>
      <w:r w:rsidR="00BC3E56">
        <w:rPr>
          <w:rFonts w:ascii="Times New Roman" w:hAnsi="Times New Roman"/>
        </w:rPr>
        <w:t xml:space="preserve"> in which </w:t>
      </w:r>
      <w:r w:rsidR="00812A5F">
        <w:rPr>
          <w:rFonts w:ascii="Times New Roman" w:hAnsi="Times New Roman"/>
        </w:rPr>
        <w:t xml:space="preserve">the </w:t>
      </w:r>
      <w:r w:rsidR="00BC3E56">
        <w:rPr>
          <w:rFonts w:ascii="Times New Roman" w:hAnsi="Times New Roman"/>
        </w:rPr>
        <w:t xml:space="preserve">agents are represented by a finite number of discrete tags (species, gender, age, </w:t>
      </w:r>
      <w:r w:rsidR="003861F4">
        <w:rPr>
          <w:rFonts w:ascii="Times New Roman" w:hAnsi="Times New Roman"/>
        </w:rPr>
        <w:t>susceptible to disease, vaccinated, etc.</w:t>
      </w:r>
      <w:r w:rsidR="00BC3E56">
        <w:rPr>
          <w:rFonts w:ascii="Times New Roman" w:hAnsi="Times New Roman"/>
        </w:rPr>
        <w:t xml:space="preserve">) </w:t>
      </w:r>
      <w:r w:rsidR="003861F4">
        <w:rPr>
          <w:rFonts w:ascii="Times New Roman" w:hAnsi="Times New Roman"/>
        </w:rPr>
        <w:t xml:space="preserve">from </w:t>
      </w:r>
      <w:r w:rsidR="00812A5F">
        <w:rPr>
          <w:rFonts w:ascii="Times New Roman" w:hAnsi="Times New Roman"/>
        </w:rPr>
        <w:t xml:space="preserve">a model in which </w:t>
      </w:r>
      <w:r w:rsidR="00903A8F">
        <w:rPr>
          <w:rFonts w:ascii="Times New Roman" w:hAnsi="Times New Roman"/>
        </w:rPr>
        <w:t xml:space="preserve">agents </w:t>
      </w:r>
      <w:r w:rsidR="00812A5F">
        <w:rPr>
          <w:rFonts w:ascii="Times New Roman" w:hAnsi="Times New Roman"/>
        </w:rPr>
        <w:t>are represented by</w:t>
      </w:r>
      <w:r w:rsidR="00903A8F">
        <w:rPr>
          <w:rFonts w:ascii="Times New Roman" w:hAnsi="Times New Roman"/>
        </w:rPr>
        <w:t xml:space="preserve"> </w:t>
      </w:r>
      <w:r w:rsidR="005B377D">
        <w:rPr>
          <w:rFonts w:ascii="Times New Roman" w:hAnsi="Times New Roman"/>
        </w:rPr>
        <w:t>internal</w:t>
      </w:r>
      <w:r w:rsidR="00903A8F">
        <w:rPr>
          <w:rFonts w:ascii="Times New Roman" w:hAnsi="Times New Roman"/>
        </w:rPr>
        <w:t xml:space="preserve"> dynamical system</w:t>
      </w:r>
      <w:r w:rsidR="00DC4108">
        <w:rPr>
          <w:rFonts w:ascii="Times New Roman" w:hAnsi="Times New Roman"/>
        </w:rPr>
        <w:t>s</w:t>
      </w:r>
      <w:r w:rsidR="00903A8F">
        <w:rPr>
          <w:rFonts w:ascii="Times New Roman" w:hAnsi="Times New Roman"/>
        </w:rPr>
        <w:t xml:space="preserve"> that </w:t>
      </w:r>
      <w:r w:rsidR="00DC4108">
        <w:rPr>
          <w:rFonts w:ascii="Times New Roman" w:hAnsi="Times New Roman"/>
        </w:rPr>
        <w:t>are</w:t>
      </w:r>
      <w:r w:rsidR="00812A5F">
        <w:rPr>
          <w:rFonts w:ascii="Times New Roman" w:hAnsi="Times New Roman"/>
        </w:rPr>
        <w:t xml:space="preserve"> influenced by external </w:t>
      </w:r>
      <w:r w:rsidR="00DC4108">
        <w:rPr>
          <w:rFonts w:ascii="Times New Roman" w:hAnsi="Times New Roman"/>
        </w:rPr>
        <w:t>factors</w:t>
      </w:r>
      <w:r w:rsidR="00812A5F">
        <w:rPr>
          <w:rFonts w:ascii="Times New Roman" w:hAnsi="Times New Roman"/>
        </w:rPr>
        <w:t xml:space="preserve"> and, in return, </w:t>
      </w:r>
      <w:r w:rsidR="00903A8F">
        <w:rPr>
          <w:rFonts w:ascii="Times New Roman" w:hAnsi="Times New Roman"/>
        </w:rPr>
        <w:t>influence the way the</w:t>
      </w:r>
      <w:r w:rsidR="00DC4108">
        <w:rPr>
          <w:rFonts w:ascii="Times New Roman" w:hAnsi="Times New Roman"/>
        </w:rPr>
        <w:t>se</w:t>
      </w:r>
      <w:r w:rsidR="00812A5F">
        <w:rPr>
          <w:rFonts w:ascii="Times New Roman" w:hAnsi="Times New Roman"/>
        </w:rPr>
        <w:t xml:space="preserve"> agent</w:t>
      </w:r>
      <w:r w:rsidR="00DC4108">
        <w:rPr>
          <w:rFonts w:ascii="Times New Roman" w:hAnsi="Times New Roman"/>
        </w:rPr>
        <w:t>s</w:t>
      </w:r>
      <w:r w:rsidR="00903A8F">
        <w:rPr>
          <w:rFonts w:ascii="Times New Roman" w:hAnsi="Times New Roman"/>
        </w:rPr>
        <w:t xml:space="preserve"> </w:t>
      </w:r>
      <w:r w:rsidR="005B377D">
        <w:rPr>
          <w:rFonts w:ascii="Times New Roman" w:hAnsi="Times New Roman"/>
        </w:rPr>
        <w:t xml:space="preserve">dynamically </w:t>
      </w:r>
      <w:r w:rsidR="00812A5F">
        <w:rPr>
          <w:rFonts w:ascii="Times New Roman" w:hAnsi="Times New Roman"/>
        </w:rPr>
        <w:t xml:space="preserve">interface </w:t>
      </w:r>
      <w:r w:rsidR="00903A8F">
        <w:rPr>
          <w:rFonts w:ascii="Times New Roman" w:hAnsi="Times New Roman"/>
        </w:rPr>
        <w:t xml:space="preserve">with </w:t>
      </w:r>
      <w:r w:rsidR="00DC4108">
        <w:rPr>
          <w:rFonts w:ascii="Times New Roman" w:hAnsi="Times New Roman"/>
        </w:rPr>
        <w:t>each other</w:t>
      </w:r>
      <w:r w:rsidR="00812A5F">
        <w:rPr>
          <w:rFonts w:ascii="Times New Roman" w:hAnsi="Times New Roman"/>
        </w:rPr>
        <w:t xml:space="preserve"> in </w:t>
      </w:r>
      <w:r w:rsidR="00DC4108">
        <w:rPr>
          <w:rFonts w:ascii="Times New Roman" w:hAnsi="Times New Roman"/>
        </w:rPr>
        <w:t>their</w:t>
      </w:r>
      <w:r w:rsidR="005B377D">
        <w:rPr>
          <w:rFonts w:ascii="Times New Roman" w:hAnsi="Times New Roman"/>
        </w:rPr>
        <w:t xml:space="preserve"> external world</w:t>
      </w:r>
      <w:r w:rsidR="00DC4108">
        <w:rPr>
          <w:rFonts w:ascii="Times New Roman" w:hAnsi="Times New Roman"/>
        </w:rPr>
        <w:t>s</w:t>
      </w:r>
      <w:r w:rsidR="00FD00FC">
        <w:rPr>
          <w:rFonts w:ascii="Times New Roman" w:hAnsi="Times New Roman"/>
        </w:rPr>
        <w:t>.</w:t>
      </w:r>
    </w:p>
    <w:p w14:paraId="743D1AEE" w14:textId="568B84F7" w:rsidR="00B6110D" w:rsidRDefault="00FD00FC" w:rsidP="00427AB6">
      <w:pPr>
        <w:spacing w:line="480" w:lineRule="auto"/>
        <w:ind w:firstLine="720"/>
        <w:rPr>
          <w:rFonts w:ascii="Times New Roman" w:hAnsi="Times New Roman"/>
        </w:rPr>
      </w:pPr>
      <w:r>
        <w:rPr>
          <w:rFonts w:ascii="Times New Roman" w:hAnsi="Times New Roman"/>
        </w:rPr>
        <w:t xml:space="preserve">An important constraint </w:t>
      </w:r>
      <w:r w:rsidR="00F0364C">
        <w:rPr>
          <w:rFonts w:ascii="Times New Roman" w:hAnsi="Times New Roman"/>
        </w:rPr>
        <w:t>in developing</w:t>
      </w:r>
      <w:r>
        <w:rPr>
          <w:rFonts w:ascii="Times New Roman" w:hAnsi="Times New Roman"/>
        </w:rPr>
        <w:t xml:space="preserve"> </w:t>
      </w:r>
      <w:r w:rsidR="002119C4">
        <w:rPr>
          <w:rFonts w:ascii="Times New Roman" w:hAnsi="Times New Roman"/>
        </w:rPr>
        <w:t>CPMs</w:t>
      </w:r>
      <w:r>
        <w:rPr>
          <w:rFonts w:ascii="Times New Roman" w:hAnsi="Times New Roman"/>
        </w:rPr>
        <w:t xml:space="preserve"> </w:t>
      </w:r>
      <w:r w:rsidR="009007A2">
        <w:rPr>
          <w:rFonts w:ascii="Times New Roman" w:hAnsi="Times New Roman"/>
        </w:rPr>
        <w:t xml:space="preserve">has been the computational resources needed to implement </w:t>
      </w:r>
      <w:r w:rsidR="00F0364C">
        <w:rPr>
          <w:rFonts w:ascii="Times New Roman" w:hAnsi="Times New Roman"/>
        </w:rPr>
        <w:t>models</w:t>
      </w:r>
      <w:r w:rsidR="002119C4">
        <w:rPr>
          <w:rFonts w:ascii="Times New Roman" w:hAnsi="Times New Roman"/>
        </w:rPr>
        <w:t xml:space="preserve"> consisting of thousands, or magnitudes more, of agents. This constraint, however, is rapidly relaxing with the advent of parallel proc</w:t>
      </w:r>
      <w:r w:rsidR="00060CF1">
        <w:rPr>
          <w:rFonts w:ascii="Times New Roman" w:hAnsi="Times New Roman"/>
        </w:rPr>
        <w:t xml:space="preserve">essing and cloud computing </w:t>
      </w:r>
      <w:r w:rsidR="00427DBB">
        <w:rPr>
          <w:rFonts w:ascii="Times New Roman" w:hAnsi="Times New Roman"/>
        </w:rPr>
        <w:fldChar w:fldCharType="begin">
          <w:fldData xml:space="preserve">PEVuZE5vdGU+PENpdGU+PEF1dGhvcj5MZWU8L0F1dGhvcj48WWVhcj4yMDExPC9ZZWFyPjxSZWNO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PEVuZE5vdGU+PENpdGU+PEF1dGhvcj5MZWU8L0F1dGhvcj48WWVhcj4yMDExPC9ZZWFyPjxSZWNO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68" w:tooltip="Lee, 2011 #1849" w:history="1">
        <w:r w:rsidR="008E0605">
          <w:rPr>
            <w:rFonts w:ascii="Times New Roman" w:hAnsi="Times New Roman"/>
            <w:noProof/>
          </w:rPr>
          <w:t>Lee et al. 2011</w:t>
        </w:r>
      </w:hyperlink>
      <w:r w:rsidR="00427DBB">
        <w:rPr>
          <w:rFonts w:ascii="Times New Roman" w:hAnsi="Times New Roman"/>
          <w:noProof/>
        </w:rPr>
        <w:t>)</w:t>
      </w:r>
      <w:r w:rsidR="00427DBB">
        <w:rPr>
          <w:rFonts w:ascii="Times New Roman" w:hAnsi="Times New Roman"/>
        </w:rPr>
        <w:fldChar w:fldCharType="end"/>
      </w:r>
      <w:r w:rsidR="002119C4">
        <w:rPr>
          <w:rFonts w:ascii="Times New Roman" w:hAnsi="Times New Roman"/>
        </w:rPr>
        <w:t>.  An equally important constraint has been</w:t>
      </w:r>
      <w:r w:rsidR="00F0364C">
        <w:rPr>
          <w:rFonts w:ascii="Times New Roman" w:hAnsi="Times New Roman"/>
        </w:rPr>
        <w:t xml:space="preserve"> the challenges posed by the complexity of CPMs with regard </w:t>
      </w:r>
      <w:r w:rsidR="00E838DC">
        <w:rPr>
          <w:rFonts w:ascii="Times New Roman" w:hAnsi="Times New Roman"/>
        </w:rPr>
        <w:t xml:space="preserve">to the scientists who have developed a particular CPM </w:t>
      </w:r>
      <w:r w:rsidR="00856D1B">
        <w:rPr>
          <w:rFonts w:ascii="Times New Roman" w:hAnsi="Times New Roman"/>
        </w:rPr>
        <w:t>both</w:t>
      </w:r>
      <w:r w:rsidR="00F0364C">
        <w:rPr>
          <w:rFonts w:ascii="Times New Roman" w:hAnsi="Times New Roman"/>
        </w:rPr>
        <w:t xml:space="preserve"> 1.) communicating the details of the model in way that others understand how the model really works </w:t>
      </w:r>
      <w:r w:rsidR="00E838DC">
        <w:rPr>
          <w:rFonts w:ascii="Times New Roman" w:hAnsi="Times New Roman"/>
        </w:rPr>
        <w:t xml:space="preserve">and </w:t>
      </w:r>
      <w:r w:rsidR="00F0364C">
        <w:rPr>
          <w:rFonts w:ascii="Times New Roman" w:hAnsi="Times New Roman"/>
        </w:rPr>
        <w:t>2.)</w:t>
      </w:r>
      <w:r w:rsidR="00D427AD">
        <w:rPr>
          <w:rFonts w:ascii="Times New Roman" w:hAnsi="Times New Roman"/>
        </w:rPr>
        <w:t xml:space="preserve"> </w:t>
      </w:r>
      <w:r w:rsidR="00F0364C">
        <w:rPr>
          <w:rFonts w:ascii="Times New Roman" w:hAnsi="Times New Roman"/>
        </w:rPr>
        <w:t xml:space="preserve">using the output of the model to </w:t>
      </w:r>
      <w:r w:rsidR="00E838DC">
        <w:rPr>
          <w:rFonts w:ascii="Times New Roman" w:hAnsi="Times New Roman"/>
        </w:rPr>
        <w:t>obtain</w:t>
      </w:r>
      <w:r w:rsidR="00F0364C">
        <w:rPr>
          <w:rFonts w:ascii="Times New Roman" w:hAnsi="Times New Roman"/>
        </w:rPr>
        <w:t xml:space="preserve"> significant and deep insights in the behavior of the system</w:t>
      </w:r>
      <w:r w:rsidR="00F7062B">
        <w:rPr>
          <w:rFonts w:ascii="Times New Roman" w:hAnsi="Times New Roman"/>
        </w:rPr>
        <w:t xml:space="preserve"> the model is purported to </w:t>
      </w:r>
      <w:r w:rsidR="00D427AD">
        <w:rPr>
          <w:rFonts w:ascii="Times New Roman" w:hAnsi="Times New Roman"/>
        </w:rPr>
        <w:t xml:space="preserve">represent.  </w:t>
      </w:r>
      <w:r w:rsidR="00F7062B">
        <w:rPr>
          <w:rFonts w:ascii="Times New Roman" w:hAnsi="Times New Roman"/>
        </w:rPr>
        <w:t>T</w:t>
      </w:r>
      <w:r w:rsidR="00ED40FE">
        <w:rPr>
          <w:rFonts w:ascii="Times New Roman" w:hAnsi="Times New Roman"/>
        </w:rPr>
        <w:t xml:space="preserve">aming </w:t>
      </w:r>
      <w:r w:rsidR="00F7062B">
        <w:rPr>
          <w:rFonts w:ascii="Times New Roman" w:hAnsi="Times New Roman"/>
        </w:rPr>
        <w:t xml:space="preserve">the complexity </w:t>
      </w:r>
      <w:r w:rsidR="00ED40FE">
        <w:rPr>
          <w:rFonts w:ascii="Times New Roman" w:hAnsi="Times New Roman"/>
        </w:rPr>
        <w:t>of the CPM</w:t>
      </w:r>
      <w:r w:rsidR="00E838DC">
        <w:rPr>
          <w:rFonts w:ascii="Times New Roman" w:hAnsi="Times New Roman"/>
        </w:rPr>
        <w:t>s</w:t>
      </w:r>
      <w:r w:rsidR="00ED40FE">
        <w:rPr>
          <w:rFonts w:ascii="Times New Roman" w:hAnsi="Times New Roman"/>
        </w:rPr>
        <w:t xml:space="preserve"> </w:t>
      </w:r>
      <w:r w:rsidR="00E838DC">
        <w:rPr>
          <w:rFonts w:ascii="Times New Roman" w:hAnsi="Times New Roman"/>
        </w:rPr>
        <w:t>we need to develop</w:t>
      </w:r>
      <w:r w:rsidR="00ED40FE">
        <w:rPr>
          <w:rFonts w:ascii="Times New Roman" w:hAnsi="Times New Roman"/>
        </w:rPr>
        <w:t xml:space="preserve"> is going to require </w:t>
      </w:r>
      <w:r w:rsidR="003A2E59">
        <w:rPr>
          <w:rFonts w:ascii="Times New Roman" w:hAnsi="Times New Roman"/>
        </w:rPr>
        <w:t xml:space="preserve">the emergence of a </w:t>
      </w:r>
      <w:r w:rsidR="00D12DF0">
        <w:rPr>
          <w:rFonts w:ascii="Times New Roman" w:hAnsi="Times New Roman"/>
        </w:rPr>
        <w:t xml:space="preserve">much more </w:t>
      </w:r>
      <w:r w:rsidR="003A2E59">
        <w:rPr>
          <w:rFonts w:ascii="Times New Roman" w:hAnsi="Times New Roman"/>
        </w:rPr>
        <w:t xml:space="preserve">sophisticated modeling culture </w:t>
      </w:r>
      <w:r w:rsidR="00D12DF0">
        <w:rPr>
          <w:rFonts w:ascii="Times New Roman" w:hAnsi="Times New Roman"/>
        </w:rPr>
        <w:t>than currently exists.</w:t>
      </w:r>
      <w:r w:rsidR="00060CF1">
        <w:rPr>
          <w:rFonts w:ascii="Times New Roman" w:hAnsi="Times New Roman"/>
        </w:rPr>
        <w:t xml:space="preserve">  This culture is not meant to </w:t>
      </w:r>
      <w:r w:rsidR="00E838DC">
        <w:rPr>
          <w:rFonts w:ascii="Times New Roman" w:hAnsi="Times New Roman"/>
        </w:rPr>
        <w:t>dispense with</w:t>
      </w:r>
      <w:r w:rsidR="00060CF1">
        <w:rPr>
          <w:rFonts w:ascii="Times New Roman" w:hAnsi="Times New Roman"/>
        </w:rPr>
        <w:t xml:space="preserve"> </w:t>
      </w:r>
      <w:r w:rsidR="00C92DB5">
        <w:rPr>
          <w:rFonts w:ascii="Times New Roman" w:hAnsi="Times New Roman"/>
        </w:rPr>
        <w:t xml:space="preserve">AGMs </w:t>
      </w:r>
      <w:r w:rsidR="00E838DC">
        <w:rPr>
          <w:rFonts w:ascii="Times New Roman" w:hAnsi="Times New Roman"/>
        </w:rPr>
        <w:t xml:space="preserve">in </w:t>
      </w:r>
      <w:r w:rsidR="00C92DB5">
        <w:rPr>
          <w:rFonts w:ascii="Times New Roman" w:hAnsi="Times New Roman"/>
        </w:rPr>
        <w:t>address</w:t>
      </w:r>
      <w:r w:rsidR="00E838DC">
        <w:rPr>
          <w:rFonts w:ascii="Times New Roman" w:hAnsi="Times New Roman"/>
        </w:rPr>
        <w:t>ing</w:t>
      </w:r>
      <w:r w:rsidR="00C92DB5">
        <w:rPr>
          <w:rFonts w:ascii="Times New Roman" w:hAnsi="Times New Roman"/>
        </w:rPr>
        <w:t xml:space="preserve"> theoretical questions or </w:t>
      </w:r>
      <w:r w:rsidR="00A30E1B">
        <w:rPr>
          <w:rFonts w:ascii="Times New Roman" w:hAnsi="Times New Roman"/>
        </w:rPr>
        <w:t>A</w:t>
      </w:r>
      <w:r w:rsidR="00C92DB5">
        <w:rPr>
          <w:rFonts w:ascii="Times New Roman" w:hAnsi="Times New Roman"/>
        </w:rPr>
        <w:t xml:space="preserve">BMs </w:t>
      </w:r>
      <w:r w:rsidR="00E838DC">
        <w:rPr>
          <w:rFonts w:ascii="Times New Roman" w:hAnsi="Times New Roman"/>
        </w:rPr>
        <w:t>for modeling moderately complex systems</w:t>
      </w:r>
      <w:r w:rsidR="004A50C1">
        <w:rPr>
          <w:rFonts w:ascii="Times New Roman" w:hAnsi="Times New Roman"/>
        </w:rPr>
        <w:t xml:space="preserve">, </w:t>
      </w:r>
      <w:r w:rsidR="00C92DB5">
        <w:rPr>
          <w:rFonts w:ascii="Times New Roman" w:hAnsi="Times New Roman"/>
        </w:rPr>
        <w:t>since Occam</w:t>
      </w:r>
      <w:r w:rsidR="004D3996">
        <w:rPr>
          <w:rFonts w:ascii="Times New Roman" w:hAnsi="Times New Roman"/>
        </w:rPr>
        <w:t>’</w:t>
      </w:r>
      <w:r w:rsidR="00C92DB5">
        <w:rPr>
          <w:rFonts w:ascii="Times New Roman" w:hAnsi="Times New Roman"/>
        </w:rPr>
        <w:t xml:space="preserve">s principle </w:t>
      </w:r>
      <w:r w:rsidR="00AF74CD">
        <w:rPr>
          <w:rFonts w:ascii="Times New Roman" w:hAnsi="Times New Roman"/>
        </w:rPr>
        <w:t>that</w:t>
      </w:r>
      <w:r w:rsidR="00A953C0">
        <w:rPr>
          <w:rFonts w:ascii="Times New Roman" w:hAnsi="Times New Roman"/>
        </w:rPr>
        <w:t xml:space="preserve"> </w:t>
      </w:r>
      <w:r w:rsidR="00AF74CD">
        <w:rPr>
          <w:rFonts w:ascii="Times New Roman" w:hAnsi="Times New Roman"/>
        </w:rPr>
        <w:t>“</w:t>
      </w:r>
      <w:r w:rsidR="004D3996" w:rsidRPr="004D3996">
        <w:rPr>
          <w:rFonts w:ascii="Times New Roman" w:hAnsi="Times New Roman"/>
          <w:i/>
        </w:rPr>
        <w:t>ceteris paribus</w:t>
      </w:r>
      <w:r w:rsidR="004D3996">
        <w:rPr>
          <w:rFonts w:ascii="Times New Roman" w:hAnsi="Times New Roman"/>
        </w:rPr>
        <w:t xml:space="preserve"> </w:t>
      </w:r>
      <w:r w:rsidR="00A953C0">
        <w:rPr>
          <w:rFonts w:ascii="Times New Roman" w:hAnsi="Times New Roman"/>
        </w:rPr>
        <w:t>the simplest model</w:t>
      </w:r>
      <w:r w:rsidR="004D3996">
        <w:rPr>
          <w:rFonts w:ascii="Times New Roman" w:hAnsi="Times New Roman"/>
        </w:rPr>
        <w:t xml:space="preserve"> should be selected</w:t>
      </w:r>
      <w:r w:rsidR="00AF74CD">
        <w:rPr>
          <w:rFonts w:ascii="Times New Roman" w:hAnsi="Times New Roman"/>
        </w:rPr>
        <w:t>”</w:t>
      </w:r>
      <w:r w:rsidR="00A953C0">
        <w:rPr>
          <w:rFonts w:ascii="Times New Roman" w:hAnsi="Times New Roman"/>
        </w:rPr>
        <w:t xml:space="preserve"> </w:t>
      </w:r>
      <w:r w:rsidR="00E838DC">
        <w:rPr>
          <w:rFonts w:ascii="Times New Roman" w:hAnsi="Times New Roman"/>
        </w:rPr>
        <w:fldChar w:fldCharType="begin"/>
      </w:r>
      <w:r w:rsidR="00E838DC">
        <w:rPr>
          <w:rFonts w:ascii="Times New Roman" w:hAnsi="Times New Roman"/>
        </w:rPr>
        <w:instrText xml:space="preserve"> ADDIN EN.CITE &lt;EndNote&gt;&lt;Cite&gt;&lt;Author&gt;Riesch&lt;/Author&gt;&lt;Year&gt;2010&lt;/Year&gt;&lt;RecNum&gt;2572&lt;/RecNum&gt;&lt;DisplayText&gt;(Riesch 2010)&lt;/DisplayText&gt;&lt;record&gt;&lt;rec-number&gt;2572&lt;/rec-number&gt;&lt;foreign-keys&gt;&lt;key app="EN" db-id="xrvtaaevbzx9w5e9z065fzvmavfszssxapvs"&gt;2572&lt;/key&gt;&lt;/foreign-keys&gt;&lt;ref-type name="Journal Article"&gt;17&lt;/ref-type&gt;&lt;contributors&gt;&lt;authors&gt;&lt;author&gt;Riesch, H.&lt;/author&gt;&lt;/authors&gt;&lt;/contributors&gt;&lt;auth-address&gt;Riesch, H&amp;#xD;Univ Cambridge, Judge Business Sch, Trumpington St, Cambridge CB2 1AG, England&amp;#xD;Univ Cambridge, Judge Business Sch, Trumpington St, Cambridge CB2 1AG, England&amp;#xD;Univ Cambridge, Judge Business Sch, Cambridge CB2 1AG, England&lt;/auth-address&gt;&lt;titles&gt;&lt;title&gt;Simple or Simplistic? Scientists&amp;apos; Views on Occam&amp;apos;s Razor&lt;/title&gt;&lt;secondary-title&gt;Theoria-Revista De Teoria Historia Y Fundamentos De La Ciencia&lt;/secondary-title&gt;&lt;alt-title&gt;Theoria-Spain&lt;/alt-title&gt;&lt;/titles&gt;&lt;periodical&gt;&lt;full-title&gt;Theoria-Revista De Teoria Historia Y Fundamentos De La Ciencia&lt;/full-title&gt;&lt;abbr-1&gt;Theoria-Spain&lt;/abbr-1&gt;&lt;/periodical&gt;&lt;alt-periodical&gt;&lt;full-title&gt;Theoria-Revista De Teoria Historia Y Fundamentos De La Ciencia&lt;/full-title&gt;&lt;abbr-1&gt;Theoria-Spain&lt;/abbr-1&gt;&lt;/alt-periodical&gt;&lt;pages&gt;75-90&lt;/pages&gt;&lt;volume&gt;25&lt;/volume&gt;&lt;number&gt;1&lt;/number&gt;&lt;keywords&gt;&lt;keyword&gt;scientists&amp;apos; philosophies of science&lt;/keyword&gt;&lt;keyword&gt;occam&amp;apos;s razor&lt;/keyword&gt;&lt;keyword&gt;sociology of philosophy of science&lt;/keyword&gt;&lt;keyword&gt;ceteris-paribus laws&lt;/keyword&gt;&lt;keyword&gt;social representations&lt;/keyword&gt;&lt;/keywords&gt;&lt;dates&gt;&lt;year&gt;2010&lt;/year&gt;&lt;pub-dates&gt;&lt;date&gt;Jan&lt;/date&gt;&lt;/pub-dates&gt;&lt;/dates&gt;&lt;isbn&gt;0495-4548&lt;/isbn&gt;&lt;accession-num&gt;ISI:000279070700005&lt;/accession-num&gt;&lt;urls&gt;&lt;related-urls&gt;&lt;url&gt;&amp;lt;Go to ISI&amp;gt;://000279070700005&lt;/url&gt;&lt;/related-urls&gt;&lt;/urls&gt;&lt;language&gt;English&lt;/language&gt;&lt;/record&gt;&lt;/Cite&gt;&lt;/EndNote&gt;</w:instrText>
      </w:r>
      <w:r w:rsidR="00E838DC">
        <w:rPr>
          <w:rFonts w:ascii="Times New Roman" w:hAnsi="Times New Roman"/>
        </w:rPr>
        <w:fldChar w:fldCharType="separate"/>
      </w:r>
      <w:r w:rsidR="00E838DC">
        <w:rPr>
          <w:rFonts w:ascii="Times New Roman" w:hAnsi="Times New Roman"/>
          <w:noProof/>
        </w:rPr>
        <w:t>(</w:t>
      </w:r>
      <w:hyperlink w:anchor="_ENREF_104" w:tooltip="Riesch, 2010 #2572" w:history="1">
        <w:r w:rsidR="008E0605">
          <w:rPr>
            <w:rFonts w:ascii="Times New Roman" w:hAnsi="Times New Roman"/>
            <w:noProof/>
          </w:rPr>
          <w:t>Riesch 2010</w:t>
        </w:r>
      </w:hyperlink>
      <w:r w:rsidR="00E838DC">
        <w:rPr>
          <w:rFonts w:ascii="Times New Roman" w:hAnsi="Times New Roman"/>
          <w:noProof/>
        </w:rPr>
        <w:t>)</w:t>
      </w:r>
      <w:r w:rsidR="00E838DC">
        <w:rPr>
          <w:rFonts w:ascii="Times New Roman" w:hAnsi="Times New Roman"/>
        </w:rPr>
        <w:fldChar w:fldCharType="end"/>
      </w:r>
      <w:r w:rsidR="00E838DC">
        <w:rPr>
          <w:rFonts w:ascii="Times New Roman" w:hAnsi="Times New Roman"/>
        </w:rPr>
        <w:t xml:space="preserve"> must be</w:t>
      </w:r>
      <w:r w:rsidR="00A953C0">
        <w:rPr>
          <w:rFonts w:ascii="Times New Roman" w:hAnsi="Times New Roman"/>
        </w:rPr>
        <w:t xml:space="preserve"> a </w:t>
      </w:r>
      <w:r w:rsidR="00E838DC">
        <w:rPr>
          <w:rFonts w:ascii="Times New Roman" w:hAnsi="Times New Roman"/>
        </w:rPr>
        <w:t>central</w:t>
      </w:r>
      <w:r w:rsidR="00A953C0">
        <w:rPr>
          <w:rFonts w:ascii="Times New Roman" w:hAnsi="Times New Roman"/>
        </w:rPr>
        <w:t xml:space="preserve"> ten</w:t>
      </w:r>
      <w:r w:rsidR="00AF74CD">
        <w:rPr>
          <w:rFonts w:ascii="Times New Roman" w:hAnsi="Times New Roman"/>
        </w:rPr>
        <w:t>et</w:t>
      </w:r>
      <w:r w:rsidR="00A953C0">
        <w:rPr>
          <w:rFonts w:ascii="Times New Roman" w:hAnsi="Times New Roman"/>
        </w:rPr>
        <w:t xml:space="preserve"> of </w:t>
      </w:r>
      <w:r w:rsidR="00E838DC">
        <w:rPr>
          <w:rFonts w:ascii="Times New Roman" w:hAnsi="Times New Roman"/>
        </w:rPr>
        <w:t>CPB</w:t>
      </w:r>
      <w:r w:rsidR="004A50C1">
        <w:rPr>
          <w:rFonts w:ascii="Times New Roman" w:hAnsi="Times New Roman"/>
        </w:rPr>
        <w:t xml:space="preserve">.  </w:t>
      </w:r>
      <w:r w:rsidR="00CB4918">
        <w:rPr>
          <w:rFonts w:ascii="Times New Roman" w:hAnsi="Times New Roman"/>
        </w:rPr>
        <w:t xml:space="preserve">Rather </w:t>
      </w:r>
      <w:r w:rsidR="00E838DC">
        <w:rPr>
          <w:rFonts w:ascii="Times New Roman" w:hAnsi="Times New Roman"/>
        </w:rPr>
        <w:t xml:space="preserve">this culture is meant to facilitate the development of </w:t>
      </w:r>
      <w:r w:rsidR="00CB4918">
        <w:rPr>
          <w:rFonts w:ascii="Times New Roman" w:hAnsi="Times New Roman"/>
        </w:rPr>
        <w:t xml:space="preserve">new methods, </w:t>
      </w:r>
      <w:r w:rsidR="009721EE">
        <w:rPr>
          <w:rFonts w:ascii="Times New Roman" w:hAnsi="Times New Roman"/>
        </w:rPr>
        <w:t>as well as</w:t>
      </w:r>
      <w:r w:rsidR="00CB4918">
        <w:rPr>
          <w:rFonts w:ascii="Times New Roman" w:hAnsi="Times New Roman"/>
        </w:rPr>
        <w:t xml:space="preserve"> more </w:t>
      </w:r>
      <w:r w:rsidR="009721EE">
        <w:rPr>
          <w:rFonts w:ascii="Times New Roman" w:hAnsi="Times New Roman"/>
        </w:rPr>
        <w:t>powerful</w:t>
      </w:r>
      <w:r w:rsidR="00CB4918">
        <w:rPr>
          <w:rFonts w:ascii="Times New Roman" w:hAnsi="Times New Roman"/>
        </w:rPr>
        <w:t xml:space="preserve"> software</w:t>
      </w:r>
      <w:r w:rsidR="00E838DC">
        <w:rPr>
          <w:rFonts w:ascii="Times New Roman" w:hAnsi="Times New Roman"/>
        </w:rPr>
        <w:t xml:space="preserve"> platforms,</w:t>
      </w:r>
      <w:r w:rsidR="00CB4918">
        <w:rPr>
          <w:rFonts w:ascii="Times New Roman" w:hAnsi="Times New Roman"/>
        </w:rPr>
        <w:t xml:space="preserve"> </w:t>
      </w:r>
      <w:r w:rsidR="00E838DC">
        <w:rPr>
          <w:rFonts w:ascii="Times New Roman" w:hAnsi="Times New Roman"/>
        </w:rPr>
        <w:t xml:space="preserve">to build a new generation of much more powerful </w:t>
      </w:r>
      <w:r w:rsidR="00AF2748">
        <w:rPr>
          <w:rFonts w:ascii="Times New Roman" w:hAnsi="Times New Roman"/>
        </w:rPr>
        <w:t xml:space="preserve">ABMs, now called CPMs to distinguish them from their less complex progenitors, that are </w:t>
      </w:r>
      <w:r w:rsidR="00E838DC">
        <w:rPr>
          <w:rFonts w:ascii="Times New Roman" w:hAnsi="Times New Roman"/>
        </w:rPr>
        <w:t>able to link</w:t>
      </w:r>
      <w:r w:rsidR="00E757AF">
        <w:rPr>
          <w:rFonts w:ascii="Times New Roman" w:hAnsi="Times New Roman"/>
        </w:rPr>
        <w:t xml:space="preserve"> the</w:t>
      </w:r>
      <w:r w:rsidR="00AF2748">
        <w:rPr>
          <w:rFonts w:ascii="Times New Roman" w:hAnsi="Times New Roman"/>
        </w:rPr>
        <w:t xml:space="preserve"> dynamic</w:t>
      </w:r>
      <w:r w:rsidR="00E757AF">
        <w:rPr>
          <w:rFonts w:ascii="Times New Roman" w:hAnsi="Times New Roman"/>
        </w:rPr>
        <w:t xml:space="preserve"> inner</w:t>
      </w:r>
      <w:r w:rsidR="000E63D9">
        <w:rPr>
          <w:rFonts w:ascii="Times New Roman" w:hAnsi="Times New Roman"/>
        </w:rPr>
        <w:t xml:space="preserve"> </w:t>
      </w:r>
      <w:r w:rsidR="00E757AF">
        <w:rPr>
          <w:rFonts w:ascii="Times New Roman" w:hAnsi="Times New Roman"/>
        </w:rPr>
        <w:t>and</w:t>
      </w:r>
      <w:r w:rsidR="00AF2748">
        <w:rPr>
          <w:rFonts w:ascii="Times New Roman" w:hAnsi="Times New Roman"/>
        </w:rPr>
        <w:t xml:space="preserve"> spatially-detailed</w:t>
      </w:r>
      <w:r w:rsidR="00E757AF">
        <w:rPr>
          <w:rFonts w:ascii="Times New Roman" w:hAnsi="Times New Roman"/>
        </w:rPr>
        <w:t xml:space="preserve"> outer worlds of </w:t>
      </w:r>
      <w:r w:rsidR="00E838DC">
        <w:rPr>
          <w:rFonts w:ascii="Times New Roman" w:hAnsi="Times New Roman"/>
        </w:rPr>
        <w:t>many different types of agents</w:t>
      </w:r>
      <w:r w:rsidR="001B267F">
        <w:rPr>
          <w:rFonts w:ascii="Times New Roman" w:hAnsi="Times New Roman"/>
        </w:rPr>
        <w:t xml:space="preserve"> </w:t>
      </w:r>
      <w:r w:rsidR="00E838DC">
        <w:rPr>
          <w:rFonts w:ascii="Times New Roman" w:hAnsi="Times New Roman"/>
        </w:rPr>
        <w:t xml:space="preserve">interacting in their tens of thousands </w:t>
      </w:r>
      <w:r w:rsidR="001B267F">
        <w:rPr>
          <w:rFonts w:ascii="Times New Roman" w:hAnsi="Times New Roman"/>
        </w:rPr>
        <w:t>(Fig. 2)</w:t>
      </w:r>
      <w:r w:rsidR="00DF3BF8">
        <w:rPr>
          <w:rFonts w:ascii="Times New Roman" w:hAnsi="Times New Roman"/>
        </w:rPr>
        <w:t xml:space="preserve">. </w:t>
      </w:r>
    </w:p>
    <w:p w14:paraId="6AF98152" w14:textId="77777777" w:rsidR="001B267F" w:rsidRDefault="001B267F" w:rsidP="00E05767">
      <w:pPr>
        <w:spacing w:line="480" w:lineRule="auto"/>
        <w:ind w:firstLine="360"/>
        <w:rPr>
          <w:rFonts w:ascii="Times New Roman" w:hAnsi="Times New Roman"/>
        </w:rPr>
      </w:pPr>
    </w:p>
    <w:p w14:paraId="00E30787" w14:textId="61804ECA" w:rsidR="001B267F" w:rsidRDefault="001B267F" w:rsidP="00E05767">
      <w:pPr>
        <w:spacing w:line="480" w:lineRule="auto"/>
        <w:jc w:val="center"/>
        <w:rPr>
          <w:rFonts w:ascii="Calibri" w:hAnsi="Calibri"/>
          <w:sz w:val="22"/>
          <w:szCs w:val="22"/>
        </w:rPr>
      </w:pPr>
      <w:r w:rsidRPr="002C20BA">
        <w:rPr>
          <w:rFonts w:ascii="Calibri" w:hAnsi="Calibri"/>
          <w:sz w:val="22"/>
          <w:szCs w:val="22"/>
        </w:rPr>
        <w:t xml:space="preserve">PLACE FIG </w:t>
      </w:r>
      <w:r>
        <w:rPr>
          <w:rFonts w:ascii="Calibri" w:hAnsi="Calibri"/>
          <w:sz w:val="22"/>
          <w:szCs w:val="22"/>
        </w:rPr>
        <w:t>2</w:t>
      </w:r>
      <w:r w:rsidRPr="002C20BA">
        <w:rPr>
          <w:rFonts w:ascii="Calibri" w:hAnsi="Calibri"/>
          <w:sz w:val="22"/>
          <w:szCs w:val="22"/>
        </w:rPr>
        <w:t xml:space="preserve"> HERE</w:t>
      </w:r>
    </w:p>
    <w:p w14:paraId="20A46657" w14:textId="77777777" w:rsidR="001B267F" w:rsidRPr="002C20BA" w:rsidRDefault="001B267F" w:rsidP="00E05767">
      <w:pPr>
        <w:spacing w:line="480" w:lineRule="auto"/>
        <w:jc w:val="center"/>
        <w:rPr>
          <w:rFonts w:ascii="Calibri" w:hAnsi="Calibri"/>
          <w:sz w:val="22"/>
          <w:szCs w:val="22"/>
        </w:rPr>
      </w:pPr>
    </w:p>
    <w:p w14:paraId="40280A3B" w14:textId="470C9007" w:rsidR="00B95ECD" w:rsidRPr="00364014" w:rsidRDefault="00230585" w:rsidP="00E05767">
      <w:pPr>
        <w:spacing w:line="480" w:lineRule="auto"/>
        <w:outlineLvl w:val="0"/>
        <w:rPr>
          <w:b/>
        </w:rPr>
      </w:pPr>
      <w:r>
        <w:rPr>
          <w:b/>
        </w:rPr>
        <w:t xml:space="preserve">AGM </w:t>
      </w:r>
      <w:r w:rsidR="00B95ECD">
        <w:rPr>
          <w:b/>
        </w:rPr>
        <w:t>Mean-Field Models</w:t>
      </w:r>
    </w:p>
    <w:p w14:paraId="7755F6A1" w14:textId="62D894BC" w:rsidR="00B95ECD" w:rsidRDefault="00230585" w:rsidP="00E05767">
      <w:pPr>
        <w:spacing w:line="480" w:lineRule="auto"/>
        <w:ind w:firstLine="720"/>
        <w:rPr>
          <w:rFonts w:ascii="Times New Roman" w:hAnsi="Times New Roman"/>
        </w:rPr>
      </w:pPr>
      <w:r>
        <w:rPr>
          <w:rFonts w:ascii="Times New Roman" w:hAnsi="Times New Roman"/>
        </w:rPr>
        <w:t>Aggregated</w:t>
      </w:r>
      <w:r w:rsidR="00EC33C4">
        <w:rPr>
          <w:rFonts w:ascii="Times New Roman" w:hAnsi="Times New Roman"/>
        </w:rPr>
        <w:t>-</w:t>
      </w:r>
      <w:r w:rsidR="000466C7">
        <w:rPr>
          <w:rFonts w:ascii="Times New Roman" w:hAnsi="Times New Roman"/>
        </w:rPr>
        <w:t>group models (</w:t>
      </w:r>
      <w:r w:rsidR="00EE456D">
        <w:rPr>
          <w:rFonts w:ascii="Times New Roman" w:hAnsi="Times New Roman"/>
        </w:rPr>
        <w:t xml:space="preserve">AGMs, </w:t>
      </w:r>
      <w:r w:rsidR="000466C7">
        <w:rPr>
          <w:rFonts w:ascii="Times New Roman" w:hAnsi="Times New Roman"/>
        </w:rPr>
        <w:t>Fig. 2), sometimes referred to as mean-field population models (</w:t>
      </w:r>
      <w:hyperlink w:anchor="_ENREF_91" w:tooltip="Ovaskainen, 2006 #454" w:history="1">
        <w:r w:rsidR="00925844" w:rsidRPr="00A23FBF">
          <w:rPr>
            <w:rFonts w:ascii="Times New Roman" w:hAnsi="Times New Roman"/>
            <w:noProof/>
          </w:rPr>
          <w:t>Ovaskainen and Cornell 2006</w:t>
        </w:r>
      </w:hyperlink>
      <w:r w:rsidR="000466C7">
        <w:rPr>
          <w:rFonts w:ascii="Times New Roman" w:hAnsi="Times New Roman"/>
        </w:rPr>
        <w:t xml:space="preserve">), </w:t>
      </w:r>
      <w:r w:rsidR="00427AB6">
        <w:rPr>
          <w:rFonts w:ascii="Times New Roman" w:hAnsi="Times New Roman"/>
        </w:rPr>
        <w:t>provide the</w:t>
      </w:r>
      <w:r w:rsidR="00B95ECD">
        <w:rPr>
          <w:rFonts w:ascii="Times New Roman" w:hAnsi="Times New Roman"/>
        </w:rPr>
        <w:t xml:space="preserve"> foundation</w:t>
      </w:r>
      <w:r w:rsidR="00427AB6">
        <w:rPr>
          <w:rFonts w:ascii="Times New Roman" w:hAnsi="Times New Roman"/>
        </w:rPr>
        <w:t>al</w:t>
      </w:r>
      <w:r w:rsidR="00B95ECD">
        <w:rPr>
          <w:rFonts w:ascii="Times New Roman" w:hAnsi="Times New Roman"/>
        </w:rPr>
        <w:t xml:space="preserve"> vocabulary </w:t>
      </w:r>
      <w:r w:rsidR="00427AB6">
        <w:rPr>
          <w:rFonts w:ascii="Times New Roman" w:hAnsi="Times New Roman"/>
        </w:rPr>
        <w:t>for</w:t>
      </w:r>
      <w:r w:rsidR="00B95ECD">
        <w:rPr>
          <w:rFonts w:ascii="Times New Roman" w:hAnsi="Times New Roman"/>
        </w:rPr>
        <w:t xml:space="preserve"> </w:t>
      </w:r>
      <w:r w:rsidR="004F7B59">
        <w:rPr>
          <w:rFonts w:ascii="Times New Roman" w:hAnsi="Times New Roman"/>
        </w:rPr>
        <w:t>articulating</w:t>
      </w:r>
      <w:r w:rsidR="00B95ECD">
        <w:rPr>
          <w:rFonts w:ascii="Times New Roman" w:hAnsi="Times New Roman"/>
        </w:rPr>
        <w:t xml:space="preserve"> dynamical systems </w:t>
      </w:r>
      <w:r w:rsidR="004F7B59">
        <w:rPr>
          <w:rFonts w:ascii="Times New Roman" w:hAnsi="Times New Roman"/>
        </w:rPr>
        <w:t>theory</w:t>
      </w:r>
      <w:r w:rsidR="00B95ECD">
        <w:rPr>
          <w:rFonts w:ascii="Times New Roman" w:hAnsi="Times New Roman"/>
        </w:rPr>
        <w:t xml:space="preserve"> </w:t>
      </w:r>
      <w:r w:rsidR="004F7B59">
        <w:rPr>
          <w:rFonts w:ascii="Times New Roman" w:hAnsi="Times New Roman"/>
        </w:rPr>
        <w:t>in</w:t>
      </w:r>
      <w:r w:rsidR="00B95ECD">
        <w:rPr>
          <w:rFonts w:ascii="Times New Roman" w:hAnsi="Times New Roman"/>
        </w:rPr>
        <w:t xml:space="preserve"> population biology.  The vocabulary begins with Malthusian—that, is exponential—growth of the size of populations</w:t>
      </w:r>
      <w:r w:rsidR="00A62EA9">
        <w:rPr>
          <w:rFonts w:ascii="Times New Roman" w:hAnsi="Times New Roman"/>
        </w:rPr>
        <w:t>,</w:t>
      </w:r>
      <w:r w:rsidR="00B95ECD">
        <w:rPr>
          <w:rFonts w:ascii="Times New Roman" w:hAnsi="Times New Roman"/>
        </w:rPr>
        <w:t xml:space="preserve"> either represented by the </w:t>
      </w:r>
      <w:r w:rsidR="00A62EA9">
        <w:rPr>
          <w:rFonts w:ascii="Times New Roman" w:hAnsi="Times New Roman"/>
        </w:rPr>
        <w:t xml:space="preserve">change over time </w:t>
      </w:r>
      <w:r w:rsidR="00A62EA9" w:rsidRPr="00A62EA9">
        <w:rPr>
          <w:rFonts w:ascii="Times New Roman" w:hAnsi="Times New Roman"/>
          <w:i/>
        </w:rPr>
        <w:t>t</w:t>
      </w:r>
      <w:r w:rsidR="00A62EA9">
        <w:rPr>
          <w:rFonts w:ascii="Times New Roman" w:hAnsi="Times New Roman"/>
        </w:rPr>
        <w:t xml:space="preserve"> in the </w:t>
      </w:r>
      <w:r w:rsidR="00B95ECD">
        <w:rPr>
          <w:rFonts w:ascii="Times New Roman" w:hAnsi="Times New Roman"/>
        </w:rPr>
        <w:t xml:space="preserve">number </w:t>
      </w:r>
      <w:r w:rsidR="00B95ECD" w:rsidRPr="00A62EA9">
        <w:rPr>
          <w:rFonts w:ascii="Times New Roman" w:hAnsi="Times New Roman"/>
          <w:i/>
        </w:rPr>
        <w:t>N</w:t>
      </w:r>
      <w:r w:rsidR="00A62EA9">
        <w:rPr>
          <w:rFonts w:ascii="Times New Roman" w:hAnsi="Times New Roman"/>
        </w:rPr>
        <w:t>(</w:t>
      </w:r>
      <w:r w:rsidR="00A62EA9" w:rsidRPr="00A62EA9">
        <w:rPr>
          <w:rFonts w:ascii="Times New Roman" w:hAnsi="Times New Roman"/>
          <w:i/>
        </w:rPr>
        <w:t>t</w:t>
      </w:r>
      <w:r w:rsidR="00A62EA9">
        <w:rPr>
          <w:rFonts w:ascii="Times New Roman" w:hAnsi="Times New Roman"/>
        </w:rPr>
        <w:t xml:space="preserve">) </w:t>
      </w:r>
      <w:r w:rsidR="00B95ECD" w:rsidRPr="00A62EA9">
        <w:rPr>
          <w:rFonts w:ascii="Times New Roman" w:hAnsi="Times New Roman"/>
        </w:rPr>
        <w:t>of</w:t>
      </w:r>
      <w:r w:rsidR="00B95ECD">
        <w:rPr>
          <w:rFonts w:ascii="Times New Roman" w:hAnsi="Times New Roman"/>
        </w:rPr>
        <w:t xml:space="preserve"> indistinguishable individuals, or the biomass </w:t>
      </w:r>
      <w:r w:rsidR="00B95ECD">
        <w:rPr>
          <w:rFonts w:ascii="Times New Roman" w:hAnsi="Times New Roman"/>
          <w:i/>
        </w:rPr>
        <w:t>x</w:t>
      </w:r>
      <w:r w:rsidR="00A62EA9">
        <w:rPr>
          <w:rFonts w:ascii="Times New Roman" w:hAnsi="Times New Roman"/>
        </w:rPr>
        <w:t>(</w:t>
      </w:r>
      <w:r w:rsidR="00A62EA9" w:rsidRPr="00A62EA9">
        <w:rPr>
          <w:rFonts w:ascii="Times New Roman" w:hAnsi="Times New Roman"/>
          <w:i/>
        </w:rPr>
        <w:t>t</w:t>
      </w:r>
      <w:r w:rsidR="00A62EA9">
        <w:rPr>
          <w:rFonts w:ascii="Times New Roman" w:hAnsi="Times New Roman"/>
        </w:rPr>
        <w:t xml:space="preserve">) </w:t>
      </w:r>
      <w:r w:rsidR="00B95ECD">
        <w:rPr>
          <w:rFonts w:ascii="Times New Roman" w:hAnsi="Times New Roman"/>
        </w:rPr>
        <w:t>of lumped homogeneous population.  This vocabulary of exponential growth or decline, depending on whether or not the net growth</w:t>
      </w:r>
      <w:r w:rsidR="008C623F">
        <w:rPr>
          <w:rFonts w:ascii="Times New Roman" w:hAnsi="Times New Roman"/>
        </w:rPr>
        <w:t xml:space="preserve"> </w:t>
      </w:r>
      <w:r w:rsidR="00B95ECD">
        <w:rPr>
          <w:rFonts w:ascii="Times New Roman" w:hAnsi="Times New Roman"/>
        </w:rPr>
        <w:t xml:space="preserve">rate </w:t>
      </w:r>
      <w:r w:rsidR="00256E4A" w:rsidRPr="008C623F">
        <w:rPr>
          <w:rFonts w:ascii="Times New Roman" w:hAnsi="Times New Roman"/>
          <w:i/>
        </w:rPr>
        <w:t>r</w:t>
      </w:r>
      <w:r w:rsidR="00256E4A">
        <w:rPr>
          <w:rFonts w:ascii="Times New Roman" w:hAnsi="Times New Roman"/>
        </w:rPr>
        <w:t xml:space="preserve"> </w:t>
      </w:r>
      <w:r w:rsidR="00B95ECD">
        <w:rPr>
          <w:rFonts w:ascii="Times New Roman" w:hAnsi="Times New Roman"/>
        </w:rPr>
        <w:t xml:space="preserve">(births </w:t>
      </w:r>
      <w:r w:rsidR="00EC33C4">
        <w:rPr>
          <w:rFonts w:ascii="Times New Roman" w:hAnsi="Times New Roman"/>
        </w:rPr>
        <w:t>minus deaths</w:t>
      </w:r>
      <w:r w:rsidR="00B95ECD">
        <w:rPr>
          <w:rFonts w:ascii="Times New Roman" w:hAnsi="Times New Roman"/>
        </w:rPr>
        <w:t xml:space="preserve"> in </w:t>
      </w:r>
      <w:r w:rsidR="00EC33C4">
        <w:rPr>
          <w:rFonts w:ascii="Times New Roman" w:hAnsi="Times New Roman"/>
        </w:rPr>
        <w:t>a</w:t>
      </w:r>
      <w:r w:rsidR="00B95ECD">
        <w:rPr>
          <w:rFonts w:ascii="Times New Roman" w:hAnsi="Times New Roman"/>
        </w:rPr>
        <w:t xml:space="preserve"> closed population) </w:t>
      </w:r>
      <w:r w:rsidR="00256E4A">
        <w:rPr>
          <w:rFonts w:ascii="Times New Roman" w:hAnsi="Times New Roman"/>
        </w:rPr>
        <w:t xml:space="preserve">of a particular population is </w:t>
      </w:r>
      <w:r w:rsidR="00B95ECD">
        <w:rPr>
          <w:rFonts w:ascii="Times New Roman" w:hAnsi="Times New Roman"/>
        </w:rPr>
        <w:t xml:space="preserve">respectively positive or negative was extended by the powerful concept of an environmental carrying capacity </w:t>
      </w:r>
      <w:r w:rsidR="00B95ECD" w:rsidRPr="00B95ECD">
        <w:rPr>
          <w:rFonts w:ascii="Times New Roman" w:hAnsi="Times New Roman"/>
          <w:i/>
        </w:rPr>
        <w:t>K</w:t>
      </w:r>
      <w:r w:rsidR="00B95ECD">
        <w:rPr>
          <w:rFonts w:ascii="Times New Roman" w:hAnsi="Times New Roman"/>
        </w:rPr>
        <w:t xml:space="preserve">.  Since this concept is phenomenological, rather than mechanistic, the logistic growth model </w:t>
      </w:r>
      <w:r w:rsidR="00B95ECD" w:rsidRPr="008C623F">
        <w:rPr>
          <w:rFonts w:ascii="Times New Roman" w:hAnsi="Times New Roman"/>
          <w:i/>
        </w:rPr>
        <w:t>dx</w:t>
      </w:r>
      <w:r w:rsidR="00B95ECD">
        <w:rPr>
          <w:rFonts w:ascii="Times New Roman" w:hAnsi="Times New Roman"/>
        </w:rPr>
        <w:t>/</w:t>
      </w:r>
      <w:r w:rsidR="00B95ECD" w:rsidRPr="008C623F">
        <w:rPr>
          <w:rFonts w:ascii="Times New Roman" w:hAnsi="Times New Roman"/>
          <w:i/>
        </w:rPr>
        <w:t>dt</w:t>
      </w:r>
      <w:r w:rsidR="00B95ECD">
        <w:rPr>
          <w:rFonts w:ascii="Times New Roman" w:hAnsi="Times New Roman"/>
        </w:rPr>
        <w:t>=</w:t>
      </w:r>
      <w:r w:rsidR="008C623F" w:rsidRPr="008C623F">
        <w:rPr>
          <w:rFonts w:ascii="Times New Roman" w:hAnsi="Times New Roman"/>
          <w:i/>
        </w:rPr>
        <w:t>rx</w:t>
      </w:r>
      <w:r w:rsidR="008C623F">
        <w:rPr>
          <w:rFonts w:ascii="Times New Roman" w:hAnsi="Times New Roman"/>
        </w:rPr>
        <w:t>(-1-</w:t>
      </w:r>
      <w:r w:rsidR="008C623F" w:rsidRPr="008C623F">
        <w:rPr>
          <w:rFonts w:ascii="Times New Roman" w:hAnsi="Times New Roman"/>
          <w:i/>
        </w:rPr>
        <w:t>x</w:t>
      </w:r>
      <w:r w:rsidR="008C623F">
        <w:rPr>
          <w:rFonts w:ascii="Times New Roman" w:hAnsi="Times New Roman"/>
        </w:rPr>
        <w:t>/</w:t>
      </w:r>
      <w:r w:rsidR="008C623F" w:rsidRPr="008C623F">
        <w:rPr>
          <w:rFonts w:ascii="Times New Roman" w:hAnsi="Times New Roman"/>
          <w:i/>
        </w:rPr>
        <w:t>K</w:t>
      </w:r>
      <w:r w:rsidR="008C623F">
        <w:rPr>
          <w:rFonts w:ascii="Times New Roman" w:hAnsi="Times New Roman"/>
        </w:rPr>
        <w:t xml:space="preserve">) </w:t>
      </w:r>
      <w:r w:rsidR="00B95ECD">
        <w:rPr>
          <w:rFonts w:ascii="Times New Roman" w:hAnsi="Times New Roman"/>
        </w:rPr>
        <w:t xml:space="preserve"> does not extend beyond the inner-outer</w:t>
      </w:r>
      <w:r w:rsidR="005E565E">
        <w:rPr>
          <w:rFonts w:ascii="Times New Roman" w:hAnsi="Times New Roman"/>
        </w:rPr>
        <w:t xml:space="preserve"> </w:t>
      </w:r>
      <w:r w:rsidR="00B95ECD">
        <w:rPr>
          <w:rFonts w:ascii="Times New Roman" w:hAnsi="Times New Roman"/>
        </w:rPr>
        <w:t>world boundary</w:t>
      </w:r>
      <w:r w:rsidR="00163B74">
        <w:rPr>
          <w:rFonts w:ascii="Times New Roman" w:hAnsi="Times New Roman"/>
        </w:rPr>
        <w:t xml:space="preserve"> (blue central strip in Fig. 2)</w:t>
      </w:r>
      <w:r w:rsidR="008C623F">
        <w:rPr>
          <w:rFonts w:ascii="Times New Roman" w:hAnsi="Times New Roman"/>
        </w:rPr>
        <w:t xml:space="preserve"> even if </w:t>
      </w:r>
      <w:r w:rsidR="008C623F" w:rsidRPr="008C623F">
        <w:rPr>
          <w:rFonts w:ascii="Times New Roman" w:hAnsi="Times New Roman"/>
          <w:i/>
        </w:rPr>
        <w:t>K</w:t>
      </w:r>
      <w:r w:rsidR="008C623F">
        <w:rPr>
          <w:rFonts w:ascii="Times New Roman" w:hAnsi="Times New Roman"/>
        </w:rPr>
        <w:t xml:space="preserve"> is made a function of time</w:t>
      </w:r>
      <w:r w:rsidR="00B95ECD">
        <w:rPr>
          <w:rFonts w:ascii="Times New Roman" w:hAnsi="Times New Roman"/>
        </w:rPr>
        <w:t xml:space="preserve">, unless </w:t>
      </w:r>
      <w:r w:rsidR="00B95ECD" w:rsidRPr="00B95ECD">
        <w:rPr>
          <w:rFonts w:ascii="Times New Roman" w:hAnsi="Times New Roman"/>
          <w:i/>
        </w:rPr>
        <w:t>K</w:t>
      </w:r>
      <w:r w:rsidR="00B95ECD">
        <w:rPr>
          <w:rFonts w:ascii="Times New Roman" w:hAnsi="Times New Roman"/>
        </w:rPr>
        <w:t xml:space="preserve"> itself is mechanistically related to elements in </w:t>
      </w:r>
      <w:r w:rsidR="00EC33C4">
        <w:rPr>
          <w:rFonts w:ascii="Times New Roman" w:hAnsi="Times New Roman"/>
        </w:rPr>
        <w:t>the</w:t>
      </w:r>
      <w:r w:rsidR="00B95ECD">
        <w:rPr>
          <w:rFonts w:ascii="Times New Roman" w:hAnsi="Times New Roman"/>
        </w:rPr>
        <w:t xml:space="preserve"> outer world</w:t>
      </w:r>
      <w:r w:rsidR="00EC33C4">
        <w:rPr>
          <w:rFonts w:ascii="Times New Roman" w:hAnsi="Times New Roman"/>
        </w:rPr>
        <w:t xml:space="preserve"> of a population of agents through processes in the inner world of these agents</w:t>
      </w:r>
      <w:r w:rsidR="00256E4A">
        <w:rPr>
          <w:rFonts w:ascii="Times New Roman" w:hAnsi="Times New Roman"/>
        </w:rPr>
        <w:t>.</w:t>
      </w:r>
      <w:r w:rsidR="00B95ECD">
        <w:rPr>
          <w:rFonts w:ascii="Times New Roman" w:hAnsi="Times New Roman"/>
        </w:rPr>
        <w:t xml:space="preserve"> </w:t>
      </w:r>
      <w:r w:rsidR="00256E4A">
        <w:rPr>
          <w:rFonts w:ascii="Times New Roman" w:hAnsi="Times New Roman"/>
        </w:rPr>
        <w:t xml:space="preserve">The </w:t>
      </w:r>
      <w:r w:rsidR="00EC33C4">
        <w:rPr>
          <w:rFonts w:ascii="Times New Roman" w:hAnsi="Times New Roman"/>
        </w:rPr>
        <w:t xml:space="preserve">outer-world </w:t>
      </w:r>
      <w:r w:rsidR="00256E4A">
        <w:rPr>
          <w:rFonts w:ascii="Times New Roman" w:hAnsi="Times New Roman"/>
        </w:rPr>
        <w:t>include</w:t>
      </w:r>
      <w:r w:rsidR="00510662">
        <w:rPr>
          <w:rFonts w:ascii="Times New Roman" w:hAnsi="Times New Roman"/>
        </w:rPr>
        <w:t>s</w:t>
      </w:r>
      <w:r w:rsidR="00B95ECD">
        <w:rPr>
          <w:rFonts w:ascii="Times New Roman" w:hAnsi="Times New Roman"/>
        </w:rPr>
        <w:t xml:space="preserve"> reso</w:t>
      </w:r>
      <w:r w:rsidR="00EC33C4">
        <w:rPr>
          <w:rFonts w:ascii="Times New Roman" w:hAnsi="Times New Roman"/>
        </w:rPr>
        <w:t>urces</w:t>
      </w:r>
      <w:r w:rsidR="00163B74">
        <w:rPr>
          <w:rFonts w:ascii="Times New Roman" w:hAnsi="Times New Roman"/>
        </w:rPr>
        <w:t xml:space="preserve"> needed for growth</w:t>
      </w:r>
      <w:r w:rsidR="00EC33C4">
        <w:rPr>
          <w:rFonts w:ascii="Times New Roman" w:hAnsi="Times New Roman"/>
        </w:rPr>
        <w:t xml:space="preserve"> </w:t>
      </w:r>
      <w:r w:rsidR="00510662">
        <w:rPr>
          <w:rFonts w:ascii="Times New Roman" w:hAnsi="Times New Roman"/>
        </w:rPr>
        <w:t xml:space="preserve">and other elements that drive the way agents interact among themselves and with their environment, </w:t>
      </w:r>
      <w:r w:rsidR="00EC33C4">
        <w:rPr>
          <w:rFonts w:ascii="Times New Roman" w:hAnsi="Times New Roman"/>
        </w:rPr>
        <w:t xml:space="preserve">while the </w:t>
      </w:r>
      <w:r w:rsidR="00256E4A">
        <w:rPr>
          <w:rFonts w:ascii="Times New Roman" w:hAnsi="Times New Roman"/>
        </w:rPr>
        <w:t>in</w:t>
      </w:r>
      <w:r w:rsidR="00510662">
        <w:rPr>
          <w:rFonts w:ascii="Times New Roman" w:hAnsi="Times New Roman"/>
        </w:rPr>
        <w:t>ner-</w:t>
      </w:r>
      <w:r w:rsidR="00256E4A">
        <w:rPr>
          <w:rFonts w:ascii="Times New Roman" w:hAnsi="Times New Roman"/>
        </w:rPr>
        <w:t xml:space="preserve">world </w:t>
      </w:r>
      <w:r w:rsidR="00EC33C4">
        <w:rPr>
          <w:rFonts w:ascii="Times New Roman" w:hAnsi="Times New Roman"/>
        </w:rPr>
        <w:t>processes</w:t>
      </w:r>
      <w:r w:rsidR="008D35A6">
        <w:rPr>
          <w:rFonts w:ascii="Times New Roman" w:hAnsi="Times New Roman"/>
        </w:rPr>
        <w:t xml:space="preserve"> </w:t>
      </w:r>
      <w:r w:rsidR="00EC33C4">
        <w:rPr>
          <w:rFonts w:ascii="Times New Roman" w:hAnsi="Times New Roman"/>
        </w:rPr>
        <w:t>include</w:t>
      </w:r>
      <w:r w:rsidR="00E2524F">
        <w:rPr>
          <w:rFonts w:ascii="Times New Roman" w:hAnsi="Times New Roman"/>
        </w:rPr>
        <w:t xml:space="preserve"> metabol</w:t>
      </w:r>
      <w:r w:rsidR="008D35A6">
        <w:rPr>
          <w:rFonts w:ascii="Times New Roman" w:hAnsi="Times New Roman"/>
        </w:rPr>
        <w:t xml:space="preserve">ism, </w:t>
      </w:r>
      <w:r w:rsidR="00E2524F">
        <w:rPr>
          <w:rFonts w:ascii="Times New Roman" w:hAnsi="Times New Roman"/>
        </w:rPr>
        <w:t xml:space="preserve">respiration, </w:t>
      </w:r>
      <w:r w:rsidR="00EC33C4">
        <w:rPr>
          <w:rFonts w:ascii="Times New Roman" w:hAnsi="Times New Roman"/>
        </w:rPr>
        <w:t xml:space="preserve">and </w:t>
      </w:r>
      <w:r w:rsidR="008D35A6">
        <w:rPr>
          <w:rFonts w:ascii="Times New Roman" w:hAnsi="Times New Roman"/>
        </w:rPr>
        <w:t xml:space="preserve">foraging efficiency, where the latter may be influenced by </w:t>
      </w:r>
      <w:r w:rsidR="00E2524F">
        <w:rPr>
          <w:rFonts w:ascii="Times New Roman" w:hAnsi="Times New Roman"/>
        </w:rPr>
        <w:t>memory</w:t>
      </w:r>
      <w:r w:rsidR="00852AC5">
        <w:rPr>
          <w:rFonts w:ascii="Times New Roman" w:hAnsi="Times New Roman"/>
        </w:rPr>
        <w:t xml:space="preserve"> (within lifetime learning) and genetics (evolution)</w:t>
      </w:r>
      <w:r w:rsidR="00E2524F">
        <w:rPr>
          <w:rFonts w:ascii="Times New Roman" w:hAnsi="Times New Roman"/>
        </w:rPr>
        <w:t>.</w:t>
      </w:r>
      <w:r w:rsidR="00C0538D">
        <w:rPr>
          <w:rFonts w:ascii="Times New Roman" w:hAnsi="Times New Roman"/>
        </w:rPr>
        <w:t xml:space="preserve">  Such links have been made </w:t>
      </w:r>
      <w:r w:rsidR="00427DBB">
        <w:rPr>
          <w:rFonts w:ascii="Times New Roman" w:hAnsi="Times New Roman"/>
        </w:rPr>
        <w:fldChar w:fldCharType="begin">
          <w:fldData xml:space="preserve">PEVuZE5vdGU+PENpdGU+PEF1dGhvcj5HZXR6PC9BdXRob3I+PFllYXI+MTk5MTwvWWVhcj48UmVj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PEVuZE5vdGU+PENpdGU+PEF1dGhvcj5HZXR6PC9BdXRob3I+PFllYXI+MTk5MTwvWWVhcj48UmVj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32" w:tooltip="Getz, 1991 #113" w:history="1">
        <w:r w:rsidR="008E0605">
          <w:rPr>
            <w:rFonts w:ascii="Times New Roman" w:hAnsi="Times New Roman"/>
            <w:noProof/>
          </w:rPr>
          <w:t>Getz 1991</w:t>
        </w:r>
      </w:hyperlink>
      <w:r w:rsidR="00427DBB">
        <w:rPr>
          <w:rFonts w:ascii="Times New Roman" w:hAnsi="Times New Roman"/>
          <w:noProof/>
        </w:rPr>
        <w:t xml:space="preserve">, </w:t>
      </w:r>
      <w:hyperlink w:anchor="_ENREF_33" w:tooltip="Getz, 1993 #37" w:history="1">
        <w:r w:rsidR="008E0605">
          <w:rPr>
            <w:rFonts w:ascii="Times New Roman" w:hAnsi="Times New Roman"/>
            <w:noProof/>
          </w:rPr>
          <w:t>1993</w:t>
        </w:r>
      </w:hyperlink>
      <w:r w:rsidR="00427DBB">
        <w:rPr>
          <w:rFonts w:ascii="Times New Roman" w:hAnsi="Times New Roman"/>
          <w:noProof/>
        </w:rPr>
        <w:t xml:space="preserve">, </w:t>
      </w:r>
      <w:hyperlink w:anchor="_ENREF_110" w:tooltip="South, 1999 #1649" w:history="1">
        <w:r w:rsidR="008E0605">
          <w:rPr>
            <w:rFonts w:ascii="Times New Roman" w:hAnsi="Times New Roman"/>
            <w:noProof/>
          </w:rPr>
          <w:t>South 1999</w:t>
        </w:r>
      </w:hyperlink>
      <w:r w:rsidR="00427DBB">
        <w:rPr>
          <w:rFonts w:ascii="Times New Roman" w:hAnsi="Times New Roman"/>
          <w:noProof/>
        </w:rPr>
        <w:t xml:space="preserve">, </w:t>
      </w:r>
      <w:hyperlink w:anchor="_ENREF_59" w:tooltip="Johst, 2008 #59" w:history="1">
        <w:r w:rsidR="008E0605">
          <w:rPr>
            <w:rFonts w:ascii="Times New Roman" w:hAnsi="Times New Roman"/>
            <w:noProof/>
          </w:rPr>
          <w:t>Johst et al. 2008</w:t>
        </w:r>
      </w:hyperlink>
      <w:r w:rsidR="00427DBB">
        <w:rPr>
          <w:rFonts w:ascii="Times New Roman" w:hAnsi="Times New Roman"/>
          <w:noProof/>
        </w:rPr>
        <w:t>)</w:t>
      </w:r>
      <w:r w:rsidR="00427DBB">
        <w:rPr>
          <w:rFonts w:ascii="Times New Roman" w:hAnsi="Times New Roman"/>
        </w:rPr>
        <w:fldChar w:fldCharType="end"/>
      </w:r>
      <w:r w:rsidR="00C0538D">
        <w:rPr>
          <w:rFonts w:ascii="Times New Roman" w:hAnsi="Times New Roman"/>
        </w:rPr>
        <w:t xml:space="preserve">, though the resulting extensions </w:t>
      </w:r>
      <w:r w:rsidR="00341B99">
        <w:rPr>
          <w:rFonts w:ascii="Times New Roman" w:hAnsi="Times New Roman"/>
        </w:rPr>
        <w:t>are within</w:t>
      </w:r>
      <w:r w:rsidR="00C0538D">
        <w:rPr>
          <w:rFonts w:ascii="Times New Roman" w:hAnsi="Times New Roman"/>
        </w:rPr>
        <w:t xml:space="preserve"> t</w:t>
      </w:r>
      <w:r w:rsidR="00F71D26">
        <w:rPr>
          <w:rFonts w:ascii="Times New Roman" w:hAnsi="Times New Roman"/>
        </w:rPr>
        <w:t xml:space="preserve">he boundary </w:t>
      </w:r>
      <w:r w:rsidR="00EC33C4">
        <w:rPr>
          <w:rFonts w:ascii="Times New Roman" w:hAnsi="Times New Roman"/>
        </w:rPr>
        <w:t>AGM</w:t>
      </w:r>
      <w:r w:rsidR="00341B99">
        <w:rPr>
          <w:rFonts w:ascii="Times New Roman" w:hAnsi="Times New Roman"/>
        </w:rPr>
        <w:t xml:space="preserve"> domain </w:t>
      </w:r>
      <w:r w:rsidR="000A1625">
        <w:rPr>
          <w:rFonts w:ascii="Times New Roman" w:hAnsi="Times New Roman"/>
        </w:rPr>
        <w:t>if they do not</w:t>
      </w:r>
      <w:r w:rsidR="00C0538D">
        <w:rPr>
          <w:rFonts w:ascii="Times New Roman" w:hAnsi="Times New Roman"/>
        </w:rPr>
        <w:t xml:space="preserve"> deal with </w:t>
      </w:r>
      <w:r w:rsidR="000A1625">
        <w:rPr>
          <w:rFonts w:ascii="Times New Roman" w:hAnsi="Times New Roman"/>
        </w:rPr>
        <w:t xml:space="preserve">individual level </w:t>
      </w:r>
      <w:r w:rsidR="00C0538D">
        <w:rPr>
          <w:rFonts w:ascii="Times New Roman" w:hAnsi="Times New Roman"/>
        </w:rPr>
        <w:t xml:space="preserve">heterogeneity in terms of </w:t>
      </w:r>
      <w:r w:rsidR="000A1625">
        <w:rPr>
          <w:rFonts w:ascii="Times New Roman" w:hAnsi="Times New Roman"/>
        </w:rPr>
        <w:t>the differential</w:t>
      </w:r>
      <w:r w:rsidR="00C0538D">
        <w:rPr>
          <w:rFonts w:ascii="Times New Roman" w:hAnsi="Times New Roman"/>
        </w:rPr>
        <w:t xml:space="preserve"> exposure</w:t>
      </w:r>
      <w:r w:rsidR="00EC33C4">
        <w:rPr>
          <w:rFonts w:ascii="Times New Roman" w:hAnsi="Times New Roman"/>
        </w:rPr>
        <w:t xml:space="preserve"> of</w:t>
      </w:r>
      <w:r w:rsidR="000A1625">
        <w:rPr>
          <w:rFonts w:ascii="Times New Roman" w:hAnsi="Times New Roman"/>
        </w:rPr>
        <w:t xml:space="preserve"> individuals</w:t>
      </w:r>
      <w:r w:rsidR="00C0538D">
        <w:rPr>
          <w:rFonts w:ascii="Times New Roman" w:hAnsi="Times New Roman"/>
        </w:rPr>
        <w:t xml:space="preserve"> to resources or genetic variation in </w:t>
      </w:r>
      <w:r w:rsidR="00523BB1">
        <w:rPr>
          <w:rFonts w:ascii="Times New Roman" w:hAnsi="Times New Roman"/>
        </w:rPr>
        <w:t xml:space="preserve">the </w:t>
      </w:r>
      <w:r w:rsidR="00C0538D">
        <w:rPr>
          <w:rFonts w:ascii="Times New Roman" w:hAnsi="Times New Roman"/>
        </w:rPr>
        <w:t>physiological and cognitive functions</w:t>
      </w:r>
      <w:r w:rsidR="00523BB1">
        <w:rPr>
          <w:rFonts w:ascii="Times New Roman" w:hAnsi="Times New Roman"/>
        </w:rPr>
        <w:t xml:space="preserve"> of individuals</w:t>
      </w:r>
      <w:r w:rsidR="00341B99">
        <w:rPr>
          <w:rFonts w:ascii="Times New Roman" w:hAnsi="Times New Roman"/>
        </w:rPr>
        <w:t xml:space="preserve"> (Fig. 2)</w:t>
      </w:r>
      <w:r w:rsidR="00C0538D">
        <w:rPr>
          <w:rFonts w:ascii="Times New Roman" w:hAnsi="Times New Roman"/>
        </w:rPr>
        <w:t>.</w:t>
      </w:r>
      <w:r w:rsidR="00E2524F">
        <w:rPr>
          <w:rFonts w:ascii="Times New Roman" w:hAnsi="Times New Roman"/>
        </w:rPr>
        <w:t xml:space="preserve"> </w:t>
      </w:r>
      <w:r w:rsidR="00B95ECD">
        <w:rPr>
          <w:rFonts w:ascii="Times New Roman" w:hAnsi="Times New Roman"/>
        </w:rPr>
        <w:t xml:space="preserve"> </w:t>
      </w:r>
    </w:p>
    <w:p w14:paraId="1A079009" w14:textId="0069AA3C" w:rsidR="005E565E" w:rsidRDefault="00790F26" w:rsidP="00E05767">
      <w:pPr>
        <w:spacing w:line="480" w:lineRule="auto"/>
        <w:ind w:firstLine="720"/>
        <w:rPr>
          <w:rFonts w:ascii="Times New Roman" w:hAnsi="Times New Roman"/>
        </w:rPr>
      </w:pPr>
      <w:r>
        <w:rPr>
          <w:rFonts w:ascii="Times New Roman" w:hAnsi="Times New Roman"/>
        </w:rPr>
        <w:t>The a</w:t>
      </w:r>
      <w:r w:rsidR="0066538C">
        <w:rPr>
          <w:rFonts w:ascii="Times New Roman" w:hAnsi="Times New Roman"/>
        </w:rPr>
        <w:t xml:space="preserve">ge-structured matrix model </w:t>
      </w:r>
      <w:r w:rsidR="00852AC5">
        <w:rPr>
          <w:rFonts w:ascii="Times New Roman" w:hAnsi="Times New Roman"/>
        </w:rPr>
        <w:t xml:space="preserve">formulation </w:t>
      </w:r>
      <w:r w:rsidR="00EC33C4">
        <w:rPr>
          <w:rFonts w:ascii="Times New Roman" w:hAnsi="Times New Roman"/>
        </w:rPr>
        <w:t>of</w:t>
      </w:r>
      <w:r>
        <w:rPr>
          <w:rFonts w:ascii="Times New Roman" w:hAnsi="Times New Roman"/>
        </w:rPr>
        <w:t xml:space="preserve"> Leslie in the 1940’s</w:t>
      </w:r>
      <w:r w:rsidRPr="00790F26">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&lt;EndNote&gt;&lt;Cite&gt;&lt;Author&gt;Leslie&lt;/Author&gt;&lt;Year&gt;1945&lt;/Year&gt;&lt;RecNum&gt;1414&lt;/RecNum&gt;&lt;DisplayText&gt;(Leslie 1945, 1948)&lt;/DisplayText&gt;&lt;record&gt;&lt;rec-number&gt;1414&lt;/rec-number&gt;&lt;foreign-keys&gt;&lt;key app="EN" db-id="xrvtaaevbzx9w5e9z065fzvmavfszssxapvs"&gt;1414&lt;/key&gt;&lt;key app="ENWeb" db-id="RTABZwrg@aYAAHCXmHw"&gt;72&lt;/key&gt;&lt;/foreign-keys&gt;&lt;ref-type name="Journal Article"&gt;17&lt;/ref-type&gt;&lt;contributors&gt;&lt;authors&gt;&lt;author&gt;Leslie, PH&lt;/author&gt;&lt;/authors&gt;&lt;/contributors&gt;&lt;titles&gt;&lt;title&gt;On the use of matrices in certain population mathematics&lt;/title&gt;&lt;secondary-title&gt;Biometrika&lt;/secondary-title&gt;&lt;/titles&gt;&lt;periodical&gt;&lt;full-title&gt;Biometrika&lt;/full-title&gt;&lt;/periodical&gt;&lt;pages&gt;183-212&lt;/pages&gt;&lt;dates&gt;&lt;year&gt;1945&lt;/year&gt;&lt;pub-dates&gt;&lt;date&gt;NOV 1945&lt;/date&gt;&lt;/pub-dates&gt;&lt;/dates&gt;&lt;isbn&gt;0006-3444&lt;/isbn&gt;&lt;accession-num&gt;ISI:000200865100001&lt;/accession-num&gt;&lt;urls&gt;&lt;/urls&gt;&lt;language&gt;English&lt;/language&gt;&lt;/record&gt;&lt;/Cite&gt;&lt;Cite&gt;&lt;Author&gt;Leslie&lt;/Author&gt;&lt;Year&gt;1948&lt;/Year&gt;&lt;RecNum&gt;1415&lt;/RecNum&gt;&lt;record&gt;&lt;rec-number&gt;1415&lt;/rec-number&gt;&lt;foreign-keys&gt;&lt;key app="EN" db-id="xrvtaaevbzx9w5e9z065fzvmavfszssxapvs"&gt;1415&lt;/key&gt;&lt;key app="ENWeb" db-id="RTABZwrg@aYAAHCXmHw"&gt;71&lt;/key&gt;&lt;/foreign-keys&gt;&lt;ref-type name="Journal Article"&gt;17&lt;/ref-type&gt;&lt;contributors&gt;&lt;authors&gt;&lt;author&gt;Leslie, PH&lt;/author&gt;&lt;/authors&gt;&lt;/contributors&gt;&lt;titles&gt;&lt;title&gt;Some further notes on the use of matrices in population mathematics&lt;/title&gt;&lt;secondary-title&gt;Biometrika&lt;/secondary-title&gt;&lt;/titles&gt;&lt;periodical&gt;&lt;full-title&gt;Biometrika&lt;/full-title&gt;&lt;/periodical&gt;&lt;pages&gt;213-245&lt;/pages&gt;&lt;dates&gt;&lt;year&gt;1948&lt;/year&gt;&lt;pub-dates&gt;&lt;date&gt;1948&lt;/date&gt;&lt;/pub-dates&gt;&lt;/dates&gt;&lt;isbn&gt;0006-3444&lt;/isbn&gt;&lt;accession-num&gt;ISI:A1948UZ95400001&lt;/accession-num&gt;&lt;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69" w:tooltip="Leslie, 1945 #1414" w:history="1">
        <w:r w:rsidR="008E0605">
          <w:rPr>
            <w:rFonts w:ascii="Times New Roman" w:hAnsi="Times New Roman"/>
            <w:noProof/>
          </w:rPr>
          <w:t>Leslie 1945</w:t>
        </w:r>
      </w:hyperlink>
      <w:r w:rsidR="00427DBB">
        <w:rPr>
          <w:rFonts w:ascii="Times New Roman" w:hAnsi="Times New Roman"/>
          <w:noProof/>
        </w:rPr>
        <w:t xml:space="preserve">, </w:t>
      </w:r>
      <w:hyperlink w:anchor="_ENREF_70" w:tooltip="Leslie, 1948 #1415" w:history="1">
        <w:r w:rsidR="008E0605">
          <w:rPr>
            <w:rFonts w:ascii="Times New Roman" w:hAnsi="Times New Roman"/>
            <w:noProof/>
          </w:rPr>
          <w:t>1948</w:t>
        </w:r>
      </w:hyperlink>
      <w:r w:rsidR="00427DBB">
        <w:rPr>
          <w:rFonts w:ascii="Times New Roman" w:hAnsi="Times New Roman"/>
          <w:noProof/>
        </w:rPr>
        <w:t>)</w:t>
      </w:r>
      <w:r w:rsidR="00427DBB">
        <w:rPr>
          <w:rFonts w:ascii="Times New Roman" w:hAnsi="Times New Roman"/>
        </w:rPr>
        <w:fldChar w:fldCharType="end"/>
      </w:r>
      <w:r>
        <w:rPr>
          <w:rFonts w:ascii="Times New Roman" w:hAnsi="Times New Roman"/>
        </w:rPr>
        <w:t xml:space="preserve"> has become</w:t>
      </w:r>
      <w:r w:rsidR="0066538C">
        <w:rPr>
          <w:rFonts w:ascii="Times New Roman" w:hAnsi="Times New Roman"/>
        </w:rPr>
        <w:t xml:space="preserve"> </w:t>
      </w:r>
      <w:r w:rsidR="00684AA7">
        <w:rPr>
          <w:rFonts w:ascii="Times New Roman" w:hAnsi="Times New Roman"/>
        </w:rPr>
        <w:t xml:space="preserve">the </w:t>
      </w:r>
      <w:r w:rsidR="00DC59BB">
        <w:rPr>
          <w:rFonts w:ascii="Times New Roman" w:hAnsi="Times New Roman"/>
        </w:rPr>
        <w:t>canonical</w:t>
      </w:r>
      <w:r w:rsidR="00FB3339">
        <w:rPr>
          <w:rFonts w:ascii="Times New Roman" w:hAnsi="Times New Roman"/>
        </w:rPr>
        <w:t xml:space="preserve"> </w:t>
      </w:r>
      <w:r w:rsidR="0066538C">
        <w:rPr>
          <w:rFonts w:ascii="Times New Roman" w:hAnsi="Times New Roman"/>
        </w:rPr>
        <w:t xml:space="preserve">stalwart </w:t>
      </w:r>
      <w:r>
        <w:rPr>
          <w:rFonts w:ascii="Times New Roman" w:hAnsi="Times New Roman"/>
        </w:rPr>
        <w:t>of</w:t>
      </w:r>
      <w:r w:rsidR="00DC59BB">
        <w:rPr>
          <w:rFonts w:ascii="Times New Roman" w:hAnsi="Times New Roman"/>
        </w:rPr>
        <w:t xml:space="preserve"> </w:t>
      </w:r>
      <w:r w:rsidR="00ED17E0">
        <w:rPr>
          <w:rFonts w:ascii="Times New Roman" w:hAnsi="Times New Roman"/>
        </w:rPr>
        <w:t>AGMs</w:t>
      </w:r>
      <w:r>
        <w:rPr>
          <w:rFonts w:ascii="Times New Roman" w:hAnsi="Times New Roman"/>
        </w:rPr>
        <w:t xml:space="preserve"> in nonhuman</w:t>
      </w:r>
      <w:r w:rsidR="0066538C">
        <w:rPr>
          <w:rFonts w:ascii="Times New Roman" w:hAnsi="Times New Roman"/>
        </w:rPr>
        <w:t xml:space="preserve"> </w:t>
      </w:r>
      <w:r>
        <w:rPr>
          <w:rFonts w:ascii="Times New Roman" w:hAnsi="Times New Roman"/>
        </w:rPr>
        <w:t>demography</w:t>
      </w:r>
      <w:r w:rsidR="0066538C">
        <w:rPr>
          <w:rFonts w:ascii="Times New Roman" w:hAnsi="Times New Roman"/>
        </w:rPr>
        <w:t xml:space="preserve">. </w:t>
      </w:r>
      <w:r w:rsidR="00066FD5">
        <w:rPr>
          <w:rFonts w:ascii="Times New Roman" w:hAnsi="Times New Roman"/>
        </w:rPr>
        <w:t xml:space="preserve">With suitable modifications </w:t>
      </w:r>
      <w:r w:rsidR="002C3261">
        <w:rPr>
          <w:rFonts w:ascii="Times New Roman" w:hAnsi="Times New Roman"/>
        </w:rPr>
        <w:t>that</w:t>
      </w:r>
      <w:r w:rsidR="00066FD5">
        <w:rPr>
          <w:rFonts w:ascii="Times New Roman" w:hAnsi="Times New Roman"/>
        </w:rPr>
        <w:t xml:space="preserve"> phenomenologically account for density-dependent recruitment</w:t>
      </w:r>
      <w:r w:rsidR="00B73C53">
        <w:rPr>
          <w:rFonts w:ascii="Times New Roman" w:hAnsi="Times New Roman"/>
        </w:rPr>
        <w:t xml:space="preserve"> </w:t>
      </w:r>
      <w:r w:rsidR="00427DBB">
        <w:rPr>
          <w:rFonts w:ascii="Times New Roman" w:hAnsi="Times New Roman"/>
        </w:rPr>
        <w:fldChar w:fldCharType="begin">
          <w:fldData xml:space="preserve">PEVuZE5vdGU+PENpdGU+PEF1dGhvcj5PdmFza2FpbmVuPC9BdXRob3I+PFllYXI+MjAwNjwvWWVh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</w:fldData>
        </w:fldChar>
      </w:r>
      <w:r w:rsidR="00291347">
        <w:rPr>
          <w:rFonts w:ascii="Times New Roman" w:hAnsi="Times New Roman"/>
        </w:rPr>
        <w:instrText xml:space="preserve"> ADDIN EN.CITE </w:instrText>
      </w:r>
      <w:r w:rsidR="00291347">
        <w:rPr>
          <w:rFonts w:ascii="Times New Roman" w:hAnsi="Times New Roman"/>
        </w:rPr>
        <w:fldChar w:fldCharType="begin">
          <w:fldData xml:space="preserve">PEVuZE5vdGU+PENpdGU+PEF1dGhvcj5PdmFza2FpbmVuPC9BdXRob3I+PFllYXI+MjAwNjwvWWVh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</w:fldData>
        </w:fldChar>
      </w:r>
      <w:r w:rsidR="00291347">
        <w:rPr>
          <w:rFonts w:ascii="Times New Roman" w:hAnsi="Times New Roman"/>
        </w:rPr>
        <w:instrText xml:space="preserve"> ADDIN EN.CITE.DATA </w:instrText>
      </w:r>
      <w:r w:rsidR="00291347">
        <w:rPr>
          <w:rFonts w:ascii="Times New Roman" w:hAnsi="Times New Roman"/>
        </w:rPr>
      </w:r>
      <w:r w:rsidR="00291347">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291347">
        <w:rPr>
          <w:rFonts w:ascii="Times New Roman" w:hAnsi="Times New Roman"/>
          <w:noProof/>
        </w:rPr>
        <w:t>(</w:t>
      </w:r>
      <w:hyperlink w:anchor="_ENREF_98" w:tooltip="Owen-Smith, 2000 #2620" w:history="1">
        <w:r w:rsidR="008E0605">
          <w:rPr>
            <w:rFonts w:ascii="Times New Roman" w:hAnsi="Times New Roman"/>
            <w:noProof/>
          </w:rPr>
          <w:t>Owen-Smith 2000</w:t>
        </w:r>
      </w:hyperlink>
      <w:r w:rsidR="00291347">
        <w:rPr>
          <w:rFonts w:ascii="Times New Roman" w:hAnsi="Times New Roman"/>
          <w:noProof/>
        </w:rPr>
        <w:t xml:space="preserve">, </w:t>
      </w:r>
      <w:hyperlink w:anchor="_ENREF_97" w:tooltip="Ovaskainen, 2006 #454" w:history="1">
        <w:r w:rsidR="008E0605">
          <w:rPr>
            <w:rFonts w:ascii="Times New Roman" w:hAnsi="Times New Roman"/>
            <w:noProof/>
          </w:rPr>
          <w:t>Ovaskainen and Cornell 2006</w:t>
        </w:r>
      </w:hyperlink>
      <w:r w:rsidR="00291347">
        <w:rPr>
          <w:rFonts w:ascii="Times New Roman" w:hAnsi="Times New Roman"/>
          <w:noProof/>
        </w:rPr>
        <w:t>)</w:t>
      </w:r>
      <w:r w:rsidR="00427DBB">
        <w:rPr>
          <w:rFonts w:ascii="Times New Roman" w:hAnsi="Times New Roman"/>
        </w:rPr>
        <w:fldChar w:fldCharType="end"/>
      </w:r>
      <w:r w:rsidR="00BB62AA">
        <w:rPr>
          <w:rFonts w:ascii="Times New Roman" w:hAnsi="Times New Roman"/>
        </w:rPr>
        <w:t xml:space="preserve">, </w:t>
      </w:r>
      <w:r w:rsidR="0063090B">
        <w:rPr>
          <w:rFonts w:ascii="Times New Roman" w:hAnsi="Times New Roman"/>
        </w:rPr>
        <w:t>explicit</w:t>
      </w:r>
      <w:r w:rsidR="00B73C53">
        <w:rPr>
          <w:rFonts w:ascii="Times New Roman" w:hAnsi="Times New Roman"/>
        </w:rPr>
        <w:t>ly</w:t>
      </w:r>
      <w:r w:rsidR="0063090B">
        <w:rPr>
          <w:rFonts w:ascii="Times New Roman" w:hAnsi="Times New Roman"/>
        </w:rPr>
        <w:t xml:space="preserve"> incorporate </w:t>
      </w:r>
      <w:r w:rsidR="00BB62AA">
        <w:rPr>
          <w:rFonts w:ascii="Times New Roman" w:hAnsi="Times New Roman"/>
        </w:rPr>
        <w:t>resource</w:t>
      </w:r>
      <w:r w:rsidR="00B73C53">
        <w:rPr>
          <w:rFonts w:ascii="Times New Roman" w:hAnsi="Times New Roman"/>
        </w:rPr>
        <w:t>-</w:t>
      </w:r>
      <w:r w:rsidR="00BB62AA">
        <w:rPr>
          <w:rFonts w:ascii="Times New Roman" w:hAnsi="Times New Roman"/>
        </w:rPr>
        <w:t>dependent survival</w:t>
      </w:r>
      <w:r w:rsidR="00066FD5">
        <w:rPr>
          <w:rFonts w:ascii="Times New Roman" w:hAnsi="Times New Roman"/>
        </w:rPr>
        <w:t xml:space="preserve"> </w:t>
      </w:r>
      <w:r w:rsidR="00427DBB">
        <w:rPr>
          <w:rFonts w:ascii="Times New Roman" w:hAnsi="Times New Roman"/>
        </w:rPr>
        <w:fldChar w:fldCharType="begin">
          <w:fldData xml:space="preserve">PEVuZE5vdGU+PENpdGU+PEF1dGhvcj5XaWxtZXJzPC9BdXRob3I+PFllYXI+MjAwNDwvWWVhcj48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</w:fldData>
        </w:fldChar>
      </w:r>
      <w:r w:rsidR="00291347">
        <w:rPr>
          <w:rFonts w:ascii="Times New Roman" w:hAnsi="Times New Roman"/>
        </w:rPr>
        <w:instrText xml:space="preserve"> ADDIN EN.CITE </w:instrText>
      </w:r>
      <w:r w:rsidR="00291347">
        <w:rPr>
          <w:rFonts w:ascii="Times New Roman" w:hAnsi="Times New Roman"/>
        </w:rPr>
        <w:fldChar w:fldCharType="begin">
          <w:fldData xml:space="preserve">PEVuZE5vdGU+PENpdGU+PEF1dGhvcj5XaWxtZXJzPC9BdXRob3I+PFllYXI+MjAwNDwvWWVhcj48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</w:fldData>
        </w:fldChar>
      </w:r>
      <w:r w:rsidR="00291347">
        <w:rPr>
          <w:rFonts w:ascii="Times New Roman" w:hAnsi="Times New Roman"/>
        </w:rPr>
        <w:instrText xml:space="preserve"> ADDIN EN.CITE.DATA </w:instrText>
      </w:r>
      <w:r w:rsidR="00291347">
        <w:rPr>
          <w:rFonts w:ascii="Times New Roman" w:hAnsi="Times New Roman"/>
        </w:rPr>
      </w:r>
      <w:r w:rsidR="00291347">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291347">
        <w:rPr>
          <w:rFonts w:ascii="Times New Roman" w:hAnsi="Times New Roman"/>
          <w:noProof/>
        </w:rPr>
        <w:t>(</w:t>
      </w:r>
      <w:hyperlink w:anchor="_ENREF_98" w:tooltip="Owen-Smith, 2000 #2620" w:history="1">
        <w:r w:rsidR="008E0605">
          <w:rPr>
            <w:rFonts w:ascii="Times New Roman" w:hAnsi="Times New Roman"/>
            <w:noProof/>
          </w:rPr>
          <w:t>Owen-Smith 2000</w:t>
        </w:r>
      </w:hyperlink>
      <w:r w:rsidR="00291347">
        <w:rPr>
          <w:rFonts w:ascii="Times New Roman" w:hAnsi="Times New Roman"/>
          <w:noProof/>
        </w:rPr>
        <w:t xml:space="preserve">, </w:t>
      </w:r>
      <w:hyperlink w:anchor="_ENREF_121" w:tooltip="Wilmers, 2004 #1453" w:history="1">
        <w:r w:rsidR="008E0605">
          <w:rPr>
            <w:rFonts w:ascii="Times New Roman" w:hAnsi="Times New Roman"/>
            <w:noProof/>
          </w:rPr>
          <w:t>Wilmers and Getz 2004</w:t>
        </w:r>
      </w:hyperlink>
      <w:r w:rsidR="00291347">
        <w:rPr>
          <w:rFonts w:ascii="Times New Roman" w:hAnsi="Times New Roman"/>
          <w:noProof/>
        </w:rPr>
        <w:t>)</w:t>
      </w:r>
      <w:r w:rsidR="00427DBB">
        <w:rPr>
          <w:rFonts w:ascii="Times New Roman" w:hAnsi="Times New Roman"/>
        </w:rPr>
        <w:fldChar w:fldCharType="end"/>
      </w:r>
      <w:r w:rsidR="00BB62AA">
        <w:rPr>
          <w:rFonts w:ascii="Times New Roman" w:hAnsi="Times New Roman"/>
        </w:rPr>
        <w:t xml:space="preserve"> </w:t>
      </w:r>
      <w:r w:rsidR="00066FD5">
        <w:rPr>
          <w:rFonts w:ascii="Times New Roman" w:hAnsi="Times New Roman"/>
        </w:rPr>
        <w:t xml:space="preserve">or </w:t>
      </w:r>
      <w:r w:rsidR="0063090B">
        <w:rPr>
          <w:rFonts w:ascii="Times New Roman" w:hAnsi="Times New Roman"/>
        </w:rPr>
        <w:t>include</w:t>
      </w:r>
      <w:r w:rsidR="00066FD5">
        <w:rPr>
          <w:rFonts w:ascii="Times New Roman" w:hAnsi="Times New Roman"/>
        </w:rPr>
        <w:t xml:space="preserve"> </w:t>
      </w:r>
      <w:r w:rsidR="00B73C53">
        <w:rPr>
          <w:rFonts w:ascii="Times New Roman" w:hAnsi="Times New Roman"/>
        </w:rPr>
        <w:t xml:space="preserve">environmental or </w:t>
      </w:r>
      <w:r w:rsidR="00066FD5">
        <w:rPr>
          <w:rFonts w:ascii="Times New Roman" w:hAnsi="Times New Roman"/>
        </w:rPr>
        <w:t>demographic stochasticity</w:t>
      </w:r>
      <w:r w:rsidR="00BB62AA">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&lt;EndNote&gt;&lt;Cite&gt;&lt;Author&gt;Lande&lt;/Author&gt;&lt;Year&gt;2003&lt;/Year&gt;&lt;RecNum&gt;1648&lt;/RecNum&gt;&lt;DisplayText&gt;(Lande et al. 2003)&lt;/DisplayText&gt;&lt;record&gt;&lt;rec-number&gt;1648&lt;/rec-number&gt;&lt;foreign-keys&gt;&lt;key app="EN" db-id="xrvtaaevbzx9w5e9z065fzvmavfszssxapvs"&gt;1648&lt;/key&gt;&lt;/foreign-keys&gt;&lt;ref-type name="Book"&gt;6&lt;/ref-type&gt;&lt;contributors&gt;&lt;authors&gt;&lt;author&gt;Lande, Russell&lt;/author&gt;&lt;author&gt;Engen, Steinar&lt;/author&gt;&lt;author&gt;Sæther, Bernt-Erik&lt;/author&gt;&lt;/authors&gt;&lt;/contributors&gt;&lt;titles&gt;&lt;title&gt;Stochastic population dynamics in ecology and conservation&lt;/title&gt;&lt;secondary-title&gt;Oxford series in ecology and evolution&lt;/secondary-title&gt;&lt;/titles&gt;&lt;pages&gt;x, 212 p.&lt;/pages&gt;&lt;keywords&gt;&lt;keyword&gt;Population biology Mathematical models.&lt;/keyword&gt;&lt;keyword&gt;Ecology Mathematical models.&lt;/keyword&gt;&lt;keyword&gt;Conservation biology Mathematical models.&lt;/keyword&gt;&lt;keyword&gt;Stochastic processes Mathematical models.&lt;/keyword&gt;&lt;/keywords&gt;&lt;dates&gt;&lt;year&gt;2003&lt;/year&gt;&lt;/dates&gt;&lt;pub-location&gt;Oxford ; New York&lt;/pub-location&gt;&lt;publisher&gt;Oxford University Press&lt;/publisher&gt;&lt;isbn&gt;0198525249&amp;#xD;0198525257 (pbk.)&lt;/isbn&gt;&lt;accession-num&gt;12988972&lt;/accession-num&gt;&lt;call-num&gt;Jefferson or Adams Building Reading Rooms QH352; .L36 2003&amp;#xD;Jefferson or Adams Building Reading Rooms - STORED OFFSITE QH352; .L36 2003&lt;/call-num&gt;&lt;urls&gt;&lt;related-urls&gt;&lt;url&gt;http://www.loc.gov/catdir/toc/fy038/2002042559.html&lt;/url&gt;&lt;url&gt;http://www.loc.gov/catdir/enhancements/fy0613/2002042559-d.html&lt;/url&gt;&lt;url&gt;http://www.loc.gov/catdir/enhancements/fy0725/2002042559-b.html&lt;/url&gt;&lt;/related-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65" w:tooltip="Lande, 2003 #1648" w:history="1">
        <w:r w:rsidR="008E0605">
          <w:rPr>
            <w:rFonts w:ascii="Times New Roman" w:hAnsi="Times New Roman"/>
            <w:noProof/>
          </w:rPr>
          <w:t>Lande et al. 2003</w:t>
        </w:r>
      </w:hyperlink>
      <w:r w:rsidR="00427DBB">
        <w:rPr>
          <w:rFonts w:ascii="Times New Roman" w:hAnsi="Times New Roman"/>
          <w:noProof/>
        </w:rPr>
        <w:t>)</w:t>
      </w:r>
      <w:r w:rsidR="00427DBB">
        <w:rPr>
          <w:rFonts w:ascii="Times New Roman" w:hAnsi="Times New Roman"/>
        </w:rPr>
        <w:fldChar w:fldCharType="end"/>
      </w:r>
      <w:r w:rsidR="0063090B">
        <w:rPr>
          <w:rFonts w:ascii="Times New Roman" w:hAnsi="Times New Roman"/>
        </w:rPr>
        <w:t>, the Leslie</w:t>
      </w:r>
      <w:r w:rsidR="00066FD5">
        <w:rPr>
          <w:rFonts w:ascii="Times New Roman" w:hAnsi="Times New Roman"/>
        </w:rPr>
        <w:t xml:space="preserve"> </w:t>
      </w:r>
      <w:r w:rsidR="00DF27B7">
        <w:rPr>
          <w:rFonts w:ascii="Times New Roman" w:hAnsi="Times New Roman"/>
        </w:rPr>
        <w:t>framework</w:t>
      </w:r>
      <w:r w:rsidR="00066FD5">
        <w:rPr>
          <w:rFonts w:ascii="Times New Roman" w:hAnsi="Times New Roman"/>
        </w:rPr>
        <w:t xml:space="preserve"> has been used to </w:t>
      </w:r>
      <w:r w:rsidR="00DF27B7">
        <w:rPr>
          <w:rFonts w:ascii="Times New Roman" w:hAnsi="Times New Roman"/>
        </w:rPr>
        <w:t>assess</w:t>
      </w:r>
      <w:r w:rsidR="00066FD5">
        <w:rPr>
          <w:rFonts w:ascii="Times New Roman" w:hAnsi="Times New Roman"/>
        </w:rPr>
        <w:t xml:space="preserve"> </w:t>
      </w:r>
      <w:r w:rsidR="00DF27B7">
        <w:rPr>
          <w:rFonts w:ascii="Times New Roman" w:hAnsi="Times New Roman"/>
        </w:rPr>
        <w:t>and design</w:t>
      </w:r>
      <w:r w:rsidR="00066FD5">
        <w:rPr>
          <w:rFonts w:ascii="Times New Roman" w:hAnsi="Times New Roman"/>
        </w:rPr>
        <w:t xml:space="preserve"> harvesting policies in fisheries, forestry and wildlife management</w:t>
      </w:r>
      <w:r w:rsidR="00DF27B7">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&lt;EndNote&gt;&lt;Cite&gt;&lt;Author&gt;Getz&lt;/Author&gt;&lt;Year&gt;1989&lt;/Year&gt;&lt;RecNum&gt;35&lt;/RecNum&gt;&lt;DisplayText&gt;(Getz and Haight 1989)&lt;/DisplayText&gt;&lt;record&gt;&lt;rec-number&gt;35&lt;/rec-number&gt;&lt;foreign-keys&gt;&lt;key app="EN" db-id="xrvtaaevbzx9w5e9z065fzvmavfszssxapvs"&gt;35&lt;/key&gt;&lt;/foreign-keys&gt;&lt;ref-type name="Book"&gt;6&lt;/ref-type&gt;&lt;contributors&gt;&lt;authors&gt;&lt;author&gt;Getz, Wayne M.&lt;/author&gt;&lt;author&gt;Haight, Robert G.&lt;/author&gt;&lt;/authors&gt;&lt;/contributors&gt;&lt;titles&gt;&lt;title&gt;Population harvesting : demographic models of fish, forest, and animal resources&lt;/title&gt;&lt;secondary-title&gt;Monographs in population biology&lt;/secondary-title&gt;&lt;short-title&gt;Population harvesting : demographic models of fish, forest, and animal resources&lt;/short-title&gt;&lt;/titles&gt;&lt;pages&gt;xv, 391 p.&lt;/pages&gt;&lt;number&gt;27&lt;/number&gt;&lt;keywords&gt;&lt;keyword&gt;Population biology Mathematical models.&lt;/keyword&gt;&lt;keyword&gt;Wildlife management Mathematical models.&lt;/keyword&gt;&lt;keyword&gt;Forest management Mathematical models.&lt;/keyword&gt;&lt;/keywords&gt;&lt;dates&gt;&lt;year&gt;1989&lt;/year&gt;&lt;/dates&gt;&lt;pub-location&gt;Princeton, N.J.&lt;/pub-location&gt;&lt;publisher&gt;Princeton University Press&lt;/publisher&gt;&lt;isbn&gt;0691085153 (alk. paper) 0691085161 (pbk.)&lt;/isbn&gt;&lt;call-num&gt;Bioscience &amp;amp; Natural Resources QH352 .G471 1989 DUE 12-21-10 Moffitt QH352 .G471 1989 c.11 DUE 02-19-11&lt;/call-num&gt;&lt;urls&gt;&lt;/urls&gt;&lt;/record&gt;&lt;/Cite&gt;&lt;/EndNote&gt;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36" w:tooltip="Getz, 1989 #35" w:history="1">
        <w:r w:rsidR="008E0605">
          <w:rPr>
            <w:rFonts w:ascii="Times New Roman" w:hAnsi="Times New Roman"/>
            <w:noProof/>
          </w:rPr>
          <w:t>Getz and Haight 1989</w:t>
        </w:r>
      </w:hyperlink>
      <w:r w:rsidR="00427DBB">
        <w:rPr>
          <w:rFonts w:ascii="Times New Roman" w:hAnsi="Times New Roman"/>
          <w:noProof/>
        </w:rPr>
        <w:t>)</w:t>
      </w:r>
      <w:r w:rsidR="00427DBB">
        <w:rPr>
          <w:rFonts w:ascii="Times New Roman" w:hAnsi="Times New Roman"/>
        </w:rPr>
        <w:fldChar w:fldCharType="end"/>
      </w:r>
      <w:r w:rsidR="00B73C53">
        <w:rPr>
          <w:rFonts w:ascii="Times New Roman" w:hAnsi="Times New Roman"/>
        </w:rPr>
        <w:t xml:space="preserve"> </w:t>
      </w:r>
      <w:r w:rsidR="00DF27B7">
        <w:rPr>
          <w:rFonts w:ascii="Times New Roman" w:hAnsi="Times New Roman"/>
        </w:rPr>
        <w:t>and to implement population viability analyses in conservation biology</w:t>
      </w:r>
      <w:r w:rsidR="00BB62AA">
        <w:rPr>
          <w:rFonts w:ascii="Times New Roman" w:hAnsi="Times New Roman"/>
        </w:rPr>
        <w:t xml:space="preserve"> </w:t>
      </w:r>
      <w:r w:rsidR="00427DBB">
        <w:rPr>
          <w:rFonts w:ascii="Times New Roman" w:hAnsi="Times New Roman"/>
        </w:rPr>
        <w:fldChar w:fldCharType="begin">
          <w:fldData xml:space="preserve">PEVuZE5vdGU+PENpdGU+PEF1dGhvcj5CZWlzc2luZ2VyPC9BdXRob3I+PFllYXI+MTk5ODwvWWVh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PEVuZE5vdGU+PENpdGU+PEF1dGhvcj5CZWlzc2luZ2VyPC9BdXRob3I+PFllYXI+MTk5ODwvWWVh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9" w:tooltip="Beissinger, 1998 #2579" w:history="1">
        <w:r w:rsidR="008E0605">
          <w:rPr>
            <w:rFonts w:ascii="Times New Roman" w:hAnsi="Times New Roman"/>
            <w:noProof/>
          </w:rPr>
          <w:t>Beissinger and Westphal 1998</w:t>
        </w:r>
      </w:hyperlink>
      <w:r w:rsidR="00427DBB">
        <w:rPr>
          <w:rFonts w:ascii="Times New Roman" w:hAnsi="Times New Roman"/>
          <w:noProof/>
        </w:rPr>
        <w:t>)</w:t>
      </w:r>
      <w:r w:rsidR="00427DBB">
        <w:rPr>
          <w:rFonts w:ascii="Times New Roman" w:hAnsi="Times New Roman"/>
        </w:rPr>
        <w:fldChar w:fldCharType="end"/>
      </w:r>
      <w:r w:rsidR="005E565E">
        <w:rPr>
          <w:rFonts w:ascii="Times New Roman" w:hAnsi="Times New Roman"/>
        </w:rPr>
        <w:t>.</w:t>
      </w:r>
      <w:r w:rsidR="00DF27B7">
        <w:rPr>
          <w:rFonts w:ascii="Times New Roman" w:hAnsi="Times New Roman"/>
        </w:rPr>
        <w:t xml:space="preserve">  </w:t>
      </w:r>
      <w:r w:rsidR="00BB62AA">
        <w:rPr>
          <w:rFonts w:ascii="Times New Roman" w:hAnsi="Times New Roman"/>
        </w:rPr>
        <w:t>In these cases, h</w:t>
      </w:r>
      <w:r w:rsidR="00B73C53">
        <w:rPr>
          <w:rFonts w:ascii="Times New Roman" w:hAnsi="Times New Roman"/>
        </w:rPr>
        <w:t xml:space="preserve">owever, the </w:t>
      </w:r>
      <w:r w:rsidR="00BB62AA">
        <w:rPr>
          <w:rFonts w:ascii="Times New Roman" w:hAnsi="Times New Roman"/>
        </w:rPr>
        <w:t>AGM structure</w:t>
      </w:r>
      <w:r w:rsidR="00B73C53">
        <w:rPr>
          <w:rFonts w:ascii="Times New Roman" w:hAnsi="Times New Roman"/>
        </w:rPr>
        <w:t xml:space="preserve"> is maintained, albeit in a stochastic </w:t>
      </w:r>
      <w:r w:rsidR="00246318">
        <w:rPr>
          <w:rFonts w:ascii="Times New Roman" w:hAnsi="Times New Roman"/>
        </w:rPr>
        <w:t xml:space="preserve">difference or differential equation framework. </w:t>
      </w:r>
    </w:p>
    <w:p w14:paraId="64FFC26A" w14:textId="45BDA60C" w:rsidR="005E565E" w:rsidRDefault="00790F26" w:rsidP="00E05767">
      <w:pPr>
        <w:spacing w:line="480" w:lineRule="auto"/>
        <w:ind w:firstLine="720"/>
        <w:rPr>
          <w:rFonts w:ascii="Times New Roman" w:hAnsi="Times New Roman"/>
        </w:rPr>
      </w:pPr>
      <w:r>
        <w:rPr>
          <w:rFonts w:ascii="Times New Roman" w:hAnsi="Times New Roman"/>
        </w:rPr>
        <w:t xml:space="preserve">The foundation for the </w:t>
      </w:r>
      <w:r w:rsidR="00974DE9">
        <w:rPr>
          <w:rFonts w:ascii="Times New Roman" w:hAnsi="Times New Roman"/>
        </w:rPr>
        <w:t xml:space="preserve">boundary level </w:t>
      </w:r>
      <w:r>
        <w:rPr>
          <w:rFonts w:ascii="Times New Roman" w:hAnsi="Times New Roman"/>
        </w:rPr>
        <w:t>canonical approach to modeling epidemiological processes</w:t>
      </w:r>
      <w:r w:rsidR="00EC33C4">
        <w:rPr>
          <w:rFonts w:ascii="Times New Roman" w:hAnsi="Times New Roman"/>
        </w:rPr>
        <w:t>—</w:t>
      </w:r>
      <w:r w:rsidR="001F696C">
        <w:rPr>
          <w:rFonts w:ascii="Times New Roman" w:hAnsi="Times New Roman"/>
        </w:rPr>
        <w:t>so-called SIR modeling</w:t>
      </w:r>
      <w:r w:rsidR="00EC33C4">
        <w:rPr>
          <w:rFonts w:ascii="Times New Roman" w:hAnsi="Times New Roman"/>
        </w:rPr>
        <w:t xml:space="preserve">—was </w:t>
      </w:r>
      <w:r w:rsidR="00974DE9">
        <w:rPr>
          <w:rFonts w:ascii="Times New Roman" w:hAnsi="Times New Roman"/>
        </w:rPr>
        <w:t xml:space="preserve">laid by Kermack and McKendrick in the 1920’s </w:t>
      </w:r>
      <w:r w:rsidR="00427DBB">
        <w:rPr>
          <w:rFonts w:ascii="Times New Roman" w:hAnsi="Times New Roman"/>
        </w:rPr>
        <w:fldChar w:fldCharType="begin"/>
      </w:r>
      <w:r w:rsidR="00427DBB">
        <w:rPr>
          <w:rFonts w:ascii="Times New Roman" w:hAnsi="Times New Roman"/>
        </w:rPr>
        <w:instrText xml:space="preserve"> ADDIN EN.CITE &lt;EndNote&gt;&lt;Cite&gt;&lt;Author&gt;Kermack&lt;/Author&gt;&lt;Year&gt;1927&lt;/Year&gt;&lt;RecNum&gt;1662&lt;/RecNum&gt;&lt;DisplayText&gt;(Kermack and McKendrick 1927)&lt;/DisplayText&gt;&lt;record&gt;&lt;rec-number&gt;1662&lt;/rec-number&gt;&lt;foreign-keys&gt;&lt;key app="EN" db-id="xrvtaaevbzx9w5e9z065fzvmavfszssxapvs"&gt;1662&lt;/key&gt;&lt;/foreign-keys&gt;&lt;ref-type name="Journal Article"&gt;17&lt;/ref-type&gt;&lt;contributors&gt;&lt;authors&gt;&lt;author&gt;Kermack, W. O.&lt;/author&gt;&lt;author&gt;McKendrick, A. G.&lt;/author&gt;&lt;/authors&gt;&lt;/contributors&gt;&lt;titles&gt;&lt;title&gt;Contribution to the mathematical theory of epidemics&lt;/title&gt;&lt;secondary-title&gt;Proceedings of the Royal Society of London Series a-Containing Papers of a Mathematical and Physical Character&lt;/secondary-title&gt;&lt;alt-title&gt;P R Soc Lond a-Conta&lt;/alt-title&gt;&lt;/titles&gt;&lt;periodical&gt;&lt;full-title&gt;Proceedings of the Royal Society of London Series a-Containing Papers of a Mathematical and Physical Character&lt;/full-title&gt;&lt;abbr-1&gt;P R Soc Lond a-Conta&lt;/abbr-1&gt;&lt;/periodical&gt;&lt;alt-periodical&gt;&lt;full-title&gt;Proceedings of the Royal Society of London Series a-Containing Papers of a Mathematical and Physical Character&lt;/full-title&gt;&lt;abbr-1&gt;P R Soc Lond a-Conta&lt;/abbr-1&gt;&lt;/alt-periodical&gt;&lt;pages&gt;700-721&lt;/pages&gt;&lt;volume&gt;115&lt;/volume&gt;&lt;number&gt;772&lt;/number&gt;&lt;dates&gt;&lt;year&gt;1927&lt;/year&gt;&lt;pub-dates&gt;&lt;date&gt;Aug&lt;/date&gt;&lt;/pub-dates&gt;&lt;/dates&gt;&lt;isbn&gt;0950-1207&lt;/isbn&gt;&lt;accession-num&gt;ISI:000202788900013&lt;/accession-num&gt;&lt;urls&gt;&lt;related-urls&gt;&lt;url&gt;&amp;lt;Go to ISI&amp;gt;://000202788900013&lt;/url&gt;&lt;/related-urls&gt;&lt;/urls&gt;&lt;language&gt;English&lt;/language&gt;&lt;/record&gt;&lt;/Cite&gt;&lt;/EndNote&gt;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63" w:tooltip="Kermack, 1927 #1662" w:history="1">
        <w:r w:rsidR="008E0605">
          <w:rPr>
            <w:rFonts w:ascii="Times New Roman" w:hAnsi="Times New Roman"/>
            <w:noProof/>
          </w:rPr>
          <w:t>Kermack and McKendrick 1927</w:t>
        </w:r>
      </w:hyperlink>
      <w:r w:rsidR="00427DBB">
        <w:rPr>
          <w:rFonts w:ascii="Times New Roman" w:hAnsi="Times New Roman"/>
          <w:noProof/>
        </w:rPr>
        <w:t>)</w:t>
      </w:r>
      <w:r w:rsidR="00427DBB">
        <w:rPr>
          <w:rFonts w:ascii="Times New Roman" w:hAnsi="Times New Roman"/>
        </w:rPr>
        <w:fldChar w:fldCharType="end"/>
      </w:r>
      <w:r w:rsidR="001E3CD2">
        <w:rPr>
          <w:rFonts w:ascii="Times New Roman" w:hAnsi="Times New Roman"/>
        </w:rPr>
        <w:t xml:space="preserve"> (for modern expositions </w:t>
      </w:r>
      <w:r w:rsidR="001F696C" w:rsidRPr="001F696C">
        <w:rPr>
          <w:rFonts w:ascii="Times New Roman" w:hAnsi="Times New Roman"/>
          <w:i/>
        </w:rPr>
        <w:t>inter</w:t>
      </w:r>
      <w:r w:rsidR="001F696C">
        <w:rPr>
          <w:rFonts w:ascii="Times New Roman" w:hAnsi="Times New Roman"/>
          <w:i/>
        </w:rPr>
        <w:t xml:space="preserve"> </w:t>
      </w:r>
      <w:r w:rsidR="001F696C" w:rsidRPr="001F696C">
        <w:rPr>
          <w:rFonts w:ascii="Times New Roman" w:hAnsi="Times New Roman"/>
          <w:i/>
        </w:rPr>
        <w:t>alia</w:t>
      </w:r>
      <w:r w:rsidR="001F696C">
        <w:rPr>
          <w:rFonts w:ascii="Times New Roman" w:hAnsi="Times New Roman"/>
        </w:rPr>
        <w:t xml:space="preserve"> </w:t>
      </w:r>
      <w:r w:rsidR="001E3CD2">
        <w:rPr>
          <w:rFonts w:ascii="Times New Roman" w:hAnsi="Times New Roman"/>
        </w:rPr>
        <w:t xml:space="preserve">see </w:t>
      </w:r>
      <w:r w:rsidR="00427DBB">
        <w:rPr>
          <w:rFonts w:ascii="Times New Roman" w:hAnsi="Times New Roman"/>
        </w:rPr>
        <w:fldChar w:fldCharType="begin">
          <w:fldData xml:space="preserve">PEVuZE5vdGU+PENpdGU+PEF1dGhvcj5IZXRoY290ZTwvQXV0aG9yPjxZZWFyPjIwMDA8L1llYXI+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</w:fldData>
        </w:fldChar>
      </w:r>
      <w:r w:rsidR="0078389C">
        <w:rPr>
          <w:rFonts w:ascii="Times New Roman" w:hAnsi="Times New Roman"/>
        </w:rPr>
        <w:instrText xml:space="preserve"> ADDIN EN.CITE </w:instrText>
      </w:r>
      <w:r w:rsidR="0078389C">
        <w:rPr>
          <w:rFonts w:ascii="Times New Roman" w:hAnsi="Times New Roman"/>
        </w:rPr>
        <w:fldChar w:fldCharType="begin">
          <w:fldData xml:space="preserve">PEVuZE5vdGU+PENpdGU+PEF1dGhvcj5IZXRoY290ZTwvQXV0aG9yPjxZZWFyPjIwMDA8L1llYXI+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</w:fldData>
        </w:fldChar>
      </w:r>
      <w:r w:rsidR="0078389C">
        <w:rPr>
          <w:rFonts w:ascii="Times New Roman" w:hAnsi="Times New Roman"/>
        </w:rPr>
        <w:instrText xml:space="preserve"> ADDIN EN.CITE.DATA </w:instrText>
      </w:r>
      <w:r w:rsidR="0078389C">
        <w:rPr>
          <w:rFonts w:ascii="Times New Roman" w:hAnsi="Times New Roman"/>
        </w:rPr>
      </w:r>
      <w:r w:rsidR="0078389C">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78389C">
        <w:rPr>
          <w:rFonts w:ascii="Times New Roman" w:hAnsi="Times New Roman"/>
          <w:noProof/>
        </w:rPr>
        <w:t>(</w:t>
      </w:r>
      <w:hyperlink w:anchor="_ENREF_5" w:tooltip="Anderson, 1991 #145" w:history="1">
        <w:r w:rsidR="008E0605">
          <w:rPr>
            <w:rFonts w:ascii="Times New Roman" w:hAnsi="Times New Roman"/>
            <w:noProof/>
          </w:rPr>
          <w:t>Anderson and May 1991</w:t>
        </w:r>
      </w:hyperlink>
      <w:r w:rsidR="0078389C">
        <w:rPr>
          <w:rFonts w:ascii="Times New Roman" w:hAnsi="Times New Roman"/>
          <w:noProof/>
        </w:rPr>
        <w:t xml:space="preserve">, </w:t>
      </w:r>
      <w:hyperlink w:anchor="_ENREF_54" w:tooltip="Hethcote, 2000 #548" w:history="1">
        <w:r w:rsidR="008E0605">
          <w:rPr>
            <w:rFonts w:ascii="Times New Roman" w:hAnsi="Times New Roman"/>
            <w:noProof/>
          </w:rPr>
          <w:t>Hethcote 2000</w:t>
        </w:r>
      </w:hyperlink>
      <w:r w:rsidR="0078389C">
        <w:rPr>
          <w:rFonts w:ascii="Times New Roman" w:hAnsi="Times New Roman"/>
          <w:noProof/>
        </w:rPr>
        <w:t xml:space="preserve">, </w:t>
      </w:r>
      <w:hyperlink w:anchor="_ENREF_37" w:tooltip="Getz, 2006 #1345" w:history="1">
        <w:r w:rsidR="008E0605">
          <w:rPr>
            <w:rFonts w:ascii="Times New Roman" w:hAnsi="Times New Roman"/>
            <w:noProof/>
          </w:rPr>
          <w:t>Getz and Lloyd-Smith 2006</w:t>
        </w:r>
      </w:hyperlink>
      <w:r w:rsidR="0078389C">
        <w:rPr>
          <w:rFonts w:ascii="Times New Roman" w:hAnsi="Times New Roman"/>
          <w:noProof/>
        </w:rPr>
        <w:t>)</w:t>
      </w:r>
      <w:r w:rsidR="00427DBB">
        <w:rPr>
          <w:rFonts w:ascii="Times New Roman" w:hAnsi="Times New Roman"/>
        </w:rPr>
        <w:fldChar w:fldCharType="end"/>
      </w:r>
      <w:r w:rsidR="00D90930">
        <w:rPr>
          <w:rFonts w:ascii="Times New Roman" w:hAnsi="Times New Roman"/>
        </w:rPr>
        <w:t>)</w:t>
      </w:r>
      <w:r w:rsidR="005E565E">
        <w:rPr>
          <w:rFonts w:ascii="Times New Roman" w:hAnsi="Times New Roman"/>
        </w:rPr>
        <w:t>.</w:t>
      </w:r>
      <w:r w:rsidR="001F696C">
        <w:rPr>
          <w:rFonts w:ascii="Times New Roman" w:hAnsi="Times New Roman"/>
        </w:rPr>
        <w:t xml:space="preserve">  These models have been greatly extended to address questions relating to multi</w:t>
      </w:r>
      <w:r w:rsidR="00FA6901">
        <w:rPr>
          <w:rFonts w:ascii="Times New Roman" w:hAnsi="Times New Roman"/>
        </w:rPr>
        <w:t>ple strain infections</w:t>
      </w:r>
      <w:r w:rsidR="00AA1BCB">
        <w:rPr>
          <w:rFonts w:ascii="Times New Roman" w:hAnsi="Times New Roman"/>
        </w:rPr>
        <w:t xml:space="preserve"> </w:t>
      </w:r>
      <w:r w:rsidR="00427DBB">
        <w:rPr>
          <w:rFonts w:ascii="Times New Roman" w:hAnsi="Times New Roman"/>
        </w:rPr>
        <w:fldChar w:fldCharType="begin">
          <w:fldData xml:space="preserve">PEVuZE5vdGU+PENpdGU+PEF1dGhvcj5BYnUtUmFkZGFkPC9BdXRob3I+PFllYXI+MjAwNTwvWWVh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PEVuZE5vdGU+PENpdGU+PEF1dGhvcj5BYnUtUmFkZGFkPC9BdXRob3I+PFllYXI+MjAwNTwvWWVh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118" w:tooltip="White, 1998 #1666" w:history="1">
        <w:r w:rsidR="008E0605">
          <w:rPr>
            <w:rFonts w:ascii="Times New Roman" w:hAnsi="Times New Roman"/>
            <w:noProof/>
          </w:rPr>
          <w:t>White et al. 1998</w:t>
        </w:r>
      </w:hyperlink>
      <w:r w:rsidR="00427DBB">
        <w:rPr>
          <w:rFonts w:ascii="Times New Roman" w:hAnsi="Times New Roman"/>
          <w:noProof/>
        </w:rPr>
        <w:t xml:space="preserve">, </w:t>
      </w:r>
      <w:hyperlink w:anchor="_ENREF_23" w:tooltip="Dawes, 2002 #1665" w:history="1">
        <w:r w:rsidR="008E0605">
          <w:rPr>
            <w:rFonts w:ascii="Times New Roman" w:hAnsi="Times New Roman"/>
            <w:noProof/>
          </w:rPr>
          <w:t>Dawes and Gog 2002</w:t>
        </w:r>
      </w:hyperlink>
      <w:r w:rsidR="00427DBB">
        <w:rPr>
          <w:rFonts w:ascii="Times New Roman" w:hAnsi="Times New Roman"/>
          <w:noProof/>
        </w:rPr>
        <w:t xml:space="preserve">, </w:t>
      </w:r>
      <w:hyperlink w:anchor="_ENREF_1" w:tooltip="Abu-Raddad, 2005 #1663" w:history="1">
        <w:r w:rsidR="008E0605">
          <w:rPr>
            <w:rFonts w:ascii="Times New Roman" w:hAnsi="Times New Roman"/>
            <w:noProof/>
          </w:rPr>
          <w:t>Abu-Raddad and Ferguson 2005</w:t>
        </w:r>
      </w:hyperlink>
      <w:r w:rsidR="00427DBB">
        <w:rPr>
          <w:rFonts w:ascii="Times New Roman" w:hAnsi="Times New Roman"/>
          <w:noProof/>
        </w:rPr>
        <w:t xml:space="preserve">, </w:t>
      </w:r>
      <w:hyperlink w:anchor="_ENREF_3" w:tooltip="Ackleh, 2005 #1664" w:history="1">
        <w:r w:rsidR="008E0605">
          <w:rPr>
            <w:rFonts w:ascii="Times New Roman" w:hAnsi="Times New Roman"/>
            <w:noProof/>
          </w:rPr>
          <w:t>Ackleh and Allen 2005</w:t>
        </w:r>
      </w:hyperlink>
      <w:r w:rsidR="00427DBB">
        <w:rPr>
          <w:rFonts w:ascii="Times New Roman" w:hAnsi="Times New Roman"/>
          <w:noProof/>
        </w:rPr>
        <w:t>)</w:t>
      </w:r>
      <w:r w:rsidR="00427DBB">
        <w:rPr>
          <w:rFonts w:ascii="Times New Roman" w:hAnsi="Times New Roman"/>
        </w:rPr>
        <w:fldChar w:fldCharType="end"/>
      </w:r>
      <w:r w:rsidR="004D15A4">
        <w:rPr>
          <w:rFonts w:ascii="Times New Roman" w:hAnsi="Times New Roman"/>
        </w:rPr>
        <w:t>, heterogeneity in susceptibility</w:t>
      </w:r>
      <w:r w:rsidR="00E50D30">
        <w:rPr>
          <w:rFonts w:ascii="Times New Roman" w:hAnsi="Times New Roman"/>
        </w:rPr>
        <w:t xml:space="preserve"> or infectiousness</w:t>
      </w:r>
      <w:r w:rsidR="004D15A4">
        <w:rPr>
          <w:rFonts w:ascii="Times New Roman" w:hAnsi="Times New Roman"/>
        </w:rPr>
        <w:t xml:space="preserve"> </w:t>
      </w:r>
      <w:r w:rsidR="00427DBB">
        <w:rPr>
          <w:rFonts w:ascii="Times New Roman" w:hAnsi="Times New Roman"/>
        </w:rPr>
        <w:fldChar w:fldCharType="begin">
          <w:fldData xml:space="preserve">PEVuZE5vdGU+PENpdGU+PEF1dGhvcj5MbG95ZC1TbWl0aDwvQXV0aG9yPjxZZWFyPjIwMDU8L1ll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PEVuZE5vdGU+PENpdGU+PEF1dGhvcj5MbG95ZC1TbWl0aDwvQXV0aG9yPjxZZWFyPjIwMDU8L1ll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73" w:tooltip="Lloyd-Smith, 2005 #202" w:history="1">
        <w:r w:rsidR="008E0605">
          <w:rPr>
            <w:rFonts w:ascii="Times New Roman" w:hAnsi="Times New Roman"/>
            <w:noProof/>
          </w:rPr>
          <w:t>Lloyd-Smith et al. 2005</w:t>
        </w:r>
      </w:hyperlink>
      <w:r w:rsidR="00427DBB">
        <w:rPr>
          <w:rFonts w:ascii="Times New Roman" w:hAnsi="Times New Roman"/>
          <w:noProof/>
        </w:rPr>
        <w:t xml:space="preserve">, </w:t>
      </w:r>
      <w:hyperlink w:anchor="_ENREF_62" w:tooltip="Kenah, 2007 #1670" w:history="1">
        <w:r w:rsidR="008E0605">
          <w:rPr>
            <w:rFonts w:ascii="Times New Roman" w:hAnsi="Times New Roman"/>
            <w:noProof/>
          </w:rPr>
          <w:t>Kenah and Robins 2007</w:t>
        </w:r>
      </w:hyperlink>
      <w:r w:rsidR="00427DBB">
        <w:rPr>
          <w:rFonts w:ascii="Times New Roman" w:hAnsi="Times New Roman"/>
          <w:noProof/>
        </w:rPr>
        <w:t xml:space="preserve">, </w:t>
      </w:r>
      <w:hyperlink w:anchor="_ENREF_81" w:tooltip="Miller, 2007 #1671" w:history="1">
        <w:r w:rsidR="008E0605">
          <w:rPr>
            <w:rFonts w:ascii="Times New Roman" w:hAnsi="Times New Roman"/>
            <w:noProof/>
          </w:rPr>
          <w:t>Miller 2007</w:t>
        </w:r>
      </w:hyperlink>
      <w:r w:rsidR="00427DBB">
        <w:rPr>
          <w:rFonts w:ascii="Times New Roman" w:hAnsi="Times New Roman"/>
          <w:noProof/>
        </w:rPr>
        <w:t xml:space="preserve">, </w:t>
      </w:r>
      <w:hyperlink w:anchor="_ENREF_82" w:tooltip="Miller, 2009 #1668" w:history="1">
        <w:r w:rsidR="008E0605">
          <w:rPr>
            <w:rFonts w:ascii="Times New Roman" w:hAnsi="Times New Roman"/>
            <w:noProof/>
          </w:rPr>
          <w:t>2009</w:t>
        </w:r>
      </w:hyperlink>
      <w:r w:rsidR="00427DBB">
        <w:rPr>
          <w:rFonts w:ascii="Times New Roman" w:hAnsi="Times New Roman"/>
          <w:noProof/>
        </w:rPr>
        <w:t>)</w:t>
      </w:r>
      <w:r w:rsidR="00427DBB">
        <w:rPr>
          <w:rFonts w:ascii="Times New Roman" w:hAnsi="Times New Roman"/>
        </w:rPr>
        <w:fldChar w:fldCharType="end"/>
      </w:r>
      <w:r w:rsidR="00010A2C">
        <w:rPr>
          <w:rFonts w:ascii="Times New Roman" w:hAnsi="Times New Roman"/>
        </w:rPr>
        <w:t xml:space="preserve">, </w:t>
      </w:r>
      <w:r w:rsidR="00296753">
        <w:rPr>
          <w:rFonts w:ascii="Times New Roman" w:hAnsi="Times New Roman"/>
        </w:rPr>
        <w:t xml:space="preserve">evolution of virulence </w:t>
      </w:r>
      <w:r w:rsidR="00427DBB">
        <w:rPr>
          <w:rFonts w:ascii="Times New Roman" w:hAnsi="Times New Roman"/>
        </w:rPr>
        <w:fldChar w:fldCharType="begin">
          <w:fldData xml:space="preserve">PEVuZE5vdGU+PENpdGU+PEF1dGhvcj5Pc25hczwvQXV0aG9yPjxZZWFyPjIwMTI8L1llYXI+PFJl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PEVuZE5vdGU+PENpdGU+PEF1dGhvcj5Pc25hczwvQXV0aG9yPjxZZWFyPjIwMTI8L1llYXI+PFJl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101" w:tooltip="Porco, 2005 #1682" w:history="1">
        <w:r w:rsidR="008E0605">
          <w:rPr>
            <w:rFonts w:ascii="Times New Roman" w:hAnsi="Times New Roman"/>
            <w:noProof/>
          </w:rPr>
          <w:t>Porco et al. 2005</w:t>
        </w:r>
      </w:hyperlink>
      <w:r w:rsidR="00427DBB">
        <w:rPr>
          <w:rFonts w:ascii="Times New Roman" w:hAnsi="Times New Roman"/>
          <w:noProof/>
        </w:rPr>
        <w:t xml:space="preserve">, </w:t>
      </w:r>
      <w:hyperlink w:anchor="_ENREF_96" w:tooltip="Osnas, 2012 #1673" w:history="1">
        <w:r w:rsidR="008E0605">
          <w:rPr>
            <w:rFonts w:ascii="Times New Roman" w:hAnsi="Times New Roman"/>
            <w:noProof/>
          </w:rPr>
          <w:t>Osnas and Dobson 2012</w:t>
        </w:r>
      </w:hyperlink>
      <w:r w:rsidR="00427DBB">
        <w:rPr>
          <w:rFonts w:ascii="Times New Roman" w:hAnsi="Times New Roman"/>
          <w:noProof/>
        </w:rPr>
        <w:t>)</w:t>
      </w:r>
      <w:r w:rsidR="00427DBB">
        <w:rPr>
          <w:rFonts w:ascii="Times New Roman" w:hAnsi="Times New Roman"/>
        </w:rPr>
        <w:fldChar w:fldCharType="end"/>
      </w:r>
      <w:r w:rsidR="00296753">
        <w:rPr>
          <w:rFonts w:ascii="Times New Roman" w:hAnsi="Times New Roman"/>
        </w:rPr>
        <w:t xml:space="preserve">, </w:t>
      </w:r>
      <w:r w:rsidR="00010A2C">
        <w:rPr>
          <w:rFonts w:ascii="Times New Roman" w:hAnsi="Times New Roman"/>
        </w:rPr>
        <w:t>and even</w:t>
      </w:r>
      <w:r w:rsidR="005E2481">
        <w:rPr>
          <w:rFonts w:ascii="Times New Roman" w:hAnsi="Times New Roman"/>
        </w:rPr>
        <w:t xml:space="preserve"> to</w:t>
      </w:r>
      <w:r w:rsidR="00010A2C">
        <w:rPr>
          <w:rFonts w:ascii="Times New Roman" w:hAnsi="Times New Roman"/>
        </w:rPr>
        <w:t xml:space="preserve"> include internal host-immunity dynamics </w:t>
      </w:r>
      <w:r w:rsidR="00427DBB">
        <w:rPr>
          <w:rFonts w:ascii="Times New Roman" w:hAnsi="Times New Roman"/>
        </w:rPr>
        <w:fldChar w:fldCharType="begin">
          <w:fldData xml:space="preserve">PEVuZE5vdGU+PENpdGU+PEF1dGhvcj5TdGVpbm1leWVyPC9BdXRob3I+PFllYXI+MjAxMDwvWWVh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PEVuZE5vdGU+PENpdGU+PEF1dGhvcj5TdGVpbm1leWVyPC9BdXRob3I+PFllYXI+MjAxMDwvWWVh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112" w:tooltip="Steinmeyer, 2010 #1672" w:history="1">
        <w:r w:rsidR="008E0605">
          <w:rPr>
            <w:rFonts w:ascii="Times New Roman" w:hAnsi="Times New Roman"/>
            <w:noProof/>
          </w:rPr>
          <w:t>Steinmeyer et al. 2010</w:t>
        </w:r>
      </w:hyperlink>
      <w:r w:rsidR="00427DBB">
        <w:rPr>
          <w:rFonts w:ascii="Times New Roman" w:hAnsi="Times New Roman"/>
          <w:noProof/>
        </w:rPr>
        <w:t>)</w:t>
      </w:r>
      <w:r w:rsidR="00427DBB">
        <w:rPr>
          <w:rFonts w:ascii="Times New Roman" w:hAnsi="Times New Roman"/>
        </w:rPr>
        <w:fldChar w:fldCharType="end"/>
      </w:r>
      <w:r w:rsidR="005E2481">
        <w:rPr>
          <w:rFonts w:ascii="Times New Roman" w:hAnsi="Times New Roman"/>
        </w:rPr>
        <w:t>.</w:t>
      </w:r>
      <w:r w:rsidR="00D67F57">
        <w:rPr>
          <w:rFonts w:ascii="Times New Roman" w:hAnsi="Times New Roman"/>
        </w:rPr>
        <w:t xml:space="preserve"> </w:t>
      </w:r>
      <w:r w:rsidR="005E2481">
        <w:rPr>
          <w:rFonts w:ascii="Times New Roman" w:hAnsi="Times New Roman"/>
        </w:rPr>
        <w:t>However, t</w:t>
      </w:r>
      <w:r w:rsidR="00D67F57">
        <w:rPr>
          <w:rFonts w:ascii="Times New Roman" w:hAnsi="Times New Roman"/>
        </w:rPr>
        <w:t xml:space="preserve">he linking of internal host-pathogen dynamic processes </w:t>
      </w:r>
      <w:r w:rsidR="000E00B3">
        <w:rPr>
          <w:rFonts w:ascii="Times New Roman" w:hAnsi="Times New Roman"/>
        </w:rPr>
        <w:t>with behaviorally detailed host contact processes has yet to be undertaken.</w:t>
      </w:r>
      <w:r w:rsidR="00D67F57">
        <w:rPr>
          <w:rFonts w:ascii="Times New Roman" w:hAnsi="Times New Roman"/>
        </w:rPr>
        <w:t xml:space="preserve">  </w:t>
      </w:r>
      <w:r w:rsidR="004D15A4">
        <w:rPr>
          <w:rFonts w:ascii="Times New Roman" w:hAnsi="Times New Roman"/>
        </w:rPr>
        <w:t xml:space="preserve"> </w:t>
      </w:r>
    </w:p>
    <w:p w14:paraId="2A5633DF" w14:textId="1BE55D2D" w:rsidR="008211DE" w:rsidRDefault="009D7592" w:rsidP="00E05767">
      <w:pPr>
        <w:spacing w:line="480" w:lineRule="auto"/>
        <w:ind w:firstLine="720"/>
        <w:rPr>
          <w:rFonts w:ascii="Times New Roman" w:hAnsi="Times New Roman"/>
        </w:rPr>
      </w:pPr>
      <w:r>
        <w:rPr>
          <w:rFonts w:ascii="Times New Roman" w:hAnsi="Times New Roman"/>
        </w:rPr>
        <w:t xml:space="preserve">One lineage of </w:t>
      </w:r>
      <w:r w:rsidR="00EE456D">
        <w:rPr>
          <w:rFonts w:ascii="Times New Roman" w:hAnsi="Times New Roman"/>
        </w:rPr>
        <w:t>AGMs</w:t>
      </w:r>
      <w:r w:rsidR="00226D88">
        <w:rPr>
          <w:rFonts w:ascii="Times New Roman" w:hAnsi="Times New Roman"/>
        </w:rPr>
        <w:t xml:space="preserve"> </w:t>
      </w:r>
      <w:r w:rsidR="00E77AEA">
        <w:rPr>
          <w:rFonts w:ascii="Times New Roman" w:hAnsi="Times New Roman"/>
        </w:rPr>
        <w:t>is</w:t>
      </w:r>
      <w:r w:rsidR="00B534B3">
        <w:rPr>
          <w:rFonts w:ascii="Times New Roman" w:hAnsi="Times New Roman"/>
        </w:rPr>
        <w:t xml:space="preserve"> rooted in the competition and predation models of</w:t>
      </w:r>
      <w:r w:rsidR="008211DE">
        <w:rPr>
          <w:rFonts w:ascii="Times New Roman" w:hAnsi="Times New Roman"/>
        </w:rPr>
        <w:t xml:space="preserve"> Lotka</w:t>
      </w:r>
      <w:r w:rsidR="00B534B3">
        <w:rPr>
          <w:rFonts w:ascii="Times New Roman" w:hAnsi="Times New Roman"/>
        </w:rPr>
        <w:t xml:space="preserve"> and </w:t>
      </w:r>
      <w:r w:rsidR="008211DE">
        <w:rPr>
          <w:rFonts w:ascii="Times New Roman" w:hAnsi="Times New Roman"/>
        </w:rPr>
        <w:t xml:space="preserve">Volterra </w:t>
      </w:r>
      <w:r w:rsidR="00427DBB">
        <w:rPr>
          <w:rFonts w:ascii="Times New Roman" w:hAnsi="Times New Roman"/>
        </w:rPr>
        <w:fldChar w:fldCharType="begin"/>
      </w:r>
      <w:r w:rsidR="00427DBB">
        <w:rPr>
          <w:rFonts w:ascii="Times New Roman" w:hAnsi="Times New Roman"/>
        </w:rPr>
        <w:instrText xml:space="preserve"> ADDIN EN.CITE &lt;EndNote&gt;&lt;Cite&gt;&lt;Author&gt;Lotka&lt;/Author&gt;&lt;Year&gt;1925&lt;/Year&gt;&lt;RecNum&gt;71&lt;/RecNum&gt;&lt;DisplayText&gt;(Lotka 1925, Volterra 1926)&lt;/DisplayText&gt;&lt;record&gt;&lt;rec-number&gt;71&lt;/rec-number&gt;&lt;foreign-keys&gt;&lt;key app="EN" db-id="xrvtaaevbzx9w5e9z065fzvmavfszssxapvs"&gt;71&lt;/key&gt;&lt;/foreign-keys&gt;&lt;ref-type name="Book"&gt;6&lt;/ref-type&gt;&lt;contributors&gt;&lt;authors&gt;&lt;author&gt;Lotka, Alfred J.&lt;/author&gt;&lt;/authors&gt;&lt;/contributors&gt;&lt;titles&gt;&lt;title&gt;Elements of physical biology&lt;/title&gt;&lt;short-title&gt;Elements of physical biology&lt;/short-title&gt;&lt;/titles&gt;&lt;pages&gt;xxx, 460 p.&lt;/pages&gt;&lt;keywords&gt;&lt;keyword&gt;Biology.&lt;/keyword&gt;&lt;keyword&gt;Biomathematics.&lt;/keyword&gt;&lt;/keywords&gt;&lt;dates&gt;&lt;year&gt;1925&lt;/year&gt;&lt;/dates&gt;&lt;pub-location&gt;Baltimore&lt;/pub-location&gt;&lt;publisher&gt;Williams &amp;amp; Wilkins company&lt;/publisher&gt;&lt;call-num&gt;Bioscience &amp;amp; Natural Resources QH308 .L75 AVAILABLE&lt;/call-num&gt;&lt;urls&gt;&lt;/urls&gt;&lt;/record&gt;&lt;/Cite&gt;&lt;Cite&gt;&lt;Author&gt;Volterra&lt;/Author&gt;&lt;Year&gt;1926&lt;/Year&gt;&lt;RecNum&gt;103&lt;/RecNum&gt;&lt;record&gt;&lt;rec-number&gt;103&lt;/rec-number&gt;&lt;foreign-keys&gt;&lt;key app="EN" db-id="xrvtaaevbzx9w5e9z065fzvmavfszssxapvs"&gt;103&lt;/key&gt;&lt;/foreign-keys&gt;&lt;ref-type name="Journal Article"&gt;17&lt;/ref-type&gt;&lt;contributors&gt;&lt;authors&gt;&lt;author&gt;Volterra, V.&lt;/author&gt;&lt;/authors&gt;&lt;/contributors&gt;&lt;titles&gt;&lt;title&gt;Fluctuations in the abundance of a species considered mathematically&lt;/title&gt;&lt;secondary-title&gt;Nature&lt;/secondary-title&gt;&lt;short-title&gt;Fluctuations in the abundance of a species considered mathematically.&lt;/short-title&gt;&lt;/titles&gt;&lt;periodical&gt;&lt;full-title&gt;Nature&lt;/full-title&gt;&lt;abbr-1&gt;Nature&lt;/abbr-1&gt;&lt;/periodical&gt;&lt;pages&gt;558-560&lt;/pages&gt;&lt;dates&gt;&lt;year&gt;1926&lt;/year&gt;&lt;pub-dates&gt;&lt;date&gt;JUL-DEC 1926&lt;/date&gt;&lt;/pub-dates&gt;&lt;/dates&gt;&lt;isbn&gt;0028-0836&lt;/isbn&gt;&lt;accession-num&gt;ISI:000188314100280&lt;/accession-num&gt;&lt;urls&gt;&lt;/urls&gt;&lt;language&gt;English&lt;/language&gt;&lt;/record&gt;&lt;/Cite&gt;&lt;/EndNote&gt;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74" w:tooltip="Lotka, 1925 #71" w:history="1">
        <w:r w:rsidR="008E0605">
          <w:rPr>
            <w:rFonts w:ascii="Times New Roman" w:hAnsi="Times New Roman"/>
            <w:noProof/>
          </w:rPr>
          <w:t>Lotka 1925</w:t>
        </w:r>
      </w:hyperlink>
      <w:r w:rsidR="00427DBB">
        <w:rPr>
          <w:rFonts w:ascii="Times New Roman" w:hAnsi="Times New Roman"/>
          <w:noProof/>
        </w:rPr>
        <w:t xml:space="preserve">, </w:t>
      </w:r>
      <w:hyperlink w:anchor="_ENREF_116" w:tooltip="Volterra, 1926 #103" w:history="1">
        <w:r w:rsidR="008E0605">
          <w:rPr>
            <w:rFonts w:ascii="Times New Roman" w:hAnsi="Times New Roman"/>
            <w:noProof/>
          </w:rPr>
          <w:t>Volterra 1926</w:t>
        </w:r>
      </w:hyperlink>
      <w:r w:rsidR="00427DBB">
        <w:rPr>
          <w:rFonts w:ascii="Times New Roman" w:hAnsi="Times New Roman"/>
          <w:noProof/>
        </w:rPr>
        <w:t>)</w:t>
      </w:r>
      <w:r w:rsidR="00427DBB">
        <w:rPr>
          <w:rFonts w:ascii="Times New Roman" w:hAnsi="Times New Roman"/>
        </w:rPr>
        <w:fldChar w:fldCharType="end"/>
      </w:r>
      <w:r w:rsidR="005C4F93">
        <w:rPr>
          <w:rFonts w:ascii="Times New Roman" w:hAnsi="Times New Roman"/>
        </w:rPr>
        <w:t xml:space="preserve"> </w:t>
      </w:r>
      <w:r w:rsidR="008211DE">
        <w:rPr>
          <w:rFonts w:ascii="Times New Roman" w:hAnsi="Times New Roman"/>
        </w:rPr>
        <w:t>and their extension</w:t>
      </w:r>
      <w:r w:rsidR="00B534B3">
        <w:rPr>
          <w:rFonts w:ascii="Times New Roman" w:hAnsi="Times New Roman"/>
        </w:rPr>
        <w:t>s</w:t>
      </w:r>
      <w:r w:rsidR="008211DE">
        <w:rPr>
          <w:rFonts w:ascii="Times New Roman" w:hAnsi="Times New Roman"/>
        </w:rPr>
        <w:t xml:space="preserve"> to </w:t>
      </w:r>
      <w:r w:rsidR="00B534B3">
        <w:rPr>
          <w:rFonts w:ascii="Times New Roman" w:hAnsi="Times New Roman"/>
        </w:rPr>
        <w:t>modeling</w:t>
      </w:r>
      <w:r w:rsidR="008211DE">
        <w:rPr>
          <w:rFonts w:ascii="Times New Roman" w:hAnsi="Times New Roman"/>
        </w:rPr>
        <w:t xml:space="preserve"> interaction</w:t>
      </w:r>
      <w:r w:rsidR="00B534B3">
        <w:rPr>
          <w:rFonts w:ascii="Times New Roman" w:hAnsi="Times New Roman"/>
        </w:rPr>
        <w:t>s in multispecies assembl</w:t>
      </w:r>
      <w:r w:rsidR="00437CC5">
        <w:rPr>
          <w:rFonts w:ascii="Times New Roman" w:hAnsi="Times New Roman"/>
        </w:rPr>
        <w:t>a</w:t>
      </w:r>
      <w:r w:rsidR="00B534B3">
        <w:rPr>
          <w:rFonts w:ascii="Times New Roman" w:hAnsi="Times New Roman"/>
        </w:rPr>
        <w:t xml:space="preserve">ges </w:t>
      </w:r>
      <w:r w:rsidR="00427DBB">
        <w:rPr>
          <w:rFonts w:ascii="Times New Roman" w:hAnsi="Times New Roman"/>
        </w:rPr>
        <w:fldChar w:fldCharType="begin"/>
      </w:r>
      <w:r w:rsidR="00427DBB">
        <w:rPr>
          <w:rFonts w:ascii="Times New Roman" w:hAnsi="Times New Roman"/>
        </w:rPr>
        <w:instrText xml:space="preserve"> ADDIN EN.CITE &lt;EndNote&gt;&lt;Cite&gt;&lt;Author&gt;May&lt;/Author&gt;&lt;Year&gt;1973&lt;/Year&gt;&lt;RecNum&gt;73&lt;/RecNum&gt;&lt;DisplayText&gt;(May 1973)&lt;/DisplayText&gt;&lt;record&gt;&lt;rec-number&gt;73&lt;/rec-number&gt;&lt;foreign-keys&gt;&lt;key app="EN" db-id="xrvtaaevbzx9w5e9z065fzvmavfszssxapvs"&gt;73&lt;/key&gt;&lt;/foreign-keys&gt;&lt;ref-type name="Book"&gt;6&lt;/ref-type&gt;&lt;contributors&gt;&lt;authors&gt;&lt;author&gt;May, Robert M.&lt;/author&gt;&lt;/authors&gt;&lt;/contributors&gt;&lt;titles&gt;&lt;title&gt;Stability and complexity in model ecosystems&lt;/title&gt;&lt;secondary-title&gt;Monographs in population biology&lt;/secondary-title&gt;&lt;short-title&gt;Stability and complexity in model ecosystems&lt;/short-title&gt;&lt;/titles&gt;&lt;pages&gt;ix, 235 p.&lt;/pages&gt;&lt;number&gt;6&lt;/number&gt;&lt;keywords&gt;&lt;keyword&gt;Ecology Mathematical models.&lt;/keyword&gt;&lt;keyword&gt;Animal populations Mathematical models.&lt;/keyword&gt;&lt;keyword&gt;Stability.&lt;/keyword&gt;&lt;/keywords&gt;&lt;dates&gt;&lt;year&gt;1973&lt;/year&gt;&lt;/dates&gt;&lt;pub-location&gt;Princeton, N.J.&lt;/pub-location&gt;&lt;publisher&gt;Princeton University Press&lt;/publisher&gt;&lt;isbn&gt;0691081255 0691081305 (pbk.)&lt;/isbn&gt;&lt;call-num&gt;Bioscience &amp;amp; Natural Resources QH541.15.M3 M381 AVAILABLE&lt;/call-num&gt;&lt;urls&gt;&lt;/urls&gt;&lt;/record&gt;&lt;/Cite&gt;&lt;/EndNote&gt;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78" w:tooltip="May, 1973 #73" w:history="1">
        <w:r w:rsidR="008E0605">
          <w:rPr>
            <w:rFonts w:ascii="Times New Roman" w:hAnsi="Times New Roman"/>
            <w:noProof/>
          </w:rPr>
          <w:t>May 1973</w:t>
        </w:r>
      </w:hyperlink>
      <w:r w:rsidR="00427DBB">
        <w:rPr>
          <w:rFonts w:ascii="Times New Roman" w:hAnsi="Times New Roman"/>
          <w:noProof/>
        </w:rPr>
        <w:t>)</w:t>
      </w:r>
      <w:r w:rsidR="00427DBB">
        <w:rPr>
          <w:rFonts w:ascii="Times New Roman" w:hAnsi="Times New Roman"/>
        </w:rPr>
        <w:fldChar w:fldCharType="end"/>
      </w:r>
      <w:r>
        <w:rPr>
          <w:rFonts w:ascii="Times New Roman" w:hAnsi="Times New Roman"/>
        </w:rPr>
        <w:t xml:space="preserve"> and food</w:t>
      </w:r>
      <w:r w:rsidR="00B63C0C">
        <w:rPr>
          <w:rFonts w:ascii="Times New Roman" w:hAnsi="Times New Roman"/>
        </w:rPr>
        <w:t xml:space="preserve"> </w:t>
      </w:r>
      <w:r>
        <w:rPr>
          <w:rFonts w:ascii="Times New Roman" w:hAnsi="Times New Roman"/>
        </w:rPr>
        <w:t xml:space="preserve">webs </w:t>
      </w:r>
      <w:r w:rsidR="00427DBB">
        <w:rPr>
          <w:rFonts w:ascii="Times New Roman" w:hAnsi="Times New Roman"/>
        </w:rPr>
        <w:fldChar w:fldCharType="begin">
          <w:fldData xml:space="preserve">PEVuZE5vdGU+PENpdGU+PEF1dGhvcj5IYXN0aW5nczwvQXV0aG9yPjxZZWFyPjE5OTE8L1llYXI+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PEVuZE5vdGU+PENpdGU+PEF1dGhvcj5IYXN0aW5nczwvQXV0aG9yPjxZZWFyPjE5OTE8L1llYXI+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51" w:tooltip="Hastings, 1991 #1691" w:history="1">
        <w:r w:rsidR="008E0605">
          <w:rPr>
            <w:rFonts w:ascii="Times New Roman" w:hAnsi="Times New Roman"/>
            <w:noProof/>
          </w:rPr>
          <w:t>Hastings and Powell 1991</w:t>
        </w:r>
      </w:hyperlink>
      <w:r w:rsidR="00427DBB">
        <w:rPr>
          <w:rFonts w:ascii="Times New Roman" w:hAnsi="Times New Roman"/>
          <w:noProof/>
        </w:rPr>
        <w:t xml:space="preserve">, </w:t>
      </w:r>
      <w:hyperlink w:anchor="_ENREF_2" w:tooltip="Ackland, 2004 #423" w:history="1">
        <w:r w:rsidR="008E0605">
          <w:rPr>
            <w:rFonts w:ascii="Times New Roman" w:hAnsi="Times New Roman"/>
            <w:noProof/>
          </w:rPr>
          <w:t>Ackland and Gallagher 2004</w:t>
        </w:r>
      </w:hyperlink>
      <w:r w:rsidR="00427DBB">
        <w:rPr>
          <w:rFonts w:ascii="Times New Roman" w:hAnsi="Times New Roman"/>
          <w:noProof/>
        </w:rPr>
        <w:t>)</w:t>
      </w:r>
      <w:r w:rsidR="00427DBB">
        <w:rPr>
          <w:rFonts w:ascii="Times New Roman" w:hAnsi="Times New Roman"/>
        </w:rPr>
        <w:fldChar w:fldCharType="end"/>
      </w:r>
      <w:r>
        <w:rPr>
          <w:rFonts w:ascii="Times New Roman" w:hAnsi="Times New Roman"/>
        </w:rPr>
        <w:t>, or including</w:t>
      </w:r>
      <w:r w:rsidR="005F2D91">
        <w:rPr>
          <w:rFonts w:ascii="Times New Roman" w:hAnsi="Times New Roman"/>
        </w:rPr>
        <w:t xml:space="preserve"> </w:t>
      </w:r>
      <w:r w:rsidR="0095112E">
        <w:rPr>
          <w:rFonts w:ascii="Times New Roman" w:hAnsi="Times New Roman"/>
        </w:rPr>
        <w:t xml:space="preserve">additional age or stage classes </w:t>
      </w:r>
      <w:r w:rsidR="00427DBB">
        <w:rPr>
          <w:rFonts w:ascii="Times New Roman" w:hAnsi="Times New Roman"/>
        </w:rPr>
        <w:fldChar w:fldCharType="begin"/>
      </w:r>
      <w:r w:rsidR="00427DBB">
        <w:rPr>
          <w:rFonts w:ascii="Times New Roman" w:hAnsi="Times New Roman"/>
        </w:rPr>
        <w:instrText xml:space="preserve"> ADDIN EN.CITE &lt;EndNote&gt;&lt;Cite&gt;&lt;Author&gt;Murdoch&lt;/Author&gt;&lt;Year&gt;2003&lt;/Year&gt;&lt;RecNum&gt;81&lt;/RecNum&gt;&lt;DisplayText&gt;(Murdoch et al. 2003)&lt;/DisplayText&gt;&lt;record&gt;&lt;rec-number&gt;81&lt;/rec-number&gt;&lt;foreign-keys&gt;&lt;key app="EN" db-id="xrvtaaevbzx9w5e9z065fzvmavfszssxapvs"&gt;81&lt;/key&gt;&lt;/foreign-keys&gt;&lt;ref-type name="Book"&gt;6&lt;/ref-type&gt;&lt;contributors&gt;&lt;authors&gt;&lt;author&gt;Murdoch, William W.&lt;/author&gt;&lt;author&gt;Briggs, Cheryl J.&lt;/author&gt;&lt;author&gt;Nisbet, R. M.&lt;/author&gt;&lt;/authors&gt;&lt;/contributors&gt;&lt;titles&gt;&lt;title&gt;Consumer-resource dynamics&lt;/title&gt;&lt;secondary-title&gt;Monographs in population biology&lt;/secondary-title&gt;&lt;short-title&gt;Consumer-resource dynamics&lt;/short-title&gt;&lt;/titles&gt;&lt;pages&gt;xiii, 462 p.&lt;/pages&gt;&lt;number&gt;36&lt;/number&gt;&lt;keywords&gt;&lt;keyword&gt;Population biology Mathematical models.&lt;/keyword&gt;&lt;/keywords&gt;&lt;dates&gt;&lt;year&gt;2003&lt;/year&gt;&lt;/dates&gt;&lt;pub-location&gt;Princeton, N.J.&lt;/pub-location&gt;&lt;publisher&gt;Princeton University Press&lt;/publisher&gt;&lt;isbn&gt;069100658X (alk. paper) 0691006571 (pbk. alk. paper)&lt;/isbn&gt;&lt;call-num&gt;Bioscience &amp;amp; Natural Resources QH352 .M966 2003 AVAILABLE&lt;/call-num&gt;&lt;urls&gt;&lt;related-urls&gt;&lt;url&gt;http://www.loc.gov/catdir/description/prin031/2002029273.html &lt;/url&gt;&lt;/related-urls&gt;&lt;/urls&gt;&lt;/record&gt;&lt;/Cite&gt;&lt;/EndNote&gt;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87" w:tooltip="Murdoch, 2003 #81" w:history="1">
        <w:r w:rsidR="008E0605">
          <w:rPr>
            <w:rFonts w:ascii="Times New Roman" w:hAnsi="Times New Roman"/>
            <w:noProof/>
          </w:rPr>
          <w:t>Murdoch et al. 2003</w:t>
        </w:r>
      </w:hyperlink>
      <w:r w:rsidR="00427DBB">
        <w:rPr>
          <w:rFonts w:ascii="Times New Roman" w:hAnsi="Times New Roman"/>
          <w:noProof/>
        </w:rPr>
        <w:t>)</w:t>
      </w:r>
      <w:r w:rsidR="00427DBB">
        <w:rPr>
          <w:rFonts w:ascii="Times New Roman" w:hAnsi="Times New Roman"/>
        </w:rPr>
        <w:fldChar w:fldCharType="end"/>
      </w:r>
      <w:r>
        <w:rPr>
          <w:rFonts w:ascii="Times New Roman" w:hAnsi="Times New Roman"/>
        </w:rPr>
        <w:t xml:space="preserve">.  </w:t>
      </w:r>
      <w:r w:rsidR="00E77AEA">
        <w:rPr>
          <w:rFonts w:ascii="Times New Roman" w:hAnsi="Times New Roman"/>
        </w:rPr>
        <w:t>A second lineage is rooted in the host-parasitoid models</w:t>
      </w:r>
      <w:r w:rsidR="005C4F93">
        <w:rPr>
          <w:rFonts w:ascii="Times New Roman" w:hAnsi="Times New Roman"/>
        </w:rPr>
        <w:t xml:space="preserve"> </w:t>
      </w:r>
      <w:r w:rsidR="00E77AEA">
        <w:rPr>
          <w:rFonts w:ascii="Times New Roman" w:hAnsi="Times New Roman"/>
        </w:rPr>
        <w:t>of</w:t>
      </w:r>
      <w:r w:rsidR="005C4F93">
        <w:rPr>
          <w:rFonts w:ascii="Times New Roman" w:hAnsi="Times New Roman"/>
        </w:rPr>
        <w:t xml:space="preserve"> Nicholson</w:t>
      </w:r>
      <w:r w:rsidR="00E77AEA">
        <w:rPr>
          <w:rFonts w:ascii="Times New Roman" w:hAnsi="Times New Roman"/>
        </w:rPr>
        <w:t xml:space="preserve"> and </w:t>
      </w:r>
      <w:r w:rsidR="005C4F93">
        <w:rPr>
          <w:rFonts w:ascii="Times New Roman" w:hAnsi="Times New Roman"/>
        </w:rPr>
        <w:t>Bailey</w:t>
      </w:r>
      <w:r w:rsidR="0095112E">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&lt;EndNote&gt;&lt;Cite&gt;&lt;Author&gt;Nicholson&lt;/Author&gt;&lt;Year&gt;1933&lt;/Year&gt;&lt;RecNum&gt;1429&lt;/RecNum&gt;&lt;DisplayText&gt;(Nicholson 1933, &lt;style font="Times New Roman"&gt;Nicholson&lt;/style&gt; and &lt;style font="Times New Roman"&gt;Bailey&lt;/style&gt; 1935)&lt;/DisplayText&gt;&lt;record&gt;&lt;rec-number&gt;1429&lt;/rec-number&gt;&lt;foreign-keys&gt;&lt;key app="EN" db-id="xrvtaaevbzx9w5e9z065fzvmavfszssxapvs"&gt;1429&lt;/key&gt;&lt;key app="ENWeb" db-id="RTABZwrg@aYAAHCXmHw"&gt;90&lt;/key&gt;&lt;/foreign-keys&gt;&lt;ref-type name="Journal Article"&gt;17&lt;/ref-type&gt;&lt;contributors&gt;&lt;authors&gt;&lt;author&gt;Nicholson, AJ&lt;/author&gt;&lt;/authors&gt;&lt;/contributors&gt;&lt;auth-address&gt;Commonwealth Council Sci &amp;amp; Ind Res, Div Econom Entomol, Canberra, Australia&lt;/auth-address&gt;&lt;titles&gt;&lt;title&gt;The balance of animal populations&lt;/title&gt;&lt;secondary-title&gt;Journal of Animal Ecology&lt;/secondary-title&gt;&lt;/titles&gt;&lt;periodical&gt;&lt;full-title&gt;Journal of Animal Ecology&lt;/full-title&gt;&lt;abbr-1&gt;J Anim Ecol&lt;/abbr-1&gt;&lt;/periodical&gt;&lt;pages&gt;132-178&lt;/pages&gt;&lt;dates&gt;&lt;year&gt;1933&lt;/year&gt;&lt;pub-dates&gt;&lt;date&gt;1933&lt;/date&gt;&lt;/pub-dates&gt;&lt;/dates&gt;&lt;isbn&gt;0021-8790&lt;/isbn&gt;&lt;accession-num&gt;ISI:000201317300010&lt;/accession-num&gt;&lt;urls&gt;&lt;/urls&gt;&lt;language&gt;English&lt;/language&gt;&lt;/record&gt;&lt;/Cite&gt;&lt;Cite&gt;&lt;Author&gt;Nicholson&lt;/Author&gt;&lt;Year&gt;1935&lt;/Year&gt;&lt;RecNum&gt;119&lt;/RecNum&gt;&lt;record&gt;&lt;rec-number&gt;119&lt;/rec-number&gt;&lt;foreign-keys&gt;&lt;key app="EN" db-id="xrvtaaevbzx9w5e9z065fzvmavfszssxapvs"&gt;119&lt;/key&gt;&lt;/foreign-keys&gt;&lt;ref-type name="Journal Article"&gt;17&lt;/ref-type&gt;&lt;contributors&gt;&lt;authors&gt;&lt;author&gt;&lt;style face="normal" font="Times New Roman" size="100%"&gt;Nicholson, A. J. &lt;/style&gt;&lt;/author&gt;&lt;author&gt;&lt;style face="normal" font="Times New Roman" size="100%"&gt;Bailey, V. A. &lt;/style&gt;&lt;/author&gt;&lt;/authors&gt;&lt;/contributors&gt;&lt;titles&gt;&lt;title&gt;&lt;style face="normal" font="Times New Roman" size="100%"&gt;The balance of animal populations&lt;/style&gt;&lt;/title&gt;&lt;secondary-title&gt;&lt;style face="normal" font="Times New Roman" size="100%"&gt;Proceedings of the Zoological Society of London&lt;/style&gt;&lt;/secondary-title&gt;&lt;/titles&gt;&lt;pages&gt;551-598&lt;/pages&gt;&lt;volume&gt;3&lt;/volume&gt;&lt;dates&gt;&lt;year&gt;1935&lt;/year&gt;&lt;/dates&gt;&lt;urls&gt;&lt;/urls&gt;&lt;/record&gt;&lt;/Cite&gt;&lt;/EndNote&gt;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89" w:tooltip="Nicholson, 1933 #1429" w:history="1">
        <w:r w:rsidR="008E0605">
          <w:rPr>
            <w:rFonts w:ascii="Times New Roman" w:hAnsi="Times New Roman"/>
            <w:noProof/>
          </w:rPr>
          <w:t>Nicholson 1933</w:t>
        </w:r>
      </w:hyperlink>
      <w:r w:rsidR="00427DBB">
        <w:rPr>
          <w:rFonts w:ascii="Times New Roman" w:hAnsi="Times New Roman"/>
          <w:noProof/>
        </w:rPr>
        <w:t xml:space="preserve">, </w:t>
      </w:r>
      <w:hyperlink w:anchor="_ENREF_90" w:tooltip="Nicholson, 1935 #119" w:history="1">
        <w:r w:rsidR="008E0605">
          <w:rPr>
            <w:rFonts w:ascii="Times New Roman" w:hAnsi="Times New Roman"/>
            <w:noProof/>
          </w:rPr>
          <w:t>Nicholson and Bailey 1935</w:t>
        </w:r>
      </w:hyperlink>
      <w:r w:rsidR="00427DBB">
        <w:rPr>
          <w:rFonts w:ascii="Times New Roman" w:hAnsi="Times New Roman"/>
          <w:noProof/>
        </w:rPr>
        <w:t>)</w:t>
      </w:r>
      <w:r w:rsidR="00427DBB">
        <w:rPr>
          <w:rFonts w:ascii="Times New Roman" w:hAnsi="Times New Roman"/>
        </w:rPr>
        <w:fldChar w:fldCharType="end"/>
      </w:r>
      <w:r w:rsidR="001C62CE">
        <w:rPr>
          <w:rFonts w:ascii="Times New Roman" w:hAnsi="Times New Roman"/>
        </w:rPr>
        <w:t xml:space="preserve"> </w:t>
      </w:r>
      <w:r w:rsidR="008605C8">
        <w:rPr>
          <w:rFonts w:ascii="Times New Roman" w:hAnsi="Times New Roman"/>
        </w:rPr>
        <w:t>and</w:t>
      </w:r>
      <w:r w:rsidR="008211DE">
        <w:rPr>
          <w:rFonts w:ascii="Times New Roman" w:hAnsi="Times New Roman"/>
        </w:rPr>
        <w:t xml:space="preserve"> </w:t>
      </w:r>
      <w:r w:rsidR="008605C8">
        <w:rPr>
          <w:rFonts w:ascii="Times New Roman" w:hAnsi="Times New Roman"/>
        </w:rPr>
        <w:t>Thompson</w:t>
      </w:r>
      <w:r w:rsidR="0095112E">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&lt;EndNote&gt;&lt;Cite&gt;&lt;Author&gt;Thompson&lt;/Author&gt;&lt;Year&gt;1924&lt;/Year&gt;&lt;RecNum&gt;147&lt;/RecNum&gt;&lt;DisplayText&gt;(Thompson 1924)&lt;/DisplayText&gt;&lt;record&gt;&lt;rec-number&gt;147&lt;/rec-number&gt;&lt;foreign-keys&gt;&lt;key app="EN" db-id="xrvtaaevbzx9w5e9z065fzvmavfszssxapvs"&gt;147&lt;/key&gt;&lt;/foreign-keys&gt;&lt;ref-type name="Journal Article"&gt;17&lt;/ref-type&gt;&lt;contributors&gt;&lt;authors&gt;&lt;author&gt;Thompson, W. R.&lt;/author&gt;&lt;/authors&gt;&lt;/contributors&gt;&lt;titles&gt;&lt;title&gt;Théorie mathématique de l&amp;apos;action des parasites entomophages et le facteur du hasard.&lt;/title&gt;&lt;secondary-title&gt;Annales de la Faculté des Science de Marseille&lt;/secondary-title&gt;&lt;/titles&gt;&lt;pages&gt;68-69&lt;/pages&gt;&lt;volume&gt;2&lt;/volume&gt;&lt;dates&gt;&lt;year&gt;1924&lt;/year&gt;&lt;/dates&gt;&lt;urls&gt;&lt;/urls&gt;&lt;/record&gt;&lt;/Cite&gt;&lt;/EndNote&gt;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113" w:tooltip="Thompson, 1924 #147" w:history="1">
        <w:r w:rsidR="008E0605">
          <w:rPr>
            <w:rFonts w:ascii="Times New Roman" w:hAnsi="Times New Roman"/>
            <w:noProof/>
          </w:rPr>
          <w:t>Thompson 1924</w:t>
        </w:r>
      </w:hyperlink>
      <w:r w:rsidR="00427DBB">
        <w:rPr>
          <w:rFonts w:ascii="Times New Roman" w:hAnsi="Times New Roman"/>
          <w:noProof/>
        </w:rPr>
        <w:t>)</w:t>
      </w:r>
      <w:r w:rsidR="00427DBB">
        <w:rPr>
          <w:rFonts w:ascii="Times New Roman" w:hAnsi="Times New Roman"/>
        </w:rPr>
        <w:fldChar w:fldCharType="end"/>
      </w:r>
      <w:r w:rsidR="00327A7E">
        <w:rPr>
          <w:rFonts w:ascii="Times New Roman" w:hAnsi="Times New Roman"/>
        </w:rPr>
        <w:t>,</w:t>
      </w:r>
      <w:r w:rsidR="005C4F93">
        <w:rPr>
          <w:rFonts w:ascii="Times New Roman" w:hAnsi="Times New Roman"/>
        </w:rPr>
        <w:t xml:space="preserve"> </w:t>
      </w:r>
      <w:r w:rsidR="00327A7E">
        <w:rPr>
          <w:rFonts w:ascii="Times New Roman" w:hAnsi="Times New Roman"/>
        </w:rPr>
        <w:t>with</w:t>
      </w:r>
      <w:r w:rsidR="008605C8">
        <w:rPr>
          <w:rFonts w:ascii="Times New Roman" w:hAnsi="Times New Roman"/>
        </w:rPr>
        <w:t xml:space="preserve"> extensions to account for handling times</w:t>
      </w:r>
      <w:r w:rsidR="005C4F93">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&lt;EndNote&gt;&lt;Cite&gt;&lt;Author&gt;Hassell&lt;/Author&gt;&lt;Year&gt;1978&lt;/Year&gt;&lt;RecNum&gt;143&lt;/RecNum&gt;&lt;DisplayText&gt;(Hassell 1978)&lt;/DisplayText&gt;&lt;record&gt;&lt;rec-number&gt;143&lt;/rec-number&gt;&lt;foreign-keys&gt;&lt;key app="EN" db-id="xrvtaaevbzx9w5e9z065fzvmavfszssxapvs"&gt;143&lt;/key&gt;&lt;/foreign-keys&gt;&lt;ref-type name="Book"&gt;6&lt;/ref-type&gt;&lt;contributors&gt;&lt;authors&gt;&lt;author&gt;Hassell, Michael P.&lt;/author&gt;&lt;/authors&gt;&lt;/contributors&gt;&lt;titles&gt;&lt;title&gt;The dynamics of arthropod predator-prey systems&lt;/title&gt;&lt;secondary-title&gt;Monographs in population biology&lt;/secondary-title&gt;&lt;/titles&gt;&lt;pages&gt;vii, 237 p.&lt;/pages&gt;&lt;number&gt;13&lt;/number&gt;&lt;keywords&gt;&lt;keyword&gt;Parasitoids.&lt;/keyword&gt;&lt;keyword&gt;Insects Predators of.&lt;/keyword&gt;&lt;keyword&gt;Insect populations Mathematical models.&lt;/keyword&gt;&lt;keyword&gt;Predation (Biology) Mathematical models.&lt;/keyword&gt;&lt;/keywords&gt;&lt;dates&gt;&lt;year&gt;1978&lt;/year&gt;&lt;/dates&gt;&lt;pub-location&gt;Princeton, N.J.&lt;/pub-location&gt;&lt;publisher&gt;Princeton University Press&lt;/publisher&gt;&lt;isbn&gt;0691082081&amp;#xD;0691082154 (pbk.)&lt;/isbn&gt;&lt;accession-num&gt;1793275&lt;/accession-num&gt;&lt;call-num&gt;Jefferson or Adams Building Reading Rooms QL434.8; .H37&amp;#xD;Jefferson or Adams Building Reading Rooms - STORED OFFSITE QL434.8; .H37&lt;/call-num&gt;&lt;urls&gt;&lt;related-urls&gt;&lt;url&gt;http://www.loc.gov/catdir/enhancements/fy0704/78051169-d.html&lt;/url&gt;&lt;/related-urls&gt;&lt;/urls&gt;&lt;/record&gt;&lt;/Cite&gt;&lt;/EndNote&gt;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50" w:tooltip="Hassell, 1978 #143" w:history="1">
        <w:r w:rsidR="008E0605">
          <w:rPr>
            <w:rFonts w:ascii="Times New Roman" w:hAnsi="Times New Roman"/>
            <w:noProof/>
          </w:rPr>
          <w:t>Hassell 1978</w:t>
        </w:r>
      </w:hyperlink>
      <w:r w:rsidR="00427DBB">
        <w:rPr>
          <w:rFonts w:ascii="Times New Roman" w:hAnsi="Times New Roman"/>
          <w:noProof/>
        </w:rPr>
        <w:t>)</w:t>
      </w:r>
      <w:r w:rsidR="00427DBB">
        <w:rPr>
          <w:rFonts w:ascii="Times New Roman" w:hAnsi="Times New Roman"/>
        </w:rPr>
        <w:fldChar w:fldCharType="end"/>
      </w:r>
      <w:r w:rsidR="008605C8">
        <w:rPr>
          <w:rFonts w:ascii="Times New Roman" w:hAnsi="Times New Roman"/>
        </w:rPr>
        <w:t xml:space="preserve">, and egg versus search-limited tradeoffs </w:t>
      </w:r>
      <w:r w:rsidR="00427DBB">
        <w:rPr>
          <w:rFonts w:ascii="Times New Roman" w:hAnsi="Times New Roman"/>
        </w:rPr>
        <w:fldChar w:fldCharType="begin">
          <w:fldData xml:space="preserve">PEVuZE5vdGU+PENpdGU+PEF1dGhvcj5HZXR6PC9BdXRob3I+PFllYXI+MTk5NjwvWWVhcj48UmVj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PEVuZE5vdGU+PENpdGU+PEF1dGhvcj5HZXR6PC9BdXRob3I+PFllYXI+MTk5NjwvWWVhcj48UmVj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38" w:tooltip="Getz, 1996 #252" w:history="1">
        <w:r w:rsidR="008E0605">
          <w:rPr>
            <w:rFonts w:ascii="Times New Roman" w:hAnsi="Times New Roman"/>
            <w:noProof/>
          </w:rPr>
          <w:t>Getz and Mills 1996</w:t>
        </w:r>
      </w:hyperlink>
      <w:r w:rsidR="00427DBB">
        <w:rPr>
          <w:rFonts w:ascii="Times New Roman" w:hAnsi="Times New Roman"/>
          <w:noProof/>
        </w:rPr>
        <w:t xml:space="preserve">, </w:t>
      </w:r>
      <w:hyperlink w:anchor="_ENREF_83" w:tooltip="Mills, 1996 #250" w:history="1">
        <w:r w:rsidR="008E0605">
          <w:rPr>
            <w:rFonts w:ascii="Times New Roman" w:hAnsi="Times New Roman"/>
            <w:noProof/>
          </w:rPr>
          <w:t>Mills and Getz 1996</w:t>
        </w:r>
      </w:hyperlink>
      <w:r w:rsidR="00427DBB">
        <w:rPr>
          <w:rFonts w:ascii="Times New Roman" w:hAnsi="Times New Roman"/>
          <w:noProof/>
        </w:rPr>
        <w:t>)</w:t>
      </w:r>
      <w:r w:rsidR="00427DBB">
        <w:rPr>
          <w:rFonts w:ascii="Times New Roman" w:hAnsi="Times New Roman"/>
        </w:rPr>
        <w:fldChar w:fldCharType="end"/>
      </w:r>
      <w:r w:rsidR="0095112E">
        <w:rPr>
          <w:rFonts w:ascii="Times New Roman" w:hAnsi="Times New Roman"/>
        </w:rPr>
        <w:t xml:space="preserve"> </w:t>
      </w:r>
      <w:r w:rsidR="00327A7E">
        <w:rPr>
          <w:rFonts w:ascii="Times New Roman" w:hAnsi="Times New Roman"/>
        </w:rPr>
        <w:t>in parasitoid</w:t>
      </w:r>
      <w:r w:rsidR="008605C8">
        <w:rPr>
          <w:rFonts w:ascii="Times New Roman" w:hAnsi="Times New Roman"/>
        </w:rPr>
        <w:t xml:space="preserve"> attack rates of hosts.</w:t>
      </w:r>
      <w:r w:rsidR="009F49DB">
        <w:rPr>
          <w:rFonts w:ascii="Times New Roman" w:hAnsi="Times New Roman"/>
        </w:rPr>
        <w:t xml:space="preserve">  </w:t>
      </w:r>
      <w:r w:rsidR="005E2481">
        <w:rPr>
          <w:rFonts w:ascii="Times New Roman" w:hAnsi="Times New Roman"/>
        </w:rPr>
        <w:t>Neither of these approaches provide explicit ways to link inner and outer</w:t>
      </w:r>
      <w:r w:rsidR="000D224F">
        <w:rPr>
          <w:rFonts w:ascii="Times New Roman" w:hAnsi="Times New Roman"/>
        </w:rPr>
        <w:t xml:space="preserve"> world</w:t>
      </w:r>
      <w:r w:rsidR="005E2481">
        <w:rPr>
          <w:rFonts w:ascii="Times New Roman" w:hAnsi="Times New Roman"/>
        </w:rPr>
        <w:t xml:space="preserve"> processes, unlike</w:t>
      </w:r>
      <w:r w:rsidR="009F49DB">
        <w:rPr>
          <w:rFonts w:ascii="Times New Roman" w:hAnsi="Times New Roman"/>
        </w:rPr>
        <w:t xml:space="preserve"> </w:t>
      </w:r>
      <w:r w:rsidR="005E2481">
        <w:rPr>
          <w:rFonts w:ascii="Times New Roman" w:hAnsi="Times New Roman"/>
        </w:rPr>
        <w:t>the</w:t>
      </w:r>
      <w:r w:rsidR="00A8740B">
        <w:rPr>
          <w:rFonts w:ascii="Times New Roman" w:hAnsi="Times New Roman"/>
        </w:rPr>
        <w:t xml:space="preserve"> metaphysiological </w:t>
      </w:r>
      <w:r w:rsidR="00427DBB">
        <w:rPr>
          <w:rFonts w:ascii="Times New Roman" w:hAnsi="Times New Roman"/>
        </w:rPr>
        <w:fldChar w:fldCharType="begin"/>
      </w:r>
      <w:r w:rsidR="00427DBB">
        <w:rPr>
          <w:rFonts w:ascii="Times New Roman" w:hAnsi="Times New Roman"/>
        </w:rPr>
        <w:instrText xml:space="preserve"> ADDIN EN.CITE &lt;EndNote&gt;&lt;Cite&gt;&lt;Author&gt;Getz&lt;/Author&gt;&lt;Year&gt;1993&lt;/Year&gt;&lt;RecNum&gt;37&lt;/RecNum&gt;&lt;DisplayText&gt;(Getz 1993)&lt;/DisplayText&gt;&lt;record&gt;&lt;rec-number&gt;37&lt;/rec-number&gt;&lt;foreign-keys&gt;&lt;key app="EN" db-id="xrvtaaevbzx9w5e9z065fzvmavfszssxapvs"&gt;37&lt;/key&gt;&lt;/foreign-keys&gt;&lt;ref-type name="Journal Article"&gt;17&lt;/ref-type&gt;&lt;contributors&gt;&lt;authors&gt;&lt;author&gt;Getz, W. M.&lt;/author&gt;&lt;/authors&gt;&lt;/contributors&gt;&lt;auth-address&gt;GETZ, WM (reprint author), UNIV CALIF BERKELEY,DEPT ENTOMOL,BERKELEY,CA 94720&lt;/auth-address&gt;&lt;titles&gt;&lt;title&gt;Metaphysiological and evolutionary dynamics of populations exploiting constant and interactive resources: r-k selection revisited&lt;/title&gt;&lt;secondary-title&gt;Evolutionary Ecology&lt;/secondary-title&gt;&lt;short-title&gt;Metaphysiological and evolutionary dynamics of populations exploiting constant and interactive resources: r-k selection revisited&lt;/short-title&gt;&lt;/titles&gt;&lt;periodical&gt;&lt;full-title&gt;Evolutionary Ecology&lt;/full-title&gt;&lt;abbr-1&gt;Evol Ecol&lt;/abbr-1&gt;&lt;/periodical&gt;&lt;pages&gt;287-305&lt;/pages&gt;&lt;keywords&gt;&lt;keyword&gt;EVOLUTIONARY DYNAMICS&lt;/keyword&gt;&lt;keyword&gt;POPULATIONS&lt;/keyword&gt;&lt;keyword&gt;INTERACTIVE RESOURCES&lt;/keyword&gt;&lt;/keywords&gt;&lt;dates&gt;&lt;year&gt;1993&lt;/year&gt;&lt;pub-dates&gt;&lt;date&gt;MAY 1993&lt;/date&gt;&lt;/pub-dates&gt;&lt;/dates&gt;&lt;isbn&gt;0269-7653&lt;/isbn&gt;&lt;accession-num&gt;ISI:A1993LC04300007&lt;/accession-num&gt;&lt;urls&gt;&lt;/urls&gt;&lt;language&gt;English&lt;/language&gt;&lt;/record&gt;&lt;/Cite&gt;&lt;/EndNote&gt;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33" w:tooltip="Getz, 1993 #37" w:history="1">
        <w:r w:rsidR="008E0605">
          <w:rPr>
            <w:rFonts w:ascii="Times New Roman" w:hAnsi="Times New Roman"/>
            <w:noProof/>
          </w:rPr>
          <w:t>Getz 1993</w:t>
        </w:r>
      </w:hyperlink>
      <w:r w:rsidR="00427DBB">
        <w:rPr>
          <w:rFonts w:ascii="Times New Roman" w:hAnsi="Times New Roman"/>
          <w:noProof/>
        </w:rPr>
        <w:t>)</w:t>
      </w:r>
      <w:r w:rsidR="00427DBB">
        <w:rPr>
          <w:rFonts w:ascii="Times New Roman" w:hAnsi="Times New Roman"/>
        </w:rPr>
        <w:fldChar w:fldCharType="end"/>
      </w:r>
      <w:r w:rsidR="00403C6E">
        <w:rPr>
          <w:rFonts w:ascii="Times New Roman" w:hAnsi="Times New Roman"/>
        </w:rPr>
        <w:t xml:space="preserve"> </w:t>
      </w:r>
      <w:r w:rsidR="009D1174">
        <w:rPr>
          <w:rFonts w:ascii="Times New Roman" w:hAnsi="Times New Roman"/>
        </w:rPr>
        <w:t xml:space="preserve">approach that </w:t>
      </w:r>
      <w:r w:rsidR="00ED3AB7">
        <w:rPr>
          <w:rFonts w:ascii="Times New Roman" w:hAnsi="Times New Roman"/>
        </w:rPr>
        <w:t>was</w:t>
      </w:r>
      <w:r w:rsidR="009D1174">
        <w:rPr>
          <w:rFonts w:ascii="Times New Roman" w:hAnsi="Times New Roman"/>
        </w:rPr>
        <w:t xml:space="preserve"> explicitly</w:t>
      </w:r>
      <w:r w:rsidR="00ED3AB7">
        <w:rPr>
          <w:rFonts w:ascii="Times New Roman" w:hAnsi="Times New Roman"/>
        </w:rPr>
        <w:t xml:space="preserve"> </w:t>
      </w:r>
      <w:r w:rsidR="009D1174">
        <w:rPr>
          <w:rFonts w:ascii="Times New Roman" w:hAnsi="Times New Roman"/>
        </w:rPr>
        <w:t xml:space="preserve">formulated to provide a </w:t>
      </w:r>
      <w:r w:rsidR="00ED3AB7">
        <w:rPr>
          <w:rFonts w:ascii="Times New Roman" w:hAnsi="Times New Roman"/>
        </w:rPr>
        <w:t>link between</w:t>
      </w:r>
      <w:r w:rsidR="000D224F">
        <w:rPr>
          <w:rFonts w:ascii="Times New Roman" w:hAnsi="Times New Roman"/>
        </w:rPr>
        <w:t xml:space="preserve"> the outer world process of resource extraction </w:t>
      </w:r>
      <w:r w:rsidR="00ED3AB7">
        <w:rPr>
          <w:rFonts w:ascii="Times New Roman" w:hAnsi="Times New Roman"/>
        </w:rPr>
        <w:t>and</w:t>
      </w:r>
      <w:r w:rsidR="00A8740B">
        <w:rPr>
          <w:rFonts w:ascii="Times New Roman" w:hAnsi="Times New Roman"/>
        </w:rPr>
        <w:t xml:space="preserve"> the </w:t>
      </w:r>
      <w:r w:rsidR="000D224F">
        <w:rPr>
          <w:rFonts w:ascii="Times New Roman" w:hAnsi="Times New Roman"/>
        </w:rPr>
        <w:t>inner world process of starvation</w:t>
      </w:r>
      <w:r w:rsidR="00ED3AB7">
        <w:rPr>
          <w:rFonts w:ascii="Times New Roman" w:hAnsi="Times New Roman"/>
        </w:rPr>
        <w:t>, albeit at the population level</w:t>
      </w:r>
      <w:r w:rsidR="000D224F">
        <w:rPr>
          <w:rFonts w:ascii="Times New Roman" w:hAnsi="Times New Roman"/>
        </w:rPr>
        <w:t>.  This approach</w:t>
      </w:r>
      <w:r w:rsidR="009D1174">
        <w:rPr>
          <w:rFonts w:ascii="Times New Roman" w:hAnsi="Times New Roman"/>
        </w:rPr>
        <w:t>,</w:t>
      </w:r>
      <w:r w:rsidR="000D224F">
        <w:rPr>
          <w:rFonts w:ascii="Times New Roman" w:hAnsi="Times New Roman"/>
        </w:rPr>
        <w:t xml:space="preserve"> </w:t>
      </w:r>
      <w:r w:rsidR="00ED3AB7">
        <w:rPr>
          <w:rFonts w:ascii="Times New Roman" w:hAnsi="Times New Roman"/>
        </w:rPr>
        <w:t>recently refined at the multispecies level as the biomass transf</w:t>
      </w:r>
      <w:r w:rsidR="0078389C">
        <w:rPr>
          <w:rFonts w:ascii="Times New Roman" w:hAnsi="Times New Roman"/>
        </w:rPr>
        <w:t>ormation web (BTW, see Box 1) f</w:t>
      </w:r>
      <w:r w:rsidR="00ED3AB7">
        <w:rPr>
          <w:rFonts w:ascii="Times New Roman" w:hAnsi="Times New Roman"/>
        </w:rPr>
        <w:t>o</w:t>
      </w:r>
      <w:r w:rsidR="0078389C">
        <w:rPr>
          <w:rFonts w:ascii="Times New Roman" w:hAnsi="Times New Roman"/>
        </w:rPr>
        <w:t>r</w:t>
      </w:r>
      <w:r w:rsidR="00ED3AB7">
        <w:rPr>
          <w:rFonts w:ascii="Times New Roman" w:hAnsi="Times New Roman"/>
        </w:rPr>
        <w:t>mulation</w:t>
      </w:r>
      <w:r w:rsidR="000D224F">
        <w:rPr>
          <w:rFonts w:ascii="Times New Roman" w:hAnsi="Times New Roman"/>
        </w:rPr>
        <w:t xml:space="preserve"> </w:t>
      </w:r>
      <w:r w:rsidR="000D224F">
        <w:rPr>
          <w:rFonts w:ascii="Times New Roman" w:hAnsi="Times New Roman"/>
        </w:rPr>
        <w:fldChar w:fldCharType="begin"/>
      </w:r>
      <w:r w:rsidR="000D224F">
        <w:rPr>
          <w:rFonts w:ascii="Times New Roman" w:hAnsi="Times New Roman"/>
        </w:rPr>
        <w:instrText xml:space="preserve"> ADDIN EN.CITE &lt;EndNote&gt;&lt;Cite&gt;&lt;Author&gt;Getz&lt;/Author&gt;&lt;Year&gt;2011&lt;/Year&gt;&lt;RecNum&gt;400&lt;/RecNum&gt;&lt;DisplayText&gt;(Getz 2011)&lt;/DisplayText&gt;&lt;record&gt;&lt;rec-number&gt;400&lt;/rec-number&gt;&lt;foreign-keys&gt;&lt;key app="EN" db-id="xrvtaaevbzx9w5e9z065fzvmavfszssxapvs"&gt;400&lt;/key&gt;&lt;/foreign-keys&gt;&lt;ref-type name="Journal Article"&gt;17&lt;/ref-type&gt;&lt;contributors&gt;&lt;authors&gt;&lt;author&gt;Getz, Wayne M.&lt;/author&gt;&lt;/authors&gt;&lt;/contributors&gt;&lt;titles&gt;&lt;title&gt;Biomass transformation webs provide a unified approach to consumer–resource modelling&lt;/title&gt;&lt;secondary-title&gt;Ecology Letters&lt;/secondary-title&gt;&lt;/titles&gt;&lt;periodical&gt;&lt;full-title&gt;Ecology Letters&lt;/full-title&gt;&lt;abbr-1&gt;Ecol Lett&lt;/abbr-1&gt;&lt;/periodical&gt;&lt;pages&gt;113-124&lt;/pages&gt;&lt;volume&gt;14&lt;/volume&gt;&lt;keywords&gt;&lt;keyword&gt;Anthrax&lt;/keyword&gt;&lt;keyword&gt;Bacillus anthracis&lt;/keyword&gt;&lt;keyword&gt;Etosha National Park&lt;/keyword&gt;&lt;keyword&gt;food web models&lt;/keyword&gt;&lt;keyword&gt;host-parasite&lt;/keyword&gt;&lt;keyword&gt;jackals&lt;/keyword&gt;&lt;keyword&gt;metaphysiological models&lt;/keyword&gt;&lt;keyword&gt;plant-herbivore&lt;/keyword&gt;&lt;keyword&gt;prey-predator&lt;/keyword&gt;&lt;keyword&gt;scavengers&lt;/keyword&gt;&lt;/keywords&gt;&lt;dates&gt;&lt;year&gt;2011&lt;/year&gt;&lt;/dates&gt;&lt;publisher&gt;Blackwell Publishing Ltd&lt;/publisher&gt;&lt;isbn&gt;1461-0248&lt;/isbn&gt;&lt;urls&gt;&lt;related-urls&gt;&lt;url&gt;http://dx.doi.org/10.1111/j.1461-0248.2010.01566.x&lt;/url&gt;&lt;/related-urls&gt;&lt;/urls&gt;&lt;electronic-resource-num&gt;10.1111/j.1461-0248.2010.01566.x&lt;/electronic-resource-num&gt;&lt;/record&gt;&lt;/Cite&gt;&lt;/EndNote&gt;</w:instrText>
      </w:r>
      <w:r w:rsidR="000D224F">
        <w:rPr>
          <w:rFonts w:ascii="Times New Roman" w:hAnsi="Times New Roman"/>
        </w:rPr>
        <w:fldChar w:fldCharType="separate"/>
      </w:r>
      <w:r w:rsidR="000D224F">
        <w:rPr>
          <w:rFonts w:ascii="Times New Roman" w:hAnsi="Times New Roman"/>
          <w:noProof/>
        </w:rPr>
        <w:t>(</w:t>
      </w:r>
      <w:hyperlink w:anchor="_ENREF_34" w:tooltip="Getz, 2011 #400" w:history="1">
        <w:r w:rsidR="008E0605">
          <w:rPr>
            <w:rFonts w:ascii="Times New Roman" w:hAnsi="Times New Roman"/>
            <w:noProof/>
          </w:rPr>
          <w:t>Getz 2011</w:t>
        </w:r>
      </w:hyperlink>
      <w:r w:rsidR="000D224F">
        <w:rPr>
          <w:rFonts w:ascii="Times New Roman" w:hAnsi="Times New Roman"/>
          <w:noProof/>
        </w:rPr>
        <w:t>)</w:t>
      </w:r>
      <w:r w:rsidR="000D224F">
        <w:rPr>
          <w:rFonts w:ascii="Times New Roman" w:hAnsi="Times New Roman"/>
        </w:rPr>
        <w:fldChar w:fldCharType="end"/>
      </w:r>
      <w:r w:rsidR="000D224F">
        <w:rPr>
          <w:rFonts w:ascii="Times New Roman" w:hAnsi="Times New Roman"/>
        </w:rPr>
        <w:t>,</w:t>
      </w:r>
      <w:r w:rsidR="000D224F" w:rsidRPr="00FA5CBD">
        <w:rPr>
          <w:rFonts w:ascii="Times New Roman" w:hAnsi="Times New Roman"/>
        </w:rPr>
        <w:t xml:space="preserve"> </w:t>
      </w:r>
      <w:r w:rsidR="000D224F">
        <w:rPr>
          <w:rFonts w:ascii="Times New Roman" w:hAnsi="Times New Roman"/>
        </w:rPr>
        <w:t xml:space="preserve">differentiates </w:t>
      </w:r>
      <w:r w:rsidR="00ED3AB7">
        <w:rPr>
          <w:rFonts w:ascii="Times New Roman" w:hAnsi="Times New Roman"/>
        </w:rPr>
        <w:t>between</w:t>
      </w:r>
      <w:r w:rsidR="000D224F">
        <w:rPr>
          <w:rFonts w:ascii="Times New Roman" w:hAnsi="Times New Roman"/>
        </w:rPr>
        <w:t xml:space="preserve"> extraction (predation) and senescence (aging and starvation) type mortalities</w:t>
      </w:r>
      <w:r w:rsidR="00ED3AB7">
        <w:rPr>
          <w:rFonts w:ascii="Times New Roman" w:hAnsi="Times New Roman"/>
        </w:rPr>
        <w:t xml:space="preserve">.  Further BTW has both population and individual level interpretations </w:t>
      </w:r>
      <w:r w:rsidR="000D224F">
        <w:rPr>
          <w:rFonts w:ascii="Times New Roman" w:hAnsi="Times New Roman"/>
        </w:rPr>
        <w:t>and provides a clear link between disease</w:t>
      </w:r>
      <w:r w:rsidR="009D1174">
        <w:rPr>
          <w:rFonts w:ascii="Times New Roman" w:hAnsi="Times New Roman"/>
        </w:rPr>
        <w:t>-</w:t>
      </w:r>
      <w:r w:rsidR="000D224F">
        <w:rPr>
          <w:rFonts w:ascii="Times New Roman" w:hAnsi="Times New Roman"/>
        </w:rPr>
        <w:t>induced mortalities</w:t>
      </w:r>
      <w:r w:rsidR="00ED3AB7">
        <w:rPr>
          <w:rFonts w:ascii="Times New Roman" w:hAnsi="Times New Roman"/>
        </w:rPr>
        <w:t xml:space="preserve"> (an inner-outer</w:t>
      </w:r>
      <w:r w:rsidR="009D1174">
        <w:rPr>
          <w:rFonts w:ascii="Times New Roman" w:hAnsi="Times New Roman"/>
        </w:rPr>
        <w:t xml:space="preserve"> world</w:t>
      </w:r>
      <w:r w:rsidR="00ED3AB7">
        <w:rPr>
          <w:rFonts w:ascii="Times New Roman" w:hAnsi="Times New Roman"/>
        </w:rPr>
        <w:t xml:space="preserve"> </w:t>
      </w:r>
      <w:r w:rsidR="009D1174">
        <w:rPr>
          <w:rFonts w:ascii="Times New Roman" w:hAnsi="Times New Roman"/>
        </w:rPr>
        <w:t>immunology/</w:t>
      </w:r>
      <w:r w:rsidR="00ED3AB7">
        <w:rPr>
          <w:rFonts w:ascii="Times New Roman" w:hAnsi="Times New Roman"/>
        </w:rPr>
        <w:t>physiology-epidemiology link)</w:t>
      </w:r>
      <w:r w:rsidR="000D224F">
        <w:rPr>
          <w:rFonts w:ascii="Times New Roman" w:hAnsi="Times New Roman"/>
        </w:rPr>
        <w:t xml:space="preserve"> and </w:t>
      </w:r>
      <w:r w:rsidR="009D1174">
        <w:rPr>
          <w:rFonts w:ascii="Times New Roman" w:hAnsi="Times New Roman"/>
        </w:rPr>
        <w:t>poor condition of individuals due to starvation</w:t>
      </w:r>
      <w:r w:rsidR="00ED3AB7">
        <w:rPr>
          <w:rFonts w:ascii="Times New Roman" w:hAnsi="Times New Roman"/>
        </w:rPr>
        <w:t xml:space="preserve"> (an inner-outer </w:t>
      </w:r>
      <w:r w:rsidR="009D1174">
        <w:rPr>
          <w:rFonts w:ascii="Times New Roman" w:hAnsi="Times New Roman"/>
        </w:rPr>
        <w:t xml:space="preserve">world </w:t>
      </w:r>
      <w:r w:rsidR="00ED3AB7">
        <w:rPr>
          <w:rFonts w:ascii="Times New Roman" w:hAnsi="Times New Roman"/>
        </w:rPr>
        <w:t xml:space="preserve">physiology-ecology link). </w:t>
      </w:r>
    </w:p>
    <w:p w14:paraId="6CA56B51" w14:textId="77777777" w:rsidR="006957E6" w:rsidRDefault="006957E6" w:rsidP="00E05767">
      <w:pPr>
        <w:spacing w:line="480" w:lineRule="auto"/>
        <w:rPr>
          <w:rFonts w:ascii="Times New Roman" w:hAnsi="Times New Roman"/>
        </w:rPr>
      </w:pPr>
    </w:p>
    <w:p w14:paraId="1FD17342" w14:textId="67AF44C7" w:rsidR="0081662D" w:rsidRPr="00DD0B5D" w:rsidRDefault="00B34F7E" w:rsidP="00DD0B5D">
      <w:pPr>
        <w:spacing w:line="480" w:lineRule="auto"/>
        <w:jc w:val="center"/>
        <w:rPr>
          <w:rFonts w:ascii="Calibri" w:hAnsi="Calibri"/>
          <w:sz w:val="22"/>
          <w:szCs w:val="22"/>
        </w:rPr>
      </w:pPr>
      <w:r w:rsidRPr="002C20BA">
        <w:rPr>
          <w:rFonts w:ascii="Calibri" w:hAnsi="Calibri"/>
          <w:sz w:val="22"/>
          <w:szCs w:val="22"/>
        </w:rPr>
        <w:t xml:space="preserve">PLACE </w:t>
      </w:r>
      <w:r w:rsidR="005807B0">
        <w:rPr>
          <w:rFonts w:ascii="Calibri" w:hAnsi="Calibri"/>
          <w:sz w:val="22"/>
          <w:szCs w:val="22"/>
        </w:rPr>
        <w:t>BOX</w:t>
      </w:r>
      <w:r>
        <w:rPr>
          <w:rFonts w:ascii="Calibri" w:hAnsi="Calibri"/>
          <w:sz w:val="22"/>
          <w:szCs w:val="22"/>
        </w:rPr>
        <w:t xml:space="preserve"> 1 </w:t>
      </w:r>
      <w:r w:rsidR="005807B0">
        <w:rPr>
          <w:rFonts w:ascii="Calibri" w:hAnsi="Calibri"/>
          <w:sz w:val="22"/>
          <w:szCs w:val="22"/>
        </w:rPr>
        <w:t>HERE</w:t>
      </w:r>
    </w:p>
    <w:p w14:paraId="36AFDE78" w14:textId="77777777" w:rsidR="0081662D" w:rsidRDefault="0081662D" w:rsidP="00E05767">
      <w:pPr>
        <w:spacing w:line="480" w:lineRule="auto"/>
        <w:outlineLvl w:val="0"/>
        <w:rPr>
          <w:b/>
        </w:rPr>
      </w:pPr>
    </w:p>
    <w:p w14:paraId="484AEC74" w14:textId="6E8F6E0A" w:rsidR="006957E6" w:rsidRPr="00A23FBF" w:rsidRDefault="00A30E1B" w:rsidP="00E05767">
      <w:pPr>
        <w:spacing w:line="480" w:lineRule="auto"/>
        <w:outlineLvl w:val="0"/>
        <w:rPr>
          <w:rFonts w:ascii="Times New Roman" w:hAnsi="Times New Roman"/>
          <w:b/>
        </w:rPr>
      </w:pPr>
      <w:r>
        <w:rPr>
          <w:rFonts w:ascii="Times New Roman" w:hAnsi="Times New Roman"/>
          <w:b/>
        </w:rPr>
        <w:t>A</w:t>
      </w:r>
      <w:r w:rsidR="00DD0B5D" w:rsidRPr="00A23FBF">
        <w:rPr>
          <w:rFonts w:ascii="Times New Roman" w:hAnsi="Times New Roman"/>
          <w:b/>
        </w:rPr>
        <w:t xml:space="preserve">BM </w:t>
      </w:r>
      <w:r w:rsidR="00F67114" w:rsidRPr="00A23FBF">
        <w:rPr>
          <w:rFonts w:ascii="Times New Roman" w:hAnsi="Times New Roman"/>
          <w:b/>
        </w:rPr>
        <w:t>Outer World</w:t>
      </w:r>
      <w:r w:rsidR="00DD0B5D" w:rsidRPr="00A23FBF">
        <w:rPr>
          <w:rFonts w:ascii="Times New Roman" w:hAnsi="Times New Roman"/>
          <w:b/>
        </w:rPr>
        <w:t xml:space="preserve"> Models</w:t>
      </w:r>
    </w:p>
    <w:p w14:paraId="17F89308" w14:textId="33C14F2F" w:rsidR="003871DF" w:rsidRPr="00A23FBF" w:rsidRDefault="00674E0D" w:rsidP="006B466F">
      <w:pPr>
        <w:spacing w:line="480" w:lineRule="auto"/>
        <w:ind w:firstLine="720"/>
        <w:rPr>
          <w:rFonts w:ascii="Times New Roman" w:hAnsi="Times New Roman"/>
        </w:rPr>
      </w:pPr>
      <w:r w:rsidRPr="00A23FBF">
        <w:rPr>
          <w:rFonts w:ascii="Times New Roman" w:hAnsi="Times New Roman"/>
        </w:rPr>
        <w:t xml:space="preserve">As illustrated in Fig. </w:t>
      </w:r>
      <w:r w:rsidR="00316FDA">
        <w:rPr>
          <w:rFonts w:ascii="Times New Roman" w:hAnsi="Times New Roman"/>
        </w:rPr>
        <w:t>1</w:t>
      </w:r>
      <w:r w:rsidRPr="00A23FBF">
        <w:rPr>
          <w:rFonts w:ascii="Times New Roman" w:hAnsi="Times New Roman"/>
        </w:rPr>
        <w:t xml:space="preserve">, </w:t>
      </w:r>
      <w:r w:rsidR="00C84663" w:rsidRPr="00A23FBF">
        <w:rPr>
          <w:rFonts w:ascii="Times New Roman" w:hAnsi="Times New Roman"/>
        </w:rPr>
        <w:t xml:space="preserve">the use of </w:t>
      </w:r>
      <w:r w:rsidR="00A30E1B">
        <w:rPr>
          <w:rFonts w:ascii="Times New Roman" w:hAnsi="Times New Roman"/>
        </w:rPr>
        <w:t>ABM</w:t>
      </w:r>
      <w:r w:rsidR="00316FDA">
        <w:rPr>
          <w:rFonts w:ascii="Times New Roman" w:hAnsi="Times New Roman"/>
        </w:rPr>
        <w:t>s</w:t>
      </w:r>
      <w:r w:rsidR="00A30E1B">
        <w:rPr>
          <w:rFonts w:ascii="Times New Roman" w:hAnsi="Times New Roman"/>
        </w:rPr>
        <w:t xml:space="preserve"> </w:t>
      </w:r>
      <w:r w:rsidR="00C5394C" w:rsidRPr="00A23FBF">
        <w:rPr>
          <w:rFonts w:ascii="Times New Roman" w:hAnsi="Times New Roman"/>
        </w:rPr>
        <w:t xml:space="preserve">in population ecology </w:t>
      </w:r>
      <w:r w:rsidR="00427DBB">
        <w:rPr>
          <w:rFonts w:ascii="Times New Roman" w:hAnsi="Times New Roman"/>
        </w:rPr>
        <w:fldChar w:fldCharType="begin">
          <w:fldData xml:space="preserve">PEVuZE5vdGU+PENpdGU+PEF1dGhvcj5HcmltbTwvQXV0aG9yPjxZZWFyPjIwMDU8L1llYXI+PFJl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=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PEVuZE5vdGU+PENpdGU+PEF1dGhvcj5HcmltbTwvQXV0aG9yPjxZZWFyPjIwMDU8L1llYXI+PFJl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=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45" w:tooltip="Grimm, 2005 #1705" w:history="1">
        <w:r w:rsidR="008E0605">
          <w:rPr>
            <w:rFonts w:ascii="Times New Roman" w:hAnsi="Times New Roman"/>
            <w:noProof/>
          </w:rPr>
          <w:t>Grimm and Railsback 2005</w:t>
        </w:r>
      </w:hyperlink>
      <w:r w:rsidR="00427DBB">
        <w:rPr>
          <w:rFonts w:ascii="Times New Roman" w:hAnsi="Times New Roman"/>
          <w:noProof/>
        </w:rPr>
        <w:t xml:space="preserve">, </w:t>
      </w:r>
      <w:hyperlink w:anchor="_ENREF_44" w:tooltip="Grimm, 2006 #1710" w:history="1">
        <w:r w:rsidR="008E0605">
          <w:rPr>
            <w:rFonts w:ascii="Times New Roman" w:hAnsi="Times New Roman"/>
            <w:noProof/>
          </w:rPr>
          <w:t>Grimm et al. 2006</w:t>
        </w:r>
      </w:hyperlink>
      <w:r w:rsidR="00427DBB">
        <w:rPr>
          <w:rFonts w:ascii="Times New Roman" w:hAnsi="Times New Roman"/>
          <w:noProof/>
        </w:rPr>
        <w:t xml:space="preserve">, </w:t>
      </w:r>
      <w:hyperlink w:anchor="_ENREF_102" w:tooltip="Railsback, 2011 #1706" w:history="1">
        <w:r w:rsidR="008E0605">
          <w:rPr>
            <w:rFonts w:ascii="Times New Roman" w:hAnsi="Times New Roman"/>
            <w:noProof/>
          </w:rPr>
          <w:t>Railsback and Grimm 2011</w:t>
        </w:r>
      </w:hyperlink>
      <w:r w:rsidR="00427DBB">
        <w:rPr>
          <w:rFonts w:ascii="Times New Roman" w:hAnsi="Times New Roman"/>
          <w:noProof/>
        </w:rPr>
        <w:t>)</w:t>
      </w:r>
      <w:r w:rsidR="00427DBB">
        <w:rPr>
          <w:rFonts w:ascii="Times New Roman" w:hAnsi="Times New Roman"/>
        </w:rPr>
        <w:fldChar w:fldCharType="end"/>
      </w:r>
      <w:r w:rsidR="00C84663" w:rsidRPr="00A23FBF">
        <w:rPr>
          <w:rFonts w:ascii="Times New Roman" w:hAnsi="Times New Roman"/>
        </w:rPr>
        <w:t xml:space="preserve"> </w:t>
      </w:r>
      <w:r w:rsidR="00ED17E0" w:rsidRPr="00A23FBF">
        <w:rPr>
          <w:rFonts w:ascii="Times New Roman" w:hAnsi="Times New Roman"/>
        </w:rPr>
        <w:t>has been growing slowly but surely over the past two decades</w:t>
      </w:r>
      <w:r w:rsidR="00052D51" w:rsidRPr="00A23FBF">
        <w:rPr>
          <w:rFonts w:ascii="Times New Roman" w:hAnsi="Times New Roman"/>
        </w:rPr>
        <w:t xml:space="preserve">. </w:t>
      </w:r>
      <w:r w:rsidR="00365070" w:rsidRPr="00A23FBF">
        <w:rPr>
          <w:rFonts w:ascii="Times New Roman" w:hAnsi="Times New Roman"/>
        </w:rPr>
        <w:t xml:space="preserve"> </w:t>
      </w:r>
      <w:r w:rsidR="00052D51" w:rsidRPr="00A23FBF">
        <w:rPr>
          <w:rFonts w:ascii="Times New Roman" w:hAnsi="Times New Roman"/>
        </w:rPr>
        <w:t xml:space="preserve">With </w:t>
      </w:r>
      <w:r w:rsidR="00680161" w:rsidRPr="00A23FBF">
        <w:rPr>
          <w:rFonts w:ascii="Times New Roman" w:hAnsi="Times New Roman"/>
        </w:rPr>
        <w:t xml:space="preserve">the advent of </w:t>
      </w:r>
      <w:r w:rsidR="00003E3F" w:rsidRPr="00A23FBF">
        <w:rPr>
          <w:rFonts w:ascii="Times New Roman" w:hAnsi="Times New Roman"/>
        </w:rPr>
        <w:t>cloud computing</w:t>
      </w:r>
      <w:r w:rsidR="00680161" w:rsidRPr="00A23FBF">
        <w:rPr>
          <w:rFonts w:ascii="Times New Roman" w:hAnsi="Times New Roman"/>
        </w:rPr>
        <w:t xml:space="preserve"> </w:t>
      </w:r>
      <w:r w:rsidR="00427DBB">
        <w:rPr>
          <w:rFonts w:ascii="Times New Roman" w:hAnsi="Times New Roman"/>
        </w:rPr>
        <w:fldChar w:fldCharType="begin">
          <w:fldData xml:space="preserve">PEVuZE5vdGU+PENpdGU+PEF1dGhvcj5MZWU8L0F1dGhvcj48WWVhcj4yMDExPC9ZZWFyPjxSZWNO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PEVuZE5vdGU+PENpdGU+PEF1dGhvcj5MZWU8L0F1dGhvcj48WWVhcj4yMDExPC9ZZWFyPjxSZWNO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68" w:tooltip="Lee, 2011 #1849" w:history="1">
        <w:r w:rsidR="008E0605">
          <w:rPr>
            <w:rFonts w:ascii="Times New Roman" w:hAnsi="Times New Roman"/>
            <w:noProof/>
          </w:rPr>
          <w:t>Lee et al. 2011</w:t>
        </w:r>
      </w:hyperlink>
      <w:r w:rsidR="00427DBB">
        <w:rPr>
          <w:rFonts w:ascii="Times New Roman" w:hAnsi="Times New Roman"/>
          <w:noProof/>
        </w:rPr>
        <w:t>)</w:t>
      </w:r>
      <w:r w:rsidR="00427DBB">
        <w:rPr>
          <w:rFonts w:ascii="Times New Roman" w:hAnsi="Times New Roman"/>
        </w:rPr>
        <w:fldChar w:fldCharType="end"/>
      </w:r>
      <w:r w:rsidR="00003E3F" w:rsidRPr="00A23FBF">
        <w:rPr>
          <w:rFonts w:ascii="Times New Roman" w:hAnsi="Times New Roman"/>
        </w:rPr>
        <w:t xml:space="preserve">, the </w:t>
      </w:r>
      <w:r w:rsidR="00680161" w:rsidRPr="00A23FBF">
        <w:rPr>
          <w:rFonts w:ascii="Times New Roman" w:hAnsi="Times New Roman"/>
        </w:rPr>
        <w:t xml:space="preserve">computational constraints are significantly reduced, thereby transferring the </w:t>
      </w:r>
      <w:r w:rsidR="00003E3F" w:rsidRPr="00A23FBF">
        <w:rPr>
          <w:rFonts w:ascii="Times New Roman" w:hAnsi="Times New Roman"/>
        </w:rPr>
        <w:t xml:space="preserve">impediment </w:t>
      </w:r>
      <w:r w:rsidR="00B619EC" w:rsidRPr="00A23FBF">
        <w:rPr>
          <w:rFonts w:ascii="Times New Roman" w:hAnsi="Times New Roman"/>
        </w:rPr>
        <w:t>of</w:t>
      </w:r>
      <w:r w:rsidR="00003E3F" w:rsidRPr="00A23FBF">
        <w:rPr>
          <w:rFonts w:ascii="Times New Roman" w:hAnsi="Times New Roman"/>
        </w:rPr>
        <w:t xml:space="preserve"> </w:t>
      </w:r>
      <w:r w:rsidR="00A30E1B">
        <w:rPr>
          <w:rFonts w:ascii="Times New Roman" w:hAnsi="Times New Roman"/>
        </w:rPr>
        <w:t>ABM</w:t>
      </w:r>
      <w:r w:rsidR="00003E3F" w:rsidRPr="00A23FBF">
        <w:rPr>
          <w:rFonts w:ascii="Times New Roman" w:hAnsi="Times New Roman"/>
        </w:rPr>
        <w:t xml:space="preserve">s </w:t>
      </w:r>
      <w:r w:rsidR="00B619EC" w:rsidRPr="00A23FBF">
        <w:rPr>
          <w:rFonts w:ascii="Times New Roman" w:hAnsi="Times New Roman"/>
        </w:rPr>
        <w:t>to the issues of</w:t>
      </w:r>
      <w:r w:rsidR="00003E3F" w:rsidRPr="00A23FBF">
        <w:rPr>
          <w:rFonts w:ascii="Times New Roman" w:hAnsi="Times New Roman"/>
        </w:rPr>
        <w:t xml:space="preserve"> </w:t>
      </w:r>
      <w:r w:rsidR="00B619EC" w:rsidRPr="00A23FBF">
        <w:rPr>
          <w:rFonts w:ascii="Times New Roman" w:hAnsi="Times New Roman"/>
        </w:rPr>
        <w:t>documenting and communicating the structure of model</w:t>
      </w:r>
      <w:r w:rsidR="00316FDA">
        <w:rPr>
          <w:rFonts w:ascii="Times New Roman" w:hAnsi="Times New Roman"/>
        </w:rPr>
        <w:t>s</w:t>
      </w:r>
      <w:r w:rsidR="00B619EC" w:rsidRPr="00A23FBF">
        <w:rPr>
          <w:rFonts w:ascii="Times New Roman" w:hAnsi="Times New Roman"/>
        </w:rPr>
        <w:t xml:space="preserve">, </w:t>
      </w:r>
      <w:r w:rsidR="00B63C0C">
        <w:rPr>
          <w:rFonts w:ascii="Times New Roman" w:hAnsi="Times New Roman"/>
        </w:rPr>
        <w:t>exploring the behavior of</w:t>
      </w:r>
      <w:r w:rsidR="00B619EC" w:rsidRPr="00A23FBF">
        <w:rPr>
          <w:rFonts w:ascii="Times New Roman" w:hAnsi="Times New Roman"/>
        </w:rPr>
        <w:t xml:space="preserve"> model</w:t>
      </w:r>
      <w:r w:rsidR="00B63C0C">
        <w:rPr>
          <w:rFonts w:ascii="Times New Roman" w:hAnsi="Times New Roman"/>
        </w:rPr>
        <w:t>s</w:t>
      </w:r>
      <w:r w:rsidR="00B619EC" w:rsidRPr="00A23FBF">
        <w:rPr>
          <w:rFonts w:ascii="Times New Roman" w:hAnsi="Times New Roman"/>
        </w:rPr>
        <w:t xml:space="preserve">, and </w:t>
      </w:r>
      <w:r w:rsidR="00B63C0C">
        <w:rPr>
          <w:rFonts w:ascii="Times New Roman" w:hAnsi="Times New Roman"/>
        </w:rPr>
        <w:t>interpreting</w:t>
      </w:r>
      <w:r w:rsidR="00B619EC" w:rsidRPr="00A23FBF">
        <w:rPr>
          <w:rFonts w:ascii="Times New Roman" w:hAnsi="Times New Roman"/>
        </w:rPr>
        <w:t xml:space="preserve"> results</w:t>
      </w:r>
      <w:r w:rsidR="00231C00" w:rsidRPr="00A23FBF">
        <w:rPr>
          <w:rFonts w:ascii="Times New Roman" w:hAnsi="Times New Roman"/>
        </w:rPr>
        <w:t xml:space="preserve">. </w:t>
      </w:r>
      <w:r w:rsidR="00052D51" w:rsidRPr="00A23FBF">
        <w:rPr>
          <w:rFonts w:ascii="Times New Roman" w:hAnsi="Times New Roman"/>
        </w:rPr>
        <w:t xml:space="preserve"> </w:t>
      </w:r>
      <w:r w:rsidR="0046150F" w:rsidRPr="00A23FBF">
        <w:rPr>
          <w:rFonts w:ascii="Times New Roman" w:hAnsi="Times New Roman"/>
        </w:rPr>
        <w:t xml:space="preserve">A first step to </w:t>
      </w:r>
      <w:r w:rsidR="005D07B4" w:rsidRPr="00A23FBF">
        <w:rPr>
          <w:rFonts w:ascii="Times New Roman" w:hAnsi="Times New Roman"/>
        </w:rPr>
        <w:t>reigning in the complexity of</w:t>
      </w:r>
      <w:r w:rsidR="0046150F" w:rsidRPr="00A23FBF">
        <w:rPr>
          <w:rFonts w:ascii="Times New Roman" w:hAnsi="Times New Roman"/>
        </w:rPr>
        <w:t xml:space="preserve"> </w:t>
      </w:r>
      <w:r w:rsidR="00A30E1B">
        <w:rPr>
          <w:rFonts w:ascii="Times New Roman" w:hAnsi="Times New Roman"/>
        </w:rPr>
        <w:t>ABM</w:t>
      </w:r>
      <w:r w:rsidR="009D1174">
        <w:rPr>
          <w:rFonts w:ascii="Times New Roman" w:hAnsi="Times New Roman"/>
        </w:rPr>
        <w:t xml:space="preserve">s </w:t>
      </w:r>
      <w:r w:rsidR="00090C2A" w:rsidRPr="00A23FBF">
        <w:rPr>
          <w:rFonts w:ascii="Times New Roman" w:hAnsi="Times New Roman"/>
        </w:rPr>
        <w:t>is to understand the behavior of mean-field AGM</w:t>
      </w:r>
      <w:r w:rsidR="005D07B4" w:rsidRPr="00A23FBF">
        <w:rPr>
          <w:rFonts w:ascii="Times New Roman" w:hAnsi="Times New Roman"/>
        </w:rPr>
        <w:t>s</w:t>
      </w:r>
      <w:r w:rsidR="00090C2A" w:rsidRPr="00A23FBF">
        <w:rPr>
          <w:rFonts w:ascii="Times New Roman" w:hAnsi="Times New Roman"/>
        </w:rPr>
        <w:t xml:space="preserve"> obtained </w:t>
      </w:r>
      <w:r w:rsidR="005D07B4" w:rsidRPr="00A23FBF">
        <w:rPr>
          <w:rFonts w:ascii="Times New Roman" w:hAnsi="Times New Roman"/>
        </w:rPr>
        <w:t>through</w:t>
      </w:r>
      <w:r w:rsidR="00C67CCF" w:rsidRPr="00A23FBF">
        <w:rPr>
          <w:rFonts w:ascii="Times New Roman" w:hAnsi="Times New Roman"/>
        </w:rPr>
        <w:t xml:space="preserve"> </w:t>
      </w:r>
      <w:r w:rsidR="00580364" w:rsidRPr="00A23FBF">
        <w:rPr>
          <w:rFonts w:ascii="Times New Roman" w:hAnsi="Times New Roman"/>
        </w:rPr>
        <w:t xml:space="preserve">mathematical </w:t>
      </w:r>
      <w:r w:rsidR="00C67CCF" w:rsidRPr="00A23FBF">
        <w:rPr>
          <w:rFonts w:ascii="Times New Roman" w:hAnsi="Times New Roman"/>
        </w:rPr>
        <w:t>averaging</w:t>
      </w:r>
      <w:r w:rsidR="00580364" w:rsidRPr="00A23FBF">
        <w:rPr>
          <w:rFonts w:ascii="Times New Roman" w:hAnsi="Times New Roman"/>
        </w:rPr>
        <w:t xml:space="preserve"> and aggregating procedures</w:t>
      </w:r>
      <w:r w:rsidR="00C67CCF" w:rsidRPr="00A23FBF">
        <w:rPr>
          <w:rFonts w:ascii="Times New Roman" w:hAnsi="Times New Roman"/>
        </w:rPr>
        <w:t xml:space="preserve"> </w:t>
      </w:r>
      <w:r w:rsidR="00427DBB">
        <w:rPr>
          <w:rFonts w:ascii="Times New Roman" w:hAnsi="Times New Roman"/>
        </w:rPr>
        <w:fldChar w:fldCharType="begin">
          <w:fldData xml:space="preserve">PEVuZE5vdGU+PENpdGU+PEF1dGhvcj5PdmFza2FpbmVuPC9BdXRob3I+PFllYXI+MjAwNjwvWWVh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</w:fldData>
        </w:fldChar>
      </w:r>
      <w:r w:rsidR="00EE13BC">
        <w:rPr>
          <w:rFonts w:ascii="Times New Roman" w:hAnsi="Times New Roman"/>
        </w:rPr>
        <w:instrText xml:space="preserve"> ADDIN EN.CITE </w:instrText>
      </w:r>
      <w:r w:rsidR="00EE13BC">
        <w:rPr>
          <w:rFonts w:ascii="Times New Roman" w:hAnsi="Times New Roman"/>
        </w:rPr>
        <w:fldChar w:fldCharType="begin">
          <w:fldData xml:space="preserve">PEVuZE5vdGU+PENpdGU+PEF1dGhvcj5PdmFza2FpbmVuPC9BdXRob3I+PFllYXI+MjAwNjwvWWVh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</w:fldData>
        </w:fldChar>
      </w:r>
      <w:r w:rsidR="00EE13BC">
        <w:rPr>
          <w:rFonts w:ascii="Times New Roman" w:hAnsi="Times New Roman"/>
        </w:rPr>
        <w:instrText xml:space="preserve"> ADDIN EN.CITE.DATA </w:instrText>
      </w:r>
      <w:r w:rsidR="00EE13BC">
        <w:rPr>
          <w:rFonts w:ascii="Times New Roman" w:hAnsi="Times New Roman"/>
        </w:rPr>
      </w:r>
      <w:r w:rsidR="00EE13BC">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EE13BC">
        <w:rPr>
          <w:rFonts w:ascii="Times New Roman" w:hAnsi="Times New Roman"/>
          <w:noProof/>
        </w:rPr>
        <w:t>(</w:t>
      </w:r>
      <w:hyperlink w:anchor="_ENREF_25" w:tooltip="Durrett, 1999 #1701" w:history="1">
        <w:r w:rsidR="008E0605">
          <w:rPr>
            <w:rFonts w:ascii="Times New Roman" w:hAnsi="Times New Roman"/>
            <w:noProof/>
          </w:rPr>
          <w:t>Durrett 1999</w:t>
        </w:r>
      </w:hyperlink>
      <w:r w:rsidR="00EE13BC">
        <w:rPr>
          <w:rFonts w:ascii="Times New Roman" w:hAnsi="Times New Roman"/>
          <w:noProof/>
        </w:rPr>
        <w:t xml:space="preserve">, </w:t>
      </w:r>
      <w:hyperlink w:anchor="_ENREF_58" w:tooltip="Johansson, 2003 #2613" w:history="1">
        <w:r w:rsidR="008E0605">
          <w:rPr>
            <w:rFonts w:ascii="Times New Roman" w:hAnsi="Times New Roman"/>
            <w:noProof/>
          </w:rPr>
          <w:t>Johansson and Sumpter 2003</w:t>
        </w:r>
      </w:hyperlink>
      <w:r w:rsidR="00EE13BC">
        <w:rPr>
          <w:rFonts w:ascii="Times New Roman" w:hAnsi="Times New Roman"/>
          <w:noProof/>
        </w:rPr>
        <w:t xml:space="preserve">, </w:t>
      </w:r>
      <w:hyperlink w:anchor="_ENREF_97" w:tooltip="Ovaskainen, 2006 #454" w:history="1">
        <w:r w:rsidR="008E0605">
          <w:rPr>
            <w:rFonts w:ascii="Times New Roman" w:hAnsi="Times New Roman"/>
            <w:noProof/>
          </w:rPr>
          <w:t>Ovaskainen and Cornell 2006</w:t>
        </w:r>
      </w:hyperlink>
      <w:r w:rsidR="00EE13BC">
        <w:rPr>
          <w:rFonts w:ascii="Times New Roman" w:hAnsi="Times New Roman"/>
          <w:noProof/>
        </w:rPr>
        <w:t xml:space="preserve">, </w:t>
      </w:r>
      <w:hyperlink w:anchor="_ENREF_4" w:tooltip="Adams, 2011 #1703" w:history="1">
        <w:r w:rsidR="008E0605">
          <w:rPr>
            <w:rFonts w:ascii="Times New Roman" w:hAnsi="Times New Roman"/>
            <w:noProof/>
          </w:rPr>
          <w:t>Adams et al. 2011</w:t>
        </w:r>
      </w:hyperlink>
      <w:r w:rsidR="00EE13BC">
        <w:rPr>
          <w:rFonts w:ascii="Times New Roman" w:hAnsi="Times New Roman"/>
          <w:noProof/>
        </w:rPr>
        <w:t>)</w:t>
      </w:r>
      <w:r w:rsidR="00427DBB">
        <w:rPr>
          <w:rFonts w:ascii="Times New Roman" w:hAnsi="Times New Roman"/>
        </w:rPr>
        <w:fldChar w:fldCharType="end"/>
      </w:r>
      <w:r w:rsidR="00B34F7E" w:rsidRPr="00A23FBF">
        <w:rPr>
          <w:rFonts w:ascii="Times New Roman" w:hAnsi="Times New Roman"/>
        </w:rPr>
        <w:t xml:space="preserve">.  </w:t>
      </w:r>
      <w:r w:rsidR="004C4D9F" w:rsidRPr="00A23FBF">
        <w:rPr>
          <w:rFonts w:ascii="Times New Roman" w:hAnsi="Times New Roman"/>
        </w:rPr>
        <w:t xml:space="preserve">The behavior of AGMs </w:t>
      </w:r>
      <w:r w:rsidR="008077BF">
        <w:rPr>
          <w:rFonts w:ascii="Times New Roman" w:hAnsi="Times New Roman"/>
        </w:rPr>
        <w:t>thus</w:t>
      </w:r>
      <w:r w:rsidR="004C4D9F" w:rsidRPr="00A23FBF">
        <w:rPr>
          <w:rFonts w:ascii="Times New Roman" w:hAnsi="Times New Roman"/>
        </w:rPr>
        <w:t xml:space="preserve"> provides a basis</w:t>
      </w:r>
      <w:r w:rsidR="008077BF">
        <w:rPr>
          <w:rFonts w:ascii="Times New Roman" w:hAnsi="Times New Roman"/>
        </w:rPr>
        <w:t xml:space="preserve"> to understanding to what extent</w:t>
      </w:r>
      <w:r w:rsidR="004C4D9F" w:rsidRPr="00A23FBF">
        <w:rPr>
          <w:rFonts w:ascii="Times New Roman" w:hAnsi="Times New Roman"/>
        </w:rPr>
        <w:t xml:space="preserve"> the behavior of </w:t>
      </w:r>
      <w:r w:rsidR="008077BF">
        <w:rPr>
          <w:rFonts w:ascii="Times New Roman" w:hAnsi="Times New Roman"/>
        </w:rPr>
        <w:t>related</w:t>
      </w:r>
      <w:r w:rsidR="004C4D9F" w:rsidRPr="00A23FBF">
        <w:rPr>
          <w:rFonts w:ascii="Times New Roman" w:hAnsi="Times New Roman"/>
        </w:rPr>
        <w:t xml:space="preserve"> </w:t>
      </w:r>
      <w:r w:rsidR="00A30E1B">
        <w:rPr>
          <w:rFonts w:ascii="Times New Roman" w:hAnsi="Times New Roman"/>
        </w:rPr>
        <w:t>ABM</w:t>
      </w:r>
      <w:r w:rsidR="008077BF">
        <w:rPr>
          <w:rFonts w:ascii="Times New Roman" w:hAnsi="Times New Roman"/>
        </w:rPr>
        <w:t>s</w:t>
      </w:r>
      <w:r w:rsidR="004C4D9F" w:rsidRPr="00A23FBF">
        <w:rPr>
          <w:rFonts w:ascii="Times New Roman" w:hAnsi="Times New Roman"/>
        </w:rPr>
        <w:t xml:space="preserve"> is determined </w:t>
      </w:r>
      <w:r w:rsidR="008077BF">
        <w:rPr>
          <w:rFonts w:ascii="Times New Roman" w:hAnsi="Times New Roman"/>
        </w:rPr>
        <w:t>by averages of processes</w:t>
      </w:r>
      <w:r w:rsidR="004C4D9F" w:rsidRPr="00A23FBF">
        <w:rPr>
          <w:rFonts w:ascii="Times New Roman" w:hAnsi="Times New Roman"/>
        </w:rPr>
        <w:t xml:space="preserve"> and to what extend the behavior is due to the heterogeneity </w:t>
      </w:r>
      <w:r w:rsidR="008077BF">
        <w:rPr>
          <w:rFonts w:ascii="Times New Roman" w:hAnsi="Times New Roman"/>
        </w:rPr>
        <w:t>introduced through</w:t>
      </w:r>
      <w:r w:rsidR="004C4D9F" w:rsidRPr="00A23FBF">
        <w:rPr>
          <w:rFonts w:ascii="Times New Roman" w:hAnsi="Times New Roman"/>
        </w:rPr>
        <w:t xml:space="preserve"> sp</w:t>
      </w:r>
      <w:r w:rsidR="000141F0">
        <w:rPr>
          <w:rFonts w:ascii="Times New Roman" w:hAnsi="Times New Roman"/>
        </w:rPr>
        <w:t>atial</w:t>
      </w:r>
      <w:r w:rsidR="004C4D9F" w:rsidRPr="00A23FBF">
        <w:rPr>
          <w:rFonts w:ascii="Times New Roman" w:hAnsi="Times New Roman"/>
        </w:rPr>
        <w:t xml:space="preserve"> </w:t>
      </w:r>
      <w:r w:rsidR="008077BF">
        <w:rPr>
          <w:rFonts w:ascii="Times New Roman" w:hAnsi="Times New Roman"/>
        </w:rPr>
        <w:t xml:space="preserve">variation </w:t>
      </w:r>
      <w:r w:rsidR="004C4D9F" w:rsidRPr="00A23FBF">
        <w:rPr>
          <w:rFonts w:ascii="Times New Roman" w:hAnsi="Times New Roman"/>
        </w:rPr>
        <w:t>and</w:t>
      </w:r>
      <w:r w:rsidR="008077BF">
        <w:rPr>
          <w:rFonts w:ascii="Times New Roman" w:hAnsi="Times New Roman"/>
        </w:rPr>
        <w:t xml:space="preserve"> individual</w:t>
      </w:r>
      <w:r w:rsidR="004C4D9F" w:rsidRPr="00A23FBF">
        <w:rPr>
          <w:rFonts w:ascii="Times New Roman" w:hAnsi="Times New Roman"/>
        </w:rPr>
        <w:t xml:space="preserve"> </w:t>
      </w:r>
      <w:r w:rsidR="00A949C1" w:rsidRPr="00A23FBF">
        <w:rPr>
          <w:rFonts w:ascii="Times New Roman" w:hAnsi="Times New Roman"/>
        </w:rPr>
        <w:t>agency</w:t>
      </w:r>
      <w:r w:rsidR="004C4D9F" w:rsidRPr="00A23FBF">
        <w:rPr>
          <w:rFonts w:ascii="Times New Roman" w:hAnsi="Times New Roman"/>
        </w:rPr>
        <w:t xml:space="preserve">. </w:t>
      </w:r>
      <w:r w:rsidR="008077BF">
        <w:rPr>
          <w:rFonts w:ascii="Times New Roman" w:hAnsi="Times New Roman"/>
        </w:rPr>
        <w:t xml:space="preserve"> Of course</w:t>
      </w:r>
      <w:r w:rsidR="00A949C1" w:rsidRPr="00A23FBF">
        <w:rPr>
          <w:rFonts w:ascii="Times New Roman" w:hAnsi="Times New Roman"/>
        </w:rPr>
        <w:t xml:space="preserve"> the relationship between AGMs and the </w:t>
      </w:r>
      <w:r w:rsidR="00A30E1B">
        <w:rPr>
          <w:rFonts w:ascii="Times New Roman" w:hAnsi="Times New Roman"/>
        </w:rPr>
        <w:t>ABM</w:t>
      </w:r>
      <w:r w:rsidR="00316FDA" w:rsidRPr="00A23FBF">
        <w:rPr>
          <w:rFonts w:ascii="Times New Roman" w:hAnsi="Times New Roman"/>
        </w:rPr>
        <w:t xml:space="preserve">s </w:t>
      </w:r>
      <w:r w:rsidR="00316FDA">
        <w:rPr>
          <w:rFonts w:ascii="Times New Roman" w:hAnsi="Times New Roman"/>
        </w:rPr>
        <w:t>from which they have been generated</w:t>
      </w:r>
      <w:r w:rsidR="001D486E" w:rsidRPr="00A23FBF">
        <w:rPr>
          <w:rFonts w:ascii="Times New Roman" w:hAnsi="Times New Roman"/>
        </w:rPr>
        <w:t xml:space="preserve"> may diverge considerable when the heterogeneity is large and idiosyncratic.  The latter is the case for many</w:t>
      </w:r>
      <w:r w:rsidR="000F030C" w:rsidRPr="00A23FBF">
        <w:rPr>
          <w:rFonts w:ascii="Times New Roman" w:hAnsi="Times New Roman"/>
        </w:rPr>
        <w:t xml:space="preserve"> disease processes where contact networks have nonrandom topologies</w:t>
      </w:r>
      <w:r w:rsidR="00374EA2" w:rsidRPr="00A23FBF">
        <w:rPr>
          <w:rFonts w:ascii="Times New Roman" w:hAnsi="Times New Roman"/>
        </w:rPr>
        <w:t xml:space="preserve"> </w:t>
      </w:r>
      <w:r w:rsidR="00427DBB">
        <w:rPr>
          <w:rFonts w:ascii="Times New Roman" w:hAnsi="Times New Roman"/>
        </w:rPr>
        <w:fldChar w:fldCharType="begin">
          <w:fldData xml:space="preserve">PEVuZE5vdGU+PENpdGU+PEF1dGhvcj5HaXZhbjwvQXV0aG9yPjxZZWFyPjIwMTE8L1llYXI+PFJl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PEVuZE5vdGU+PENpdGU+PEF1dGhvcj5HaXZhbjwvQXV0aG9yPjxZZWFyPjIwMTE8L1llYXI+PFJl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43" w:tooltip="Grassly, 2008 #2576" w:history="1">
        <w:r w:rsidR="008E0605">
          <w:rPr>
            <w:rFonts w:ascii="Times New Roman" w:hAnsi="Times New Roman"/>
            <w:noProof/>
          </w:rPr>
          <w:t>Grassly and Fraser 2008</w:t>
        </w:r>
      </w:hyperlink>
      <w:r w:rsidR="00427DBB">
        <w:rPr>
          <w:rFonts w:ascii="Times New Roman" w:hAnsi="Times New Roman"/>
          <w:noProof/>
        </w:rPr>
        <w:t xml:space="preserve">, </w:t>
      </w:r>
      <w:hyperlink w:anchor="_ENREF_40" w:tooltip="Givan, 2011 #1702" w:history="1">
        <w:r w:rsidR="008E0605">
          <w:rPr>
            <w:rFonts w:ascii="Times New Roman" w:hAnsi="Times New Roman"/>
            <w:noProof/>
          </w:rPr>
          <w:t>Givan et al. 2011</w:t>
        </w:r>
      </w:hyperlink>
      <w:r w:rsidR="00427DBB">
        <w:rPr>
          <w:rFonts w:ascii="Times New Roman" w:hAnsi="Times New Roman"/>
          <w:noProof/>
        </w:rPr>
        <w:t>)</w:t>
      </w:r>
      <w:r w:rsidR="00427DBB">
        <w:rPr>
          <w:rFonts w:ascii="Times New Roman" w:hAnsi="Times New Roman"/>
        </w:rPr>
        <w:fldChar w:fldCharType="end"/>
      </w:r>
      <w:r w:rsidR="003806B2" w:rsidRPr="00A23FBF">
        <w:rPr>
          <w:rFonts w:ascii="Times New Roman" w:hAnsi="Times New Roman"/>
        </w:rPr>
        <w:t xml:space="preserve"> or </w:t>
      </w:r>
      <w:r w:rsidR="00A23FBF" w:rsidRPr="00A23FBF">
        <w:rPr>
          <w:rFonts w:ascii="Times New Roman" w:hAnsi="Times New Roman"/>
        </w:rPr>
        <w:t>spatial peculiarities</w:t>
      </w:r>
      <w:r w:rsidR="00316FDA">
        <w:rPr>
          <w:rFonts w:ascii="Times New Roman" w:hAnsi="Times New Roman"/>
        </w:rPr>
        <w:t xml:space="preserve"> or irregularities</w:t>
      </w:r>
      <w:r w:rsidR="00557E74" w:rsidRPr="00A23FBF">
        <w:rPr>
          <w:rFonts w:ascii="Times New Roman" w:hAnsi="Times New Roman"/>
        </w:rPr>
        <w:t xml:space="preserve"> </w:t>
      </w:r>
      <w:r w:rsidR="00D06890">
        <w:rPr>
          <w:rFonts w:ascii="Times New Roman" w:hAnsi="Times New Roman"/>
        </w:rPr>
        <w:fldChar w:fldCharType="begin">
          <w:fldData xml:space="preserve">PEVuZE5vdGU+PENpdGU+PEF1dGhvcj5IYWhuPC9BdXRob3I+PFllYXI+MTk5OTwvWWVhcj48UmVj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</w:fldData>
        </w:fldChar>
      </w:r>
      <w:r w:rsidR="000F20E6">
        <w:rPr>
          <w:rFonts w:ascii="Times New Roman" w:hAnsi="Times New Roman"/>
        </w:rPr>
        <w:instrText xml:space="preserve"> ADDIN EN.CITE </w:instrText>
      </w:r>
      <w:r w:rsidR="000F20E6">
        <w:rPr>
          <w:rFonts w:ascii="Times New Roman" w:hAnsi="Times New Roman"/>
        </w:rPr>
        <w:fldChar w:fldCharType="begin">
          <w:fldData xml:space="preserve">PEVuZE5vdGU+PENpdGU+PEF1dGhvcj5IYWhuPC9BdXRob3I+PFllYXI+MTk5OTwvWWVhcj48UmVj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</w:fldData>
        </w:fldChar>
      </w:r>
      <w:r w:rsidR="000F20E6">
        <w:rPr>
          <w:rFonts w:ascii="Times New Roman" w:hAnsi="Times New Roman"/>
        </w:rPr>
        <w:instrText xml:space="preserve"> ADDIN EN.CITE.DATA </w:instrText>
      </w:r>
      <w:r w:rsidR="000F20E6">
        <w:rPr>
          <w:rFonts w:ascii="Times New Roman" w:hAnsi="Times New Roman"/>
        </w:rPr>
      </w:r>
      <w:r w:rsidR="000F20E6">
        <w:rPr>
          <w:rFonts w:ascii="Times New Roman" w:hAnsi="Times New Roman"/>
        </w:rPr>
        <w:fldChar w:fldCharType="end"/>
      </w:r>
      <w:r w:rsidR="00D06890">
        <w:rPr>
          <w:rFonts w:ascii="Times New Roman" w:hAnsi="Times New Roman"/>
        </w:rPr>
      </w:r>
      <w:r w:rsidR="00D06890">
        <w:rPr>
          <w:rFonts w:ascii="Times New Roman" w:hAnsi="Times New Roman"/>
        </w:rPr>
        <w:fldChar w:fldCharType="separate"/>
      </w:r>
      <w:r w:rsidR="000F20E6">
        <w:rPr>
          <w:rFonts w:ascii="Times New Roman" w:hAnsi="Times New Roman"/>
          <w:noProof/>
        </w:rPr>
        <w:t>(</w:t>
      </w:r>
      <w:hyperlink w:anchor="_ENREF_46" w:tooltip="Hahn, 1999 #2610" w:history="1">
        <w:r w:rsidR="008E0605">
          <w:rPr>
            <w:rFonts w:ascii="Times New Roman" w:hAnsi="Times New Roman"/>
            <w:noProof/>
          </w:rPr>
          <w:t>Hahn et al. 1999</w:t>
        </w:r>
      </w:hyperlink>
      <w:r w:rsidR="000F20E6">
        <w:rPr>
          <w:rFonts w:ascii="Times New Roman" w:hAnsi="Times New Roman"/>
          <w:noProof/>
        </w:rPr>
        <w:t xml:space="preserve">, </w:t>
      </w:r>
      <w:hyperlink w:anchor="_ENREF_72" w:tooltip="Liu, 2009 #1700" w:history="1">
        <w:r w:rsidR="008E0605">
          <w:rPr>
            <w:rFonts w:ascii="Times New Roman" w:hAnsi="Times New Roman"/>
            <w:noProof/>
          </w:rPr>
          <w:t>Liu et al. 2009</w:t>
        </w:r>
      </w:hyperlink>
      <w:r w:rsidR="000F20E6">
        <w:rPr>
          <w:rFonts w:ascii="Times New Roman" w:hAnsi="Times New Roman"/>
          <w:noProof/>
        </w:rPr>
        <w:t>)</w:t>
      </w:r>
      <w:r w:rsidR="00D06890">
        <w:rPr>
          <w:rFonts w:ascii="Times New Roman" w:hAnsi="Times New Roman"/>
        </w:rPr>
        <w:fldChar w:fldCharType="end"/>
      </w:r>
      <w:r w:rsidR="00AA7F2B" w:rsidRPr="00A23FBF">
        <w:rPr>
          <w:rFonts w:ascii="Times New Roman" w:hAnsi="Times New Roman"/>
        </w:rPr>
        <w:t>.</w:t>
      </w:r>
    </w:p>
    <w:p w14:paraId="1953CC3C" w14:textId="6C8C8E4C" w:rsidR="00793E67" w:rsidRPr="00A23FBF" w:rsidRDefault="000141F0" w:rsidP="00E05767">
      <w:pPr>
        <w:spacing w:line="480" w:lineRule="auto"/>
        <w:ind w:firstLine="720"/>
        <w:rPr>
          <w:rFonts w:ascii="Times New Roman" w:hAnsi="Times New Roman"/>
        </w:rPr>
      </w:pPr>
      <w:r>
        <w:rPr>
          <w:rFonts w:ascii="Times New Roman" w:hAnsi="Times New Roman"/>
        </w:rPr>
        <w:t>Until recently</w:t>
      </w:r>
      <w:r w:rsidR="006A565A" w:rsidRPr="00A23FBF">
        <w:rPr>
          <w:rFonts w:ascii="Times New Roman" w:hAnsi="Times New Roman"/>
        </w:rPr>
        <w:t xml:space="preserve"> most </w:t>
      </w:r>
      <w:r w:rsidR="00A30E1B">
        <w:rPr>
          <w:rFonts w:ascii="Times New Roman" w:hAnsi="Times New Roman"/>
        </w:rPr>
        <w:t>ABM</w:t>
      </w:r>
      <w:r w:rsidR="00316FDA">
        <w:rPr>
          <w:rFonts w:ascii="Times New Roman" w:hAnsi="Times New Roman"/>
        </w:rPr>
        <w:t>s</w:t>
      </w:r>
      <w:r w:rsidR="00793E67" w:rsidRPr="00A23FBF">
        <w:rPr>
          <w:rFonts w:ascii="Times New Roman" w:hAnsi="Times New Roman"/>
        </w:rPr>
        <w:t xml:space="preserve"> focused more on the </w:t>
      </w:r>
      <w:r w:rsidR="00827ED3" w:rsidRPr="00A23FBF">
        <w:rPr>
          <w:rFonts w:ascii="Times New Roman" w:hAnsi="Times New Roman"/>
        </w:rPr>
        <w:t xml:space="preserve">spatial </w:t>
      </w:r>
      <w:r w:rsidR="00793E67" w:rsidRPr="00A23FBF">
        <w:rPr>
          <w:rFonts w:ascii="Times New Roman" w:hAnsi="Times New Roman"/>
        </w:rPr>
        <w:t>heterogeneities of the external world</w:t>
      </w:r>
      <w:r>
        <w:rPr>
          <w:rFonts w:ascii="Times New Roman" w:hAnsi="Times New Roman"/>
        </w:rPr>
        <w:t xml:space="preserve"> rather</w:t>
      </w:r>
      <w:r w:rsidR="00793E67" w:rsidRPr="00A23FBF">
        <w:rPr>
          <w:rFonts w:ascii="Times New Roman" w:hAnsi="Times New Roman"/>
        </w:rPr>
        <w:t xml:space="preserve"> than on </w:t>
      </w:r>
      <w:r>
        <w:rPr>
          <w:rFonts w:ascii="Times New Roman" w:hAnsi="Times New Roman"/>
        </w:rPr>
        <w:t>details of the</w:t>
      </w:r>
      <w:r w:rsidR="00793E67" w:rsidRPr="00A23FBF">
        <w:rPr>
          <w:rFonts w:ascii="Times New Roman" w:hAnsi="Times New Roman"/>
        </w:rPr>
        <w:t xml:space="preserve"> internal dynamics of the agents themselves. </w:t>
      </w:r>
      <w:r w:rsidR="002E3719" w:rsidRPr="00A23FBF">
        <w:rPr>
          <w:rFonts w:ascii="Times New Roman" w:hAnsi="Times New Roman"/>
        </w:rPr>
        <w:t>The central compo</w:t>
      </w:r>
      <w:r w:rsidR="00F3454A" w:rsidRPr="00A23FBF">
        <w:rPr>
          <w:rFonts w:ascii="Times New Roman" w:hAnsi="Times New Roman"/>
        </w:rPr>
        <w:t>n</w:t>
      </w:r>
      <w:r w:rsidR="002E3719" w:rsidRPr="00A23FBF">
        <w:rPr>
          <w:rFonts w:ascii="Times New Roman" w:hAnsi="Times New Roman"/>
        </w:rPr>
        <w:t>ent of these models</w:t>
      </w:r>
      <w:r>
        <w:rPr>
          <w:rFonts w:ascii="Times New Roman" w:hAnsi="Times New Roman"/>
        </w:rPr>
        <w:t xml:space="preserve"> is</w:t>
      </w:r>
      <w:r w:rsidR="002E3719" w:rsidRPr="00A23FBF">
        <w:rPr>
          <w:rFonts w:ascii="Times New Roman" w:hAnsi="Times New Roman"/>
        </w:rPr>
        <w:t xml:space="preserve"> </w:t>
      </w:r>
      <w:r w:rsidR="0013223F">
        <w:rPr>
          <w:rFonts w:ascii="Times New Roman" w:hAnsi="Times New Roman"/>
        </w:rPr>
        <w:t>related to</w:t>
      </w:r>
      <w:r w:rsidR="002E3719" w:rsidRPr="00A23FBF">
        <w:rPr>
          <w:rFonts w:ascii="Times New Roman" w:hAnsi="Times New Roman"/>
        </w:rPr>
        <w:t xml:space="preserve"> characteriz</w:t>
      </w:r>
      <w:r w:rsidR="0013223F">
        <w:rPr>
          <w:rFonts w:ascii="Times New Roman" w:hAnsi="Times New Roman"/>
        </w:rPr>
        <w:t>ing</w:t>
      </w:r>
      <w:r w:rsidR="002E3719" w:rsidRPr="00A23FBF">
        <w:rPr>
          <w:rFonts w:ascii="Times New Roman" w:hAnsi="Times New Roman"/>
        </w:rPr>
        <w:t xml:space="preserve"> </w:t>
      </w:r>
      <w:r w:rsidR="00CC3BC3" w:rsidRPr="00A23FBF">
        <w:rPr>
          <w:rFonts w:ascii="Times New Roman" w:hAnsi="Times New Roman"/>
        </w:rPr>
        <w:t xml:space="preserve">either </w:t>
      </w:r>
      <w:r w:rsidR="002E3719" w:rsidRPr="00A23FBF">
        <w:rPr>
          <w:rFonts w:ascii="Times New Roman" w:hAnsi="Times New Roman"/>
        </w:rPr>
        <w:t xml:space="preserve">the </w:t>
      </w:r>
      <w:r w:rsidR="00CC3BC3" w:rsidRPr="00A23FBF">
        <w:rPr>
          <w:rFonts w:ascii="Times New Roman" w:hAnsi="Times New Roman"/>
        </w:rPr>
        <w:t>diffusion of individuals</w:t>
      </w:r>
      <w:r w:rsidR="0056010C">
        <w:rPr>
          <w:rFonts w:ascii="Times New Roman" w:hAnsi="Times New Roman"/>
        </w:rPr>
        <w:t>, or their propagules in the case of plants and sessile animals,</w:t>
      </w:r>
      <w:r w:rsidR="00CC3BC3" w:rsidRPr="00A23FBF">
        <w:rPr>
          <w:rFonts w:ascii="Times New Roman" w:hAnsi="Times New Roman"/>
        </w:rPr>
        <w:t xml:space="preserve"> through space </w:t>
      </w:r>
      <w:r w:rsidR="00427DBB">
        <w:rPr>
          <w:rFonts w:ascii="Times New Roman" w:hAnsi="Times New Roman"/>
        </w:rPr>
        <w:fldChar w:fldCharType="begin"/>
      </w:r>
      <w:r w:rsidR="00427DBB">
        <w:rPr>
          <w:rFonts w:ascii="Times New Roman" w:hAnsi="Times New Roman"/>
        </w:rPr>
        <w:instrText xml:space="preserve"> ADDIN EN.CITE &lt;EndNote&gt;&lt;Cite&gt;&lt;Author&gt;Turchin&lt;/Author&gt;&lt;Year&gt;1998&lt;/Year&gt;&lt;RecNum&gt;1741&lt;/RecNum&gt;&lt;DisplayText&gt;(Turchin 1998)&lt;/DisplayText&gt;&lt;record&gt;&lt;rec-number&gt;1741&lt;/rec-number&gt;&lt;foreign-keys&gt;&lt;key app="EN" db-id="xrvtaaevbzx9w5e9z065fzvmavfszssxapvs"&gt;1741&lt;/key&gt;&lt;/foreign-keys&gt;&lt;ref-type name="Book"&gt;6&lt;/ref-type&gt;&lt;contributors&gt;&lt;authors&gt;&lt;author&gt;Turchin, Peter&lt;/author&gt;&lt;/authors&gt;&lt;/contributors&gt;&lt;titles&gt;&lt;title&gt;Quantitative analysis of movement : measuring and modeling population redistribution in animals and plants&lt;/title&gt;&lt;/titles&gt;&lt;pages&gt;ix, 396 p.&lt;/pages&gt;&lt;keywords&gt;&lt;keyword&gt;Spatial ecology Mathematical models.&lt;/keyword&gt;&lt;keyword&gt;Population biology Mathematical models.&lt;/keyword&gt;&lt;/keywords&gt;&lt;dates&gt;&lt;year&gt;1998&lt;/year&gt;&lt;/dates&gt;&lt;pub-location&gt;Sunderland, Mass.&lt;/pub-location&gt;&lt;publisher&gt;Sinauer Associates&lt;/publisher&gt;&lt;isbn&gt;0878938478 (pbk.)&lt;/isbn&gt;&lt;call-num&gt;RSLBL 99.E04531&amp;#xD;Radcliffe Science Library 99.E04531 (Box B000001053618)&lt;/call-num&gt;&lt;urls&gt;&lt;/urls&gt;&lt;/record&gt;&lt;/Cite&gt;&lt;/EndNote&gt;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114" w:tooltip="Turchin, 1998 #1741" w:history="1">
        <w:r w:rsidR="008E0605">
          <w:rPr>
            <w:rFonts w:ascii="Times New Roman" w:hAnsi="Times New Roman"/>
            <w:noProof/>
          </w:rPr>
          <w:t>Turchin 1998</w:t>
        </w:r>
      </w:hyperlink>
      <w:r w:rsidR="00427DBB">
        <w:rPr>
          <w:rFonts w:ascii="Times New Roman" w:hAnsi="Times New Roman"/>
          <w:noProof/>
        </w:rPr>
        <w:t>)</w:t>
      </w:r>
      <w:r w:rsidR="00427DBB">
        <w:rPr>
          <w:rFonts w:ascii="Times New Roman" w:hAnsi="Times New Roman"/>
        </w:rPr>
        <w:fldChar w:fldCharType="end"/>
      </w:r>
      <w:r w:rsidR="00CC3BC3" w:rsidRPr="00A23FBF">
        <w:rPr>
          <w:rFonts w:ascii="Times New Roman" w:hAnsi="Times New Roman"/>
        </w:rPr>
        <w:t xml:space="preserve">, </w:t>
      </w:r>
      <w:r w:rsidR="00893091" w:rsidRPr="00A23FBF">
        <w:rPr>
          <w:rFonts w:ascii="Times New Roman" w:hAnsi="Times New Roman"/>
        </w:rPr>
        <w:t>random walks</w:t>
      </w:r>
      <w:r w:rsidR="002E3719" w:rsidRPr="00A23FBF">
        <w:rPr>
          <w:rFonts w:ascii="Times New Roman" w:hAnsi="Times New Roman"/>
        </w:rPr>
        <w:t xml:space="preserve"> of individuals </w:t>
      </w:r>
      <w:r w:rsidR="00A9446F" w:rsidRPr="00A23FBF">
        <w:rPr>
          <w:rFonts w:ascii="Times New Roman" w:hAnsi="Times New Roman"/>
        </w:rPr>
        <w:t>over</w:t>
      </w:r>
      <w:r w:rsidR="002E3719" w:rsidRPr="00A23FBF">
        <w:rPr>
          <w:rFonts w:ascii="Times New Roman" w:hAnsi="Times New Roman"/>
        </w:rPr>
        <w:t xml:space="preserve"> landscapes</w:t>
      </w:r>
      <w:r w:rsidR="00CC3BC3" w:rsidRPr="00A23FBF">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&lt;EndNote&gt;&lt;Cite&gt;&lt;Author&gt;Berg&lt;/Author&gt;&lt;Year&gt;1993&lt;/Year&gt;&lt;RecNum&gt;1743&lt;/RecNum&gt;&lt;DisplayText&gt;(Berg 1993)&lt;/DisplayText&gt;&lt;record&gt;&lt;rec-number&gt;1743&lt;/rec-number&gt;&lt;foreign-keys&gt;&lt;key app="EN" db-id="xrvtaaevbzx9w5e9z065fzvmavfszssxapvs"&gt;1743&lt;/key&gt;&lt;/foreign-keys&gt;&lt;ref-type name="Book"&gt;6&lt;/ref-type&gt;&lt;contributors&gt;&lt;authors&gt;&lt;author&gt;Berg, Howard C.&lt;/author&gt;&lt;/authors&gt;&lt;/contributors&gt;&lt;titles&gt;&lt;title&gt;Random walks in biology&lt;/title&gt;&lt;/titles&gt;&lt;pages&gt;vii, 152 p.&lt;/pages&gt;&lt;edition&gt;Expanded&lt;/edition&gt;&lt;keywords&gt;&lt;keyword&gt;Biometry.&lt;/keyword&gt;&lt;keyword&gt;Biophysics.&lt;/keyword&gt;&lt;keyword&gt;Random walks (Mathematics)&lt;/keyword&gt;&lt;/keywords&gt;&lt;dates&gt;&lt;year&gt;1993&lt;/year&gt;&lt;/dates&gt;&lt;pub-location&gt;Princeton, N.J. ; Chichester&lt;/pub-location&gt;&lt;publisher&gt;Princeton University Press&lt;/publisher&gt;&lt;isbn&gt;9780691000640 (pbk.)&amp;#xD;0691000646 (pbk.)&lt;/isbn&gt;&lt;call-num&gt;CHCCL B.186/13&amp;#xD;CCCCL 570.15195 Be&amp;#xD;EXECL EAC 16m&amp;#xD;HERCL E 110/BER&amp;#xD;LMHCL 570 121&amp;#xD;LINCL 574 Ber&amp;#xD;MAGCL 574.01 BER&amp;#xD;NEWCL Y 2 BER&amp;#xD;ORLCL Q 66.123&amp;#xD;QUECL QH323.5 .BE&amp;#xD;RSLBL QH 323.5 BER&amp;#xD;ANNCL 574.082 14&amp;#xD;CATCL 539 BER&amp;#xD;SEHCL N8 BER:Ran&amp;#xD;STJCL BIOL / 02 / BER&amp;#xD;SPCCL S8/ 76f&amp;#xD;WORCL 30 s 23&amp;#xD;Christ Church - Main Library B.186/13&amp;#xD;Corpus Christi Coll Library 570.15195 Be&amp;#xD;Exeter College Library EAC 16m&amp;#xD;Hertford College Library E 110/BER&amp;#xD;Lady Margaret Hall Library 570 121&amp;#xD;Lincoln College Library 574 Ber&amp;#xD;Magdalen College Library 574.01 BER&amp;#xD;New College Library Y 2 BER&amp;#xD;Oriel College Library Q 66.123&amp;#xD;Queen&amp;apos;s College Library QH323.5 .BE&amp;#xD;Radcliffe Science Library QH 323.5 BER (rev.ed)&amp;#xD;Radcliffe Science Library QH 323.5 BER&amp;#xD;St Anne&amp;apos;s College Library 574.082 14&amp;#xD;St Catherine&amp;apos;s Coll Library 539 BER&amp;#xD;St Edmund Hall Library N8 BER:Ran&amp;#xD;St John&amp;apos;s College Library BIOL / 02 / BER&amp;#xD;St Peter&amp;apos;s College Library S8/ 76f&amp;#xD;Worcester College Library 30 s 23&lt;/call-num&gt;&lt;urls&gt;&lt;/urls&gt;&lt;/record&gt;&lt;/Cite&gt;&lt;/EndNote&gt;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12" w:tooltip="Berg, 1993 #1743" w:history="1">
        <w:r w:rsidR="008E0605">
          <w:rPr>
            <w:rFonts w:ascii="Times New Roman" w:hAnsi="Times New Roman"/>
            <w:noProof/>
          </w:rPr>
          <w:t>Berg 1993</w:t>
        </w:r>
      </w:hyperlink>
      <w:r w:rsidR="00427DBB">
        <w:rPr>
          <w:rFonts w:ascii="Times New Roman" w:hAnsi="Times New Roman"/>
          <w:noProof/>
        </w:rPr>
        <w:t>)</w:t>
      </w:r>
      <w:r w:rsidR="00427DBB">
        <w:rPr>
          <w:rFonts w:ascii="Times New Roman" w:hAnsi="Times New Roman"/>
        </w:rPr>
        <w:fldChar w:fldCharType="end"/>
      </w:r>
      <w:r w:rsidR="0013223F">
        <w:rPr>
          <w:rFonts w:ascii="Times New Roman" w:hAnsi="Times New Roman"/>
        </w:rPr>
        <w:t>,</w:t>
      </w:r>
      <w:r w:rsidR="00DD6A50" w:rsidRPr="00A23FBF">
        <w:rPr>
          <w:rFonts w:ascii="Times New Roman" w:hAnsi="Times New Roman"/>
        </w:rPr>
        <w:t xml:space="preserve"> </w:t>
      </w:r>
      <w:r w:rsidR="00A9446F" w:rsidRPr="00A23FBF">
        <w:rPr>
          <w:rFonts w:ascii="Times New Roman" w:hAnsi="Times New Roman"/>
        </w:rPr>
        <w:t xml:space="preserve">the interactions of individuals </w:t>
      </w:r>
      <w:r w:rsidR="000D7FFA" w:rsidRPr="00A23FBF">
        <w:rPr>
          <w:rFonts w:ascii="Times New Roman" w:hAnsi="Times New Roman"/>
        </w:rPr>
        <w:t xml:space="preserve">or groups of individuals </w:t>
      </w:r>
      <w:r w:rsidR="00A9446F" w:rsidRPr="00A23FBF">
        <w:rPr>
          <w:rFonts w:ascii="Times New Roman" w:hAnsi="Times New Roman"/>
        </w:rPr>
        <w:t>on contact networks</w:t>
      </w:r>
      <w:r w:rsidR="008E3499" w:rsidRPr="00A23FBF">
        <w:rPr>
          <w:rFonts w:ascii="Times New Roman" w:hAnsi="Times New Roman"/>
        </w:rPr>
        <w:t xml:space="preserve"> </w:t>
      </w:r>
      <w:r w:rsidR="00427DBB">
        <w:rPr>
          <w:rFonts w:ascii="Times New Roman" w:hAnsi="Times New Roman"/>
        </w:rPr>
        <w:fldChar w:fldCharType="begin">
          <w:fldData xml:space="preserve">PEVuZE5vdGU+PENpdGU+PEF1dGhvcj5LcmV0enNjaG1hcjwvQXV0aG9yPjxZZWFyPjE5OTU8L1ll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==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PEVuZE5vdGU+PENpdGU+PEF1dGhvcj5LcmV0enNjaG1hcjwvQXV0aG9yPjxZZWFyPjE5OTU8L1ll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==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48" w:tooltip="Hanski, 1994 #1746" w:history="1">
        <w:r w:rsidR="008E0605">
          <w:rPr>
            <w:rFonts w:ascii="Times New Roman" w:hAnsi="Times New Roman"/>
            <w:noProof/>
          </w:rPr>
          <w:t>Hanski and Thomas 1994</w:t>
        </w:r>
      </w:hyperlink>
      <w:r w:rsidR="00427DBB">
        <w:rPr>
          <w:rFonts w:ascii="Times New Roman" w:hAnsi="Times New Roman"/>
          <w:noProof/>
        </w:rPr>
        <w:t xml:space="preserve">, </w:t>
      </w:r>
      <w:hyperlink w:anchor="_ENREF_64" w:tooltip="Kretzschmar, 1995 #1747" w:history="1">
        <w:r w:rsidR="008E0605">
          <w:rPr>
            <w:rFonts w:ascii="Times New Roman" w:hAnsi="Times New Roman"/>
            <w:noProof/>
          </w:rPr>
          <w:t>Kretzschmar et al. 1995</w:t>
        </w:r>
      </w:hyperlink>
      <w:r w:rsidR="00427DBB">
        <w:rPr>
          <w:rFonts w:ascii="Times New Roman" w:hAnsi="Times New Roman"/>
          <w:noProof/>
        </w:rPr>
        <w:t xml:space="preserve">, </w:t>
      </w:r>
      <w:hyperlink w:anchor="_ENREF_43" w:tooltip="Grassly, 2008 #2576" w:history="1">
        <w:r w:rsidR="008E0605">
          <w:rPr>
            <w:rFonts w:ascii="Times New Roman" w:hAnsi="Times New Roman"/>
            <w:noProof/>
          </w:rPr>
          <w:t>Grassly and Fraser 2008</w:t>
        </w:r>
      </w:hyperlink>
      <w:r w:rsidR="00427DBB">
        <w:rPr>
          <w:rFonts w:ascii="Times New Roman" w:hAnsi="Times New Roman"/>
          <w:noProof/>
        </w:rPr>
        <w:t>)</w:t>
      </w:r>
      <w:r w:rsidR="00427DBB">
        <w:rPr>
          <w:rFonts w:ascii="Times New Roman" w:hAnsi="Times New Roman"/>
        </w:rPr>
        <w:fldChar w:fldCharType="end"/>
      </w:r>
      <w:r w:rsidR="00A9446F" w:rsidRPr="00A23FBF">
        <w:rPr>
          <w:rFonts w:ascii="Times New Roman" w:hAnsi="Times New Roman"/>
        </w:rPr>
        <w:t xml:space="preserve">, </w:t>
      </w:r>
      <w:r w:rsidR="00DD6A50" w:rsidRPr="00A23FBF">
        <w:rPr>
          <w:rFonts w:ascii="Times New Roman" w:hAnsi="Times New Roman"/>
        </w:rPr>
        <w:t>often</w:t>
      </w:r>
      <w:r w:rsidR="00A9446F" w:rsidRPr="00A23FBF">
        <w:rPr>
          <w:rFonts w:ascii="Times New Roman" w:hAnsi="Times New Roman"/>
        </w:rPr>
        <w:t xml:space="preserve"> reflecting social relationships</w:t>
      </w:r>
      <w:r w:rsidR="008E3499" w:rsidRPr="00A23FBF">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&lt;EndNote&gt;&lt;Cite&gt;&lt;Author&gt;Zeggelink&lt;/Author&gt;&lt;Year&gt;1994&lt;/Year&gt;&lt;RecNum&gt;1744&lt;/RecNum&gt;&lt;DisplayText&gt;(Zeggelink 1994)&lt;/DisplayText&gt;&lt;record&gt;&lt;rec-number&gt;1744&lt;/rec-number&gt;&lt;foreign-keys&gt;&lt;key app="EN" db-id="xrvtaaevbzx9w5e9z065fzvmavfszssxapvs"&gt;1744&lt;/key&gt;&lt;/foreign-keys&gt;&lt;ref-type name="Journal Article"&gt;17&lt;/ref-type&gt;&lt;contributors&gt;&lt;authors&gt;&lt;author&gt;Zeggelink, E.&lt;/author&gt;&lt;/authors&gt;&lt;/contributors&gt;&lt;auth-address&gt;Zeggelink, E&amp;#xD;Univ Groningen,Interuniv Ctr Social Sci Theory &amp;amp; Methodol,Gr Rozenstraat 31,9712 Tg Groningen,Netherlands&amp;#xD;Univ Groningen,Interuniv Ctr Social Sci Theory &amp;amp; Methodol,Gr Rozenstraat 31,9712 Tg Groningen,Netherlands&lt;/auth-address&gt;&lt;titles&gt;&lt;title&gt;Dynamics of Structure - an Individual Oriented Approach&lt;/title&gt;&lt;secondary-title&gt;Social Networks&lt;/secondary-title&gt;&lt;alt-title&gt;Soc Networks&lt;/alt-title&gt;&lt;/titles&gt;&lt;periodical&gt;&lt;full-title&gt;Social Networks&lt;/full-title&gt;&lt;abbr-1&gt;Soc Networks&lt;/abbr-1&gt;&lt;/periodical&gt;&lt;alt-periodical&gt;&lt;full-title&gt;Social Networks&lt;/full-title&gt;&lt;abbr-1&gt;Soc Networks&lt;/abbr-1&gt;&lt;/alt-periodical&gt;&lt;pages&gt;295-333&lt;/pages&gt;&lt;volume&gt;16&lt;/volume&gt;&lt;number&gt;4&lt;/number&gt;&lt;keywords&gt;&lt;keyword&gt;social-structure theorems&lt;/keyword&gt;&lt;keyword&gt;biased networks&lt;/keyword&gt;&lt;keyword&gt;models&lt;/keyword&gt;&lt;keyword&gt;approximations&lt;/keyword&gt;&lt;keyword&gt;friendships&lt;/keyword&gt;&lt;keyword&gt;simulations&lt;/keyword&gt;&lt;/keywords&gt;&lt;dates&gt;&lt;year&gt;1994&lt;/year&gt;&lt;pub-dates&gt;&lt;date&gt;Oct&lt;/date&gt;&lt;/pub-dates&gt;&lt;/dates&gt;&lt;isbn&gt;0378-8733&lt;/isbn&gt;&lt;accession-num&gt;ISI:A1994PK84800002&lt;/accession-num&gt;&lt;urls&gt;&lt;related-urls&gt;&lt;url&gt;&amp;lt;Go to ISI&amp;gt;://A1994PK84800002&lt;/url&gt;&lt;/related-urls&gt;&lt;/urls&gt;&lt;language&gt;English&lt;/language&gt;&lt;/record&gt;&lt;/Cite&gt;&lt;/EndNote&gt;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122" w:tooltip="Zeggelink, 1994 #1744" w:history="1">
        <w:r w:rsidR="008E0605">
          <w:rPr>
            <w:rFonts w:ascii="Times New Roman" w:hAnsi="Times New Roman"/>
            <w:noProof/>
          </w:rPr>
          <w:t>Zeggelink 1994</w:t>
        </w:r>
      </w:hyperlink>
      <w:r w:rsidR="00427DBB">
        <w:rPr>
          <w:rFonts w:ascii="Times New Roman" w:hAnsi="Times New Roman"/>
          <w:noProof/>
        </w:rPr>
        <w:t>)</w:t>
      </w:r>
      <w:r w:rsidR="00427DBB">
        <w:rPr>
          <w:rFonts w:ascii="Times New Roman" w:hAnsi="Times New Roman"/>
        </w:rPr>
        <w:fldChar w:fldCharType="end"/>
      </w:r>
      <w:r w:rsidR="004A0795">
        <w:rPr>
          <w:rFonts w:ascii="Times New Roman" w:hAnsi="Times New Roman"/>
        </w:rPr>
        <w:t xml:space="preserve"> or interactions being spatial-scale dependent </w:t>
      </w:r>
      <w:r w:rsidR="004A0795">
        <w:rPr>
          <w:rFonts w:ascii="Times New Roman" w:hAnsi="Times New Roman"/>
        </w:rPr>
        <w:fldChar w:fldCharType="begin"/>
      </w:r>
      <w:r w:rsidR="004A0795">
        <w:rPr>
          <w:rFonts w:ascii="Times New Roman" w:hAnsi="Times New Roman"/>
        </w:rPr>
        <w:instrText xml:space="preserve"> ADDIN EN.CITE &lt;EndNote&gt;&lt;Cite&gt;&lt;Author&gt;Boots&lt;/Author&gt;&lt;Year&gt;2009&lt;/Year&gt;&lt;RecNum&gt;2614&lt;/RecNum&gt;&lt;DisplayText&gt;(Boots et al. 2009)&lt;/DisplayText&gt;&lt;record&gt;&lt;rec-number&gt;2614&lt;/rec-number&gt;&lt;foreign-keys&gt;&lt;key app="EN" db-id="xrvtaaevbzx9w5e9z065fzvmavfszssxapvs"&gt;2614&lt;/key&gt;&lt;/foreign-keys&gt;&lt;ref-type name="Journal Article"&gt;17&lt;/ref-type&gt;&lt;contributors&gt;&lt;authors&gt;&lt;author&gt;Boots, M.&lt;/author&gt;&lt;author&gt;Childs, D.&lt;/author&gt;&lt;author&gt;Reuman, D. C.&lt;/author&gt;&lt;author&gt;Mealor, M.&lt;/author&gt;&lt;/authors&gt;&lt;/contributors&gt;&lt;auth-address&gt;Boots, M&amp;#xD;Univ Sheffield, Western Bank, Sheffield S10 2TN, S Yorkshire, England&amp;#xD;Univ Sheffield, Western Bank, Sheffield S10 2TN, S Yorkshire, England&amp;#xD;Univ Sheffield, Western Bank, Sheffield S10 2TN, S Yorkshire, England&amp;#xD;Univ London Imperial Coll Sci Technol &amp;amp; Med, Ecol &amp;amp; Evolut Sect, Ascot SL5 7PY, Berks, England&lt;/auth-address&gt;&lt;titles&gt;&lt;title&gt;Local Interactions Lead to Pathogen-Driven Change to Host Population Dynamics&lt;/title&gt;&lt;secondary-title&gt;Current Biology&lt;/secondary-title&gt;&lt;alt-title&gt;Curr Biol&lt;/alt-title&gt;&lt;/titles&gt;&lt;periodical&gt;&lt;full-title&gt;Current Biology&lt;/full-title&gt;&lt;abbr-1&gt;Curr Biol&lt;/abbr-1&gt;&lt;/periodical&gt;&lt;alt-periodical&gt;&lt;full-title&gt;Current Biology&lt;/full-title&gt;&lt;abbr-1&gt;Curr Biol&lt;/abbr-1&gt;&lt;/alt-periodical&gt;&lt;pages&gt;1660-1664&lt;/pages&gt;&lt;volume&gt;19&lt;/volume&gt;&lt;number&gt;19&lt;/number&gt;&lt;keywords&gt;&lt;keyword&gt;indian meal moth&lt;/keyword&gt;&lt;keyword&gt;plodia-interpunctella&lt;/keyword&gt;&lt;keyword&gt;structured populations&lt;/keyword&gt;&lt;keyword&gt;granulosis-virus&lt;/keyword&gt;&lt;keyword&gt;evolution&lt;/keyword&gt;&lt;keyword&gt;virulence&lt;/keyword&gt;&lt;keyword&gt;dispersal&lt;/keyword&gt;&lt;keyword&gt;equations&lt;/keyword&gt;&lt;keyword&gt;invasion&lt;/keyword&gt;&lt;keyword&gt;distance&lt;/keyword&gt;&lt;/keywords&gt;&lt;dates&gt;&lt;year&gt;2009&lt;/year&gt;&lt;pub-dates&gt;&lt;date&gt;Oct 13&lt;/date&gt;&lt;/pub-dates&gt;&lt;/dates&gt;&lt;isbn&gt;0960-9822&lt;/isbn&gt;&lt;accession-num&gt;ISI:000271085400031&lt;/accession-num&gt;&lt;urls&gt;&lt;related-urls&gt;&lt;url&gt;&amp;lt;Go to ISI&amp;gt;://000271085400031&lt;/url&gt;&lt;/related-urls&gt;&lt;/urls&gt;&lt;electronic-resource-num&gt;Doi 10.1016/J.Cub.2009.07.070&lt;/electronic-resource-num&gt;&lt;language&gt;English&lt;/language&gt;&lt;/record&gt;&lt;/Cite&gt;&lt;/EndNote&gt;</w:instrText>
      </w:r>
      <w:r w:rsidR="004A0795">
        <w:rPr>
          <w:rFonts w:ascii="Times New Roman" w:hAnsi="Times New Roman"/>
        </w:rPr>
        <w:fldChar w:fldCharType="separate"/>
      </w:r>
      <w:r w:rsidR="004A0795">
        <w:rPr>
          <w:rFonts w:ascii="Times New Roman" w:hAnsi="Times New Roman"/>
          <w:noProof/>
        </w:rPr>
        <w:t>(</w:t>
      </w:r>
      <w:hyperlink w:anchor="_ENREF_15" w:tooltip="Boots, 2009 #2614" w:history="1">
        <w:r w:rsidR="008E0605">
          <w:rPr>
            <w:rFonts w:ascii="Times New Roman" w:hAnsi="Times New Roman"/>
            <w:noProof/>
          </w:rPr>
          <w:t>Boots et al. 2009</w:t>
        </w:r>
      </w:hyperlink>
      <w:r w:rsidR="004A0795">
        <w:rPr>
          <w:rFonts w:ascii="Times New Roman" w:hAnsi="Times New Roman"/>
          <w:noProof/>
        </w:rPr>
        <w:t>)</w:t>
      </w:r>
      <w:r w:rsidR="004A0795">
        <w:rPr>
          <w:rFonts w:ascii="Times New Roman" w:hAnsi="Times New Roman"/>
        </w:rPr>
        <w:fldChar w:fldCharType="end"/>
      </w:r>
      <w:r w:rsidR="00AB0ED5">
        <w:rPr>
          <w:rFonts w:ascii="Times New Roman" w:hAnsi="Times New Roman"/>
        </w:rPr>
        <w:t>.  E</w:t>
      </w:r>
      <w:r w:rsidR="002E3719" w:rsidRPr="00A23FBF">
        <w:rPr>
          <w:rFonts w:ascii="Times New Roman" w:hAnsi="Times New Roman"/>
        </w:rPr>
        <w:t xml:space="preserve">arlier </w:t>
      </w:r>
      <w:r w:rsidR="00AB0ED5">
        <w:rPr>
          <w:rFonts w:ascii="Times New Roman" w:hAnsi="Times New Roman"/>
        </w:rPr>
        <w:t xml:space="preserve">movement </w:t>
      </w:r>
      <w:r w:rsidR="002E3719" w:rsidRPr="00A23FBF">
        <w:rPr>
          <w:rFonts w:ascii="Times New Roman" w:hAnsi="Times New Roman"/>
        </w:rPr>
        <w:t xml:space="preserve">studies focused on </w:t>
      </w:r>
      <w:r w:rsidR="001432F7" w:rsidRPr="00A23FBF">
        <w:rPr>
          <w:rFonts w:ascii="Times New Roman" w:hAnsi="Times New Roman"/>
        </w:rPr>
        <w:t>the statistical properties of elements in the movement tracks of individuals obtained by sampling the</w:t>
      </w:r>
      <w:r w:rsidR="00EB2884" w:rsidRPr="00A23FBF">
        <w:rPr>
          <w:rFonts w:ascii="Times New Roman" w:hAnsi="Times New Roman"/>
        </w:rPr>
        <w:t xml:space="preserve"> locations of individuals at different points in time</w:t>
      </w:r>
      <w:r w:rsidR="00B4118F" w:rsidRPr="00A23FBF">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&lt;EndNote&gt;&lt;Cite&gt;&lt;Author&gt;Berg&lt;/Author&gt;&lt;Year&gt;1983&lt;/Year&gt;&lt;RecNum&gt;1742&lt;/RecNum&gt;&lt;DisplayText&gt;(Berg 1983)&lt;/DisplayText&gt;&lt;record&gt;&lt;rec-number&gt;1742&lt;/rec-number&gt;&lt;foreign-keys&gt;&lt;key app="EN" db-id="xrvtaaevbzx9w5e9z065fzvmavfszssxapvs"&gt;1742&lt;/key&gt;&lt;/foreign-keys&gt;&lt;ref-type name="Book"&gt;6&lt;/ref-type&gt;&lt;contributors&gt;&lt;authors&gt;&lt;author&gt;Berg, Howard C.&lt;/author&gt;&lt;/authors&gt;&lt;/contributors&gt;&lt;titles&gt;&lt;title&gt;Random walks in biology&lt;/title&gt;&lt;/titles&gt;&lt;pages&gt;ix, 142 p&lt;/pages&gt;&lt;keywords&gt;&lt;keyword&gt;Biometry&lt;/keyword&gt;&lt;keyword&gt;Random walks (Mathematics)&lt;/keyword&gt;&lt;/keywords&gt;&lt;dates&gt;&lt;year&gt;1983&lt;/year&gt;&lt;/dates&gt;&lt;pub-location&gt;Princeton&lt;/pub-location&gt;&lt;publisher&gt;Princeton University Press&lt;/publisher&gt;&lt;isbn&gt;0691082456&lt;/isbn&gt;&lt;call-num&gt;JESCL A8 BER&amp;#xD;Jesus College Library A8 BER&lt;/call-num&gt;&lt;urls&gt;&lt;/urls&gt;&lt;/record&gt;&lt;/Cite&gt;&lt;/EndNote&gt;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11" w:tooltip="Berg, 1983 #1742" w:history="1">
        <w:r w:rsidR="008E0605">
          <w:rPr>
            <w:rFonts w:ascii="Times New Roman" w:hAnsi="Times New Roman"/>
            <w:noProof/>
          </w:rPr>
          <w:t>Berg 1983</w:t>
        </w:r>
      </w:hyperlink>
      <w:r w:rsidR="00427DBB">
        <w:rPr>
          <w:rFonts w:ascii="Times New Roman" w:hAnsi="Times New Roman"/>
          <w:noProof/>
        </w:rPr>
        <w:t>)</w:t>
      </w:r>
      <w:r w:rsidR="00427DBB">
        <w:rPr>
          <w:rFonts w:ascii="Times New Roman" w:hAnsi="Times New Roman"/>
        </w:rPr>
        <w:fldChar w:fldCharType="end"/>
      </w:r>
      <w:r w:rsidR="00EB2884" w:rsidRPr="00A23FBF">
        <w:rPr>
          <w:rFonts w:ascii="Times New Roman" w:hAnsi="Times New Roman"/>
        </w:rPr>
        <w:t>.  General</w:t>
      </w:r>
      <w:r w:rsidR="00064590" w:rsidRPr="00A23FBF">
        <w:rPr>
          <w:rFonts w:ascii="Times New Roman" w:hAnsi="Times New Roman"/>
        </w:rPr>
        <w:t>ly</w:t>
      </w:r>
      <w:r w:rsidR="00EB2884" w:rsidRPr="00A23FBF">
        <w:rPr>
          <w:rFonts w:ascii="Times New Roman" w:hAnsi="Times New Roman"/>
        </w:rPr>
        <w:t xml:space="preserve"> the properties</w:t>
      </w:r>
      <w:r w:rsidR="00AB0ED5">
        <w:rPr>
          <w:rFonts w:ascii="Times New Roman" w:hAnsi="Times New Roman"/>
        </w:rPr>
        <w:t xml:space="preserve"> of these tracks were expressed in terms of the </w:t>
      </w:r>
      <w:r w:rsidR="00EB2884" w:rsidRPr="00A23FBF">
        <w:rPr>
          <w:rFonts w:ascii="Times New Roman" w:hAnsi="Times New Roman"/>
        </w:rPr>
        <w:t>distributions of step sizes</w:t>
      </w:r>
      <w:r w:rsidR="001432F7" w:rsidRPr="00A23FBF">
        <w:rPr>
          <w:rFonts w:ascii="Times New Roman" w:hAnsi="Times New Roman"/>
        </w:rPr>
        <w:t xml:space="preserve"> </w:t>
      </w:r>
      <w:r w:rsidR="00AB0ED5">
        <w:rPr>
          <w:rFonts w:ascii="Times New Roman" w:hAnsi="Times New Roman"/>
        </w:rPr>
        <w:t>and shifts in</w:t>
      </w:r>
      <w:r w:rsidR="001432F7" w:rsidRPr="00A23FBF">
        <w:rPr>
          <w:rFonts w:ascii="Times New Roman" w:hAnsi="Times New Roman"/>
        </w:rPr>
        <w:t xml:space="preserve"> the directions of consecutive steps</w:t>
      </w:r>
      <w:r w:rsidR="00F708E3" w:rsidRPr="00A23FBF">
        <w:rPr>
          <w:rFonts w:ascii="Times New Roman" w:hAnsi="Times New Roman"/>
        </w:rPr>
        <w:t xml:space="preserve"> </w:t>
      </w:r>
      <w:r w:rsidR="00427DBB">
        <w:rPr>
          <w:rFonts w:ascii="Times New Roman" w:hAnsi="Times New Roman"/>
        </w:rPr>
        <w:fldChar w:fldCharType="begin"/>
      </w:r>
      <w:r w:rsidR="00427DBB">
        <w:rPr>
          <w:rFonts w:ascii="Times New Roman" w:hAnsi="Times New Roman"/>
        </w:rPr>
        <w:instrText xml:space="preserve"> ADDIN EN.CITE &lt;EndNote&gt;&lt;Cite&gt;&lt;Author&gt;Benhamou&lt;/Author&gt;&lt;Year&gt;2004&lt;/Year&gt;&lt;RecNum&gt;1759&lt;/RecNum&gt;&lt;DisplayText&gt;(Benhamou 2004)&lt;/DisplayText&gt;&lt;record&gt;&lt;rec-number&gt;1759&lt;/rec-number&gt;&lt;foreign-keys&gt;&lt;key app="EN" db-id="xrvtaaevbzx9w5e9z065fzvmavfszssxapvs"&gt;1759&lt;/key&gt;&lt;/foreign-keys&gt;&lt;ref-type name="Journal Article"&gt;17&lt;/ref-type&gt;&lt;contributors&gt;&lt;authors&gt;&lt;author&gt;Benhamou, S.&lt;/author&gt;&lt;/authors&gt;&lt;/contributors&gt;&lt;auth-address&gt;Benhamou, S&amp;#xD;CNRS, Behav Ecol Grp, Ctr Ecol Fonct &amp;amp; Evolut, 1919 Route Mende, F-34293 Montpellier 5, France&amp;#xD;CNRS, Behav Ecol Grp, Ctr Ecol Fonct &amp;amp; Evolut, F-34293 Montpellier 5, France&lt;/auth-address&gt;&lt;titles&gt;&lt;title&gt;How to reliably estimate the tortuosity of an animal&amp;apos;s path: straightness, sinuosity, or fractal dimension?&lt;/title&gt;&lt;secondary-title&gt;Journal of Theoretical Biology&lt;/secondary-title&gt;&lt;alt-title&gt;J Theor Biol&amp;#xD;J Theor Biol&lt;/alt-title&gt;&lt;/titles&gt;&lt;periodical&gt;&lt;full-title&gt;Journal of Theoretical Biology&lt;/full-title&gt;&lt;abbr-1&gt;J Theor Biol&lt;/abbr-1&gt;&lt;/periodical&gt;&lt;pages&gt;209-220&lt;/pages&gt;&lt;volume&gt;229&lt;/volume&gt;&lt;number&gt;2&lt;/number&gt;&lt;keywords&gt;&lt;keyword&gt;fractal&lt;/keyword&gt;&lt;keyword&gt;diffusion&lt;/keyword&gt;&lt;keyword&gt;orientation&lt;/keyword&gt;&lt;keyword&gt;random search&lt;/keyword&gt;&lt;keyword&gt;correlated random-walk&lt;/keyword&gt;&lt;keyword&gt;food searching behavior&lt;/keyword&gt;&lt;keyword&gt;2 european thrushes&lt;/keyword&gt;&lt;keyword&gt;patchy environment&lt;/keyword&gt;&lt;keyword&gt;foraging movements&lt;/keyword&gt;&lt;keyword&gt;net displacement&lt;/keyword&gt;&lt;keyword&gt;orientation&lt;/keyword&gt;&lt;keyword&gt;ecology&lt;/keyword&gt;&lt;keyword&gt;model&lt;/keyword&gt;&lt;keyword&gt;range&lt;/keyword&gt;&lt;/keywords&gt;&lt;dates&gt;&lt;year&gt;2004&lt;/year&gt;&lt;pub-dates&gt;&lt;date&gt;Jul 21&lt;/date&gt;&lt;/pub-dates&gt;&lt;/dates&gt;&lt;isbn&gt;0022-5193&lt;/isbn&gt;&lt;accession-num&gt;ISI:000222544500007&lt;/accession-num&gt;&lt;urls&gt;&lt;related-urls&gt;&lt;url&gt;&amp;lt;Go to ISI&amp;gt;://000222544500007&lt;/url&gt;&lt;/related-urls&gt;&lt;/urls&gt;&lt;language&gt;English&lt;/language&gt;&lt;/record&gt;&lt;/Cite&gt;&lt;/EndNote&gt;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10" w:tooltip="Benhamou, 2004 #1759" w:history="1">
        <w:r w:rsidR="008E0605">
          <w:rPr>
            <w:rFonts w:ascii="Times New Roman" w:hAnsi="Times New Roman"/>
            <w:noProof/>
          </w:rPr>
          <w:t>Benhamou 2004</w:t>
        </w:r>
      </w:hyperlink>
      <w:r w:rsidR="00427DBB">
        <w:rPr>
          <w:rFonts w:ascii="Times New Roman" w:hAnsi="Times New Roman"/>
          <w:noProof/>
        </w:rPr>
        <w:t>)</w:t>
      </w:r>
      <w:r w:rsidR="00427DBB">
        <w:rPr>
          <w:rFonts w:ascii="Times New Roman" w:hAnsi="Times New Roman"/>
        </w:rPr>
        <w:fldChar w:fldCharType="end"/>
      </w:r>
      <w:r w:rsidR="00AB0ED5">
        <w:rPr>
          <w:rFonts w:ascii="Times New Roman" w:hAnsi="Times New Roman"/>
        </w:rPr>
        <w:t>,</w:t>
      </w:r>
      <w:r w:rsidR="00B4118F" w:rsidRPr="00A23FBF">
        <w:rPr>
          <w:rFonts w:ascii="Times New Roman" w:hAnsi="Times New Roman"/>
        </w:rPr>
        <w:t xml:space="preserve"> </w:t>
      </w:r>
      <w:r w:rsidR="00AB0ED5">
        <w:rPr>
          <w:rFonts w:ascii="Times New Roman" w:hAnsi="Times New Roman"/>
        </w:rPr>
        <w:t>and comparisons of these data with</w:t>
      </w:r>
      <w:r w:rsidR="00B4118F" w:rsidRPr="00A23FBF">
        <w:rPr>
          <w:rFonts w:ascii="Times New Roman" w:hAnsi="Times New Roman"/>
        </w:rPr>
        <w:t xml:space="preserve"> uncorr</w:t>
      </w:r>
      <w:r w:rsidR="00064590" w:rsidRPr="00A23FBF">
        <w:rPr>
          <w:rFonts w:ascii="Times New Roman" w:hAnsi="Times New Roman"/>
        </w:rPr>
        <w:t>e</w:t>
      </w:r>
      <w:r w:rsidR="00B4118F" w:rsidRPr="00A23FBF">
        <w:rPr>
          <w:rFonts w:ascii="Times New Roman" w:hAnsi="Times New Roman"/>
        </w:rPr>
        <w:t>l</w:t>
      </w:r>
      <w:r w:rsidR="00064590" w:rsidRPr="00A23FBF">
        <w:rPr>
          <w:rFonts w:ascii="Times New Roman" w:hAnsi="Times New Roman"/>
        </w:rPr>
        <w:t>a</w:t>
      </w:r>
      <w:r w:rsidR="00B4118F" w:rsidRPr="00A23FBF">
        <w:rPr>
          <w:rFonts w:ascii="Times New Roman" w:hAnsi="Times New Roman"/>
        </w:rPr>
        <w:t>t</w:t>
      </w:r>
      <w:r w:rsidR="00064590" w:rsidRPr="00A23FBF">
        <w:rPr>
          <w:rFonts w:ascii="Times New Roman" w:hAnsi="Times New Roman"/>
        </w:rPr>
        <w:t>ed</w:t>
      </w:r>
      <w:r w:rsidR="00B4118F" w:rsidRPr="00A23FBF">
        <w:rPr>
          <w:rFonts w:ascii="Times New Roman" w:hAnsi="Times New Roman"/>
        </w:rPr>
        <w:t xml:space="preserve"> </w:t>
      </w:r>
      <w:r w:rsidR="00D45CF9" w:rsidRPr="00A23FBF">
        <w:rPr>
          <w:rFonts w:ascii="Times New Roman" w:hAnsi="Times New Roman"/>
        </w:rPr>
        <w:t>or</w:t>
      </w:r>
      <w:r w:rsidR="00B4118F" w:rsidRPr="00A23FBF">
        <w:rPr>
          <w:rFonts w:ascii="Times New Roman" w:hAnsi="Times New Roman"/>
        </w:rPr>
        <w:t xml:space="preserve"> correlated Gaussian </w:t>
      </w:r>
      <w:r w:rsidR="00AB0ED5">
        <w:rPr>
          <w:rFonts w:ascii="Times New Roman" w:hAnsi="Times New Roman"/>
        </w:rPr>
        <w:t>and</w:t>
      </w:r>
      <w:r w:rsidR="006E59A8" w:rsidRPr="00A23FBF">
        <w:rPr>
          <w:rFonts w:ascii="Times New Roman" w:hAnsi="Times New Roman"/>
        </w:rPr>
        <w:t xml:space="preserve"> </w:t>
      </w:r>
      <w:r w:rsidR="00B4118F" w:rsidRPr="00A23FBF">
        <w:rPr>
          <w:rFonts w:ascii="Times New Roman" w:hAnsi="Times New Roman"/>
        </w:rPr>
        <w:t>L</w:t>
      </w:r>
      <w:r w:rsidR="006E59A8" w:rsidRPr="00A23FBF">
        <w:rPr>
          <w:rFonts w:ascii="Times New Roman" w:hAnsi="Times New Roman"/>
        </w:rPr>
        <w:t>é</w:t>
      </w:r>
      <w:r w:rsidR="00B4118F" w:rsidRPr="00A23FBF">
        <w:rPr>
          <w:rFonts w:ascii="Times New Roman" w:hAnsi="Times New Roman"/>
        </w:rPr>
        <w:t xml:space="preserve">vy </w:t>
      </w:r>
      <w:r w:rsidR="006E59A8" w:rsidRPr="00A23FBF">
        <w:rPr>
          <w:rFonts w:ascii="Times New Roman" w:hAnsi="Times New Roman"/>
        </w:rPr>
        <w:t>walks</w:t>
      </w:r>
      <w:r w:rsidR="00D06890">
        <w:rPr>
          <w:rFonts w:ascii="Times New Roman" w:hAnsi="Times New Roman"/>
        </w:rPr>
        <w:t xml:space="preserve"> </w:t>
      </w:r>
      <w:r w:rsidR="00427DBB">
        <w:rPr>
          <w:rFonts w:ascii="Times New Roman" w:hAnsi="Times New Roman"/>
        </w:rPr>
        <w:fldChar w:fldCharType="begin">
          <w:fldData xml:space="preserve">PEVuZE5vdGU+PENpdGU+PEF1dGhvcj5FZHdhcmRzPC9BdXRob3I+PFllYXI+MjAwNzwvWWVhcj48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PEVuZE5vdGU+PENpdGU+PEF1dGhvcj5FZHdhcmRzPC9BdXRob3I+PFllYXI+MjAwNzwvWWVhcj48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80" w:tooltip="Metzler, 2000 #707" w:history="1">
        <w:r w:rsidR="008E0605">
          <w:rPr>
            <w:rFonts w:ascii="Times New Roman" w:hAnsi="Times New Roman"/>
            <w:noProof/>
          </w:rPr>
          <w:t>Metzler and Klafter 2000</w:t>
        </w:r>
      </w:hyperlink>
      <w:r w:rsidR="00427DBB">
        <w:rPr>
          <w:rFonts w:ascii="Times New Roman" w:hAnsi="Times New Roman"/>
          <w:noProof/>
        </w:rPr>
        <w:t xml:space="preserve">, </w:t>
      </w:r>
      <w:hyperlink w:anchor="_ENREF_27" w:tooltip="Edwards, 2007 #1751" w:history="1">
        <w:r w:rsidR="008E0605">
          <w:rPr>
            <w:rFonts w:ascii="Times New Roman" w:hAnsi="Times New Roman"/>
            <w:noProof/>
          </w:rPr>
          <w:t>Edwards et al. 2007</w:t>
        </w:r>
      </w:hyperlink>
      <w:r w:rsidR="00427DBB">
        <w:rPr>
          <w:rFonts w:ascii="Times New Roman" w:hAnsi="Times New Roman"/>
          <w:noProof/>
        </w:rPr>
        <w:t xml:space="preserve">, </w:t>
      </w:r>
      <w:hyperlink w:anchor="_ENREF_39" w:tooltip="Getz, 2008 #170" w:history="1">
        <w:r w:rsidR="008E0605">
          <w:rPr>
            <w:rFonts w:ascii="Times New Roman" w:hAnsi="Times New Roman"/>
            <w:noProof/>
          </w:rPr>
          <w:t>Getz and Saltz 2008</w:t>
        </w:r>
      </w:hyperlink>
      <w:r w:rsidR="00427DBB">
        <w:rPr>
          <w:rFonts w:ascii="Times New Roman" w:hAnsi="Times New Roman"/>
          <w:noProof/>
        </w:rPr>
        <w:t xml:space="preserve">, </w:t>
      </w:r>
      <w:hyperlink w:anchor="_ENREF_24" w:tooltip="Duffy, 2011 #1755" w:history="1">
        <w:r w:rsidR="008E0605">
          <w:rPr>
            <w:rFonts w:ascii="Times New Roman" w:hAnsi="Times New Roman"/>
            <w:noProof/>
          </w:rPr>
          <w:t>Duffy 2011</w:t>
        </w:r>
      </w:hyperlink>
      <w:r w:rsidR="00427DBB">
        <w:rPr>
          <w:rFonts w:ascii="Times New Roman" w:hAnsi="Times New Roman"/>
          <w:noProof/>
        </w:rPr>
        <w:t>)</w:t>
      </w:r>
      <w:r w:rsidR="00427DBB">
        <w:rPr>
          <w:rFonts w:ascii="Times New Roman" w:hAnsi="Times New Roman"/>
        </w:rPr>
        <w:fldChar w:fldCharType="end"/>
      </w:r>
      <w:r w:rsidR="00E67311" w:rsidRPr="00A23FBF">
        <w:rPr>
          <w:rFonts w:ascii="Times New Roman" w:hAnsi="Times New Roman"/>
        </w:rPr>
        <w:t xml:space="preserve"> or mixed-distribution walks </w:t>
      </w:r>
      <w:r w:rsidR="00427DBB">
        <w:rPr>
          <w:rFonts w:ascii="Times New Roman" w:hAnsi="Times New Roman"/>
        </w:rPr>
        <w:fldChar w:fldCharType="begin">
          <w:fldData xml:space="preserve">PEVuZE5vdGU+PENpdGU+PEF1dGhvcj5Nb3JhbGVzPC9BdXRob3I+PFllYXI+MjAwNDwvWWVhcj48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PEVuZE5vdGU+PENpdGU+PEF1dGhvcj5Nb3JhbGVzPC9BdXRob3I+PFllYXI+MjAwNDwvWWVhcj48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84" w:tooltip="Morales, 2004 #1758" w:history="1">
        <w:r w:rsidR="008E0605">
          <w:rPr>
            <w:rFonts w:ascii="Times New Roman" w:hAnsi="Times New Roman"/>
            <w:noProof/>
          </w:rPr>
          <w:t>Morales et al. 2004</w:t>
        </w:r>
      </w:hyperlink>
      <w:r w:rsidR="00427DBB">
        <w:rPr>
          <w:rFonts w:ascii="Times New Roman" w:hAnsi="Times New Roman"/>
          <w:noProof/>
        </w:rPr>
        <w:t xml:space="preserve">, </w:t>
      </w:r>
      <w:hyperlink w:anchor="_ENREF_31" w:tooltip="Fryxell, 2008 #1843" w:history="1">
        <w:r w:rsidR="008E0605">
          <w:rPr>
            <w:rFonts w:ascii="Times New Roman" w:hAnsi="Times New Roman"/>
            <w:noProof/>
          </w:rPr>
          <w:t>Fryxell et al. 2008</w:t>
        </w:r>
      </w:hyperlink>
      <w:r w:rsidR="00427DBB">
        <w:rPr>
          <w:rFonts w:ascii="Times New Roman" w:hAnsi="Times New Roman"/>
          <w:noProof/>
        </w:rPr>
        <w:t>)</w:t>
      </w:r>
      <w:r w:rsidR="00427DBB">
        <w:rPr>
          <w:rFonts w:ascii="Times New Roman" w:hAnsi="Times New Roman"/>
        </w:rPr>
        <w:fldChar w:fldCharType="end"/>
      </w:r>
      <w:r w:rsidR="00064590" w:rsidRPr="00A23FBF">
        <w:rPr>
          <w:rFonts w:ascii="Times New Roman" w:hAnsi="Times New Roman"/>
        </w:rPr>
        <w:t xml:space="preserve">. More recently </w:t>
      </w:r>
      <w:r w:rsidR="00F56F58" w:rsidRPr="00A23FBF">
        <w:rPr>
          <w:rFonts w:ascii="Times New Roman" w:hAnsi="Times New Roman"/>
        </w:rPr>
        <w:t xml:space="preserve">individual </w:t>
      </w:r>
      <w:r w:rsidR="00064590" w:rsidRPr="00A23FBF">
        <w:rPr>
          <w:rFonts w:ascii="Times New Roman" w:hAnsi="Times New Roman"/>
        </w:rPr>
        <w:t>movement ha</w:t>
      </w:r>
      <w:r w:rsidR="00F56F58" w:rsidRPr="00A23FBF">
        <w:rPr>
          <w:rFonts w:ascii="Times New Roman" w:hAnsi="Times New Roman"/>
        </w:rPr>
        <w:t>s</w:t>
      </w:r>
      <w:r w:rsidR="00064590" w:rsidRPr="00A23FBF">
        <w:rPr>
          <w:rFonts w:ascii="Times New Roman" w:hAnsi="Times New Roman"/>
        </w:rPr>
        <w:t xml:space="preserve"> been related to </w:t>
      </w:r>
      <w:r w:rsidR="00F56F58" w:rsidRPr="00A23FBF">
        <w:rPr>
          <w:rFonts w:ascii="Times New Roman" w:hAnsi="Times New Roman"/>
        </w:rPr>
        <w:t>structures on</w:t>
      </w:r>
      <w:r w:rsidR="00BD5C7D" w:rsidRPr="00A23FBF">
        <w:rPr>
          <w:rFonts w:ascii="Times New Roman" w:hAnsi="Times New Roman"/>
        </w:rPr>
        <w:t xml:space="preserve"> real landscapes</w:t>
      </w:r>
      <w:r w:rsidR="001F6C16" w:rsidRPr="00A23FBF">
        <w:rPr>
          <w:rFonts w:ascii="Times New Roman" w:hAnsi="Times New Roman"/>
        </w:rPr>
        <w:t xml:space="preserve"> </w:t>
      </w:r>
      <w:r w:rsidR="00427DBB">
        <w:rPr>
          <w:rFonts w:ascii="Times New Roman" w:hAnsi="Times New Roman"/>
        </w:rPr>
        <w:fldChar w:fldCharType="begin">
          <w:fldData xml:space="preserve">PEVuZE5vdGU+PENpdGU+PEF1dGhvcj5FbGRlcmQ8L0F1dGhvcj48WWVhcj4yMDA4PC9ZZWFyPjxS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PEVuZE5vdGU+PENpdGU+PEF1dGhvcj5FbGRlcmQ8L0F1dGhvcj48WWVhcj4yMDA4PC9ZZWFyPjxS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42" w:tooltip="Gough, 2000 #1734" w:history="1">
        <w:r w:rsidR="008E0605">
          <w:rPr>
            <w:rFonts w:ascii="Times New Roman" w:hAnsi="Times New Roman"/>
            <w:noProof/>
          </w:rPr>
          <w:t>Gough and Rushton 2000</w:t>
        </w:r>
      </w:hyperlink>
      <w:r w:rsidR="00427DBB">
        <w:rPr>
          <w:rFonts w:ascii="Times New Roman" w:hAnsi="Times New Roman"/>
          <w:noProof/>
        </w:rPr>
        <w:t xml:space="preserve">, </w:t>
      </w:r>
      <w:hyperlink w:anchor="_ENREF_18" w:tooltip="Clark, 2001 #1733" w:history="1">
        <w:r w:rsidR="008E0605">
          <w:rPr>
            <w:rFonts w:ascii="Times New Roman" w:hAnsi="Times New Roman"/>
            <w:noProof/>
          </w:rPr>
          <w:t>Clark et al. 2001</w:t>
        </w:r>
      </w:hyperlink>
      <w:r w:rsidR="00427DBB">
        <w:rPr>
          <w:rFonts w:ascii="Times New Roman" w:hAnsi="Times New Roman"/>
          <w:noProof/>
        </w:rPr>
        <w:t xml:space="preserve">, </w:t>
      </w:r>
      <w:hyperlink w:anchor="_ENREF_49" w:tooltip="Harper, 2002 #1732" w:history="1">
        <w:r w:rsidR="008E0605">
          <w:rPr>
            <w:rFonts w:ascii="Times New Roman" w:hAnsi="Times New Roman"/>
            <w:noProof/>
          </w:rPr>
          <w:t>Harper et al. 2002</w:t>
        </w:r>
      </w:hyperlink>
      <w:r w:rsidR="00427DBB">
        <w:rPr>
          <w:rFonts w:ascii="Times New Roman" w:hAnsi="Times New Roman"/>
          <w:noProof/>
        </w:rPr>
        <w:t xml:space="preserve">, </w:t>
      </w:r>
      <w:hyperlink w:anchor="_ENREF_76" w:tooltip="Macdonald, 2003 #1735" w:history="1">
        <w:r w:rsidR="008E0605">
          <w:rPr>
            <w:rFonts w:ascii="Times New Roman" w:hAnsi="Times New Roman"/>
            <w:noProof/>
          </w:rPr>
          <w:t>Macdonald and Rushton 2003</w:t>
        </w:r>
      </w:hyperlink>
      <w:r w:rsidR="00427DBB">
        <w:rPr>
          <w:rFonts w:ascii="Times New Roman" w:hAnsi="Times New Roman"/>
          <w:noProof/>
        </w:rPr>
        <w:t xml:space="preserve">, </w:t>
      </w:r>
      <w:hyperlink w:anchor="_ENREF_119" w:tooltip="Wiegand, 2004 #469" w:history="1">
        <w:r w:rsidR="008E0605">
          <w:rPr>
            <w:rFonts w:ascii="Times New Roman" w:hAnsi="Times New Roman"/>
            <w:noProof/>
          </w:rPr>
          <w:t>Wiegand et al. 2004</w:t>
        </w:r>
      </w:hyperlink>
      <w:r w:rsidR="00427DBB">
        <w:rPr>
          <w:rFonts w:ascii="Times New Roman" w:hAnsi="Times New Roman"/>
          <w:noProof/>
        </w:rPr>
        <w:t xml:space="preserve">, </w:t>
      </w:r>
      <w:hyperlink w:anchor="_ENREF_6" w:tooltip="Bar-David, 2005 #1719" w:history="1">
        <w:r w:rsidR="008E0605">
          <w:rPr>
            <w:rFonts w:ascii="Times New Roman" w:hAnsi="Times New Roman"/>
            <w:noProof/>
          </w:rPr>
          <w:t>Bar-David et al. 2005</w:t>
        </w:r>
      </w:hyperlink>
      <w:r w:rsidR="00427DBB">
        <w:rPr>
          <w:rFonts w:ascii="Times New Roman" w:hAnsi="Times New Roman"/>
          <w:noProof/>
        </w:rPr>
        <w:t xml:space="preserve">, </w:t>
      </w:r>
      <w:hyperlink w:anchor="_ENREF_7" w:tooltip="Bar-David, 2008 #1717" w:history="1">
        <w:r w:rsidR="008E0605">
          <w:rPr>
            <w:rFonts w:ascii="Times New Roman" w:hAnsi="Times New Roman"/>
            <w:noProof/>
          </w:rPr>
          <w:t>Bar-David et al. 2008</w:t>
        </w:r>
      </w:hyperlink>
      <w:r w:rsidR="00427DBB">
        <w:rPr>
          <w:rFonts w:ascii="Times New Roman" w:hAnsi="Times New Roman"/>
          <w:noProof/>
        </w:rPr>
        <w:t xml:space="preserve">, </w:t>
      </w:r>
      <w:hyperlink w:anchor="_ENREF_29" w:tooltip="Elderd, 2008 #1716" w:history="1">
        <w:r w:rsidR="008E0605">
          <w:rPr>
            <w:rFonts w:ascii="Times New Roman" w:hAnsi="Times New Roman"/>
            <w:noProof/>
          </w:rPr>
          <w:t>Elderd and Nott 2008</w:t>
        </w:r>
      </w:hyperlink>
      <w:r w:rsidR="00427DBB">
        <w:rPr>
          <w:rFonts w:ascii="Times New Roman" w:hAnsi="Times New Roman"/>
          <w:noProof/>
        </w:rPr>
        <w:t>)</w:t>
      </w:r>
      <w:r w:rsidR="00427DBB">
        <w:rPr>
          <w:rFonts w:ascii="Times New Roman" w:hAnsi="Times New Roman"/>
        </w:rPr>
        <w:fldChar w:fldCharType="end"/>
      </w:r>
      <w:r w:rsidR="00F56F58" w:rsidRPr="00A23FBF">
        <w:rPr>
          <w:rFonts w:ascii="Times New Roman" w:hAnsi="Times New Roman"/>
        </w:rPr>
        <w:t>, as well as</w:t>
      </w:r>
      <w:r w:rsidR="00F67114" w:rsidRPr="00A23FBF">
        <w:rPr>
          <w:rFonts w:ascii="Times New Roman" w:hAnsi="Times New Roman"/>
        </w:rPr>
        <w:t xml:space="preserve"> and the presence of other </w:t>
      </w:r>
      <w:r w:rsidR="00F56F58" w:rsidRPr="00A23FBF">
        <w:rPr>
          <w:rFonts w:ascii="Times New Roman" w:hAnsi="Times New Roman"/>
        </w:rPr>
        <w:t>organisms</w:t>
      </w:r>
      <w:r w:rsidR="00F67114" w:rsidRPr="00A23FBF">
        <w:rPr>
          <w:rFonts w:ascii="Times New Roman" w:hAnsi="Times New Roman"/>
        </w:rPr>
        <w:t xml:space="preserve"> on the landscape </w:t>
      </w:r>
      <w:r w:rsidR="00427DBB">
        <w:rPr>
          <w:rFonts w:ascii="Times New Roman" w:hAnsi="Times New Roman"/>
        </w:rPr>
        <w:fldChar w:fldCharType="begin">
          <w:fldData xml:space="preserve">PEVuZE5vdGU+PENpdGU+PEF1dGhvcj5HZXR6PC9BdXRob3I+PFllYXI+MjAwODwvWWVhcj48UmVj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PEVuZE5vdGU+PENpdGU+PEF1dGhvcj5HZXR6PC9BdXRob3I+PFllYXI+MjAwODwvWWVhcj48UmVj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39" w:tooltip="Getz, 2008 #170" w:history="1">
        <w:r w:rsidR="008E0605">
          <w:rPr>
            <w:rFonts w:ascii="Times New Roman" w:hAnsi="Times New Roman"/>
            <w:noProof/>
          </w:rPr>
          <w:t>Getz and Saltz 2008</w:t>
        </w:r>
      </w:hyperlink>
      <w:r w:rsidR="00427DBB">
        <w:rPr>
          <w:rFonts w:ascii="Times New Roman" w:hAnsi="Times New Roman"/>
          <w:noProof/>
        </w:rPr>
        <w:t xml:space="preserve">, </w:t>
      </w:r>
      <w:hyperlink w:anchor="_ENREF_120" w:tooltip="Willems, 2009 #1762" w:history="1">
        <w:r w:rsidR="008E0605">
          <w:rPr>
            <w:rFonts w:ascii="Times New Roman" w:hAnsi="Times New Roman"/>
            <w:noProof/>
          </w:rPr>
          <w:t>Willems and Hill 2009</w:t>
        </w:r>
      </w:hyperlink>
      <w:r w:rsidR="00427DBB">
        <w:rPr>
          <w:rFonts w:ascii="Times New Roman" w:hAnsi="Times New Roman"/>
          <w:noProof/>
        </w:rPr>
        <w:t>)</w:t>
      </w:r>
      <w:r w:rsidR="00427DBB">
        <w:rPr>
          <w:rFonts w:ascii="Times New Roman" w:hAnsi="Times New Roman"/>
        </w:rPr>
        <w:fldChar w:fldCharType="end"/>
      </w:r>
      <w:r w:rsidR="00F67114" w:rsidRPr="00A23FBF">
        <w:rPr>
          <w:rFonts w:ascii="Times New Roman" w:hAnsi="Times New Roman"/>
        </w:rPr>
        <w:t xml:space="preserve">.  In particular conspecifics influence </w:t>
      </w:r>
      <w:r w:rsidR="009D63CA" w:rsidRPr="00A23FBF">
        <w:rPr>
          <w:rFonts w:ascii="Times New Roman" w:hAnsi="Times New Roman"/>
        </w:rPr>
        <w:t xml:space="preserve">the </w:t>
      </w:r>
      <w:r w:rsidR="00F67114" w:rsidRPr="00A23FBF">
        <w:rPr>
          <w:rFonts w:ascii="Times New Roman" w:hAnsi="Times New Roman"/>
        </w:rPr>
        <w:t>movement</w:t>
      </w:r>
      <w:r w:rsidR="00820EDC">
        <w:rPr>
          <w:rFonts w:ascii="Times New Roman" w:hAnsi="Times New Roman"/>
        </w:rPr>
        <w:t xml:space="preserve"> of</w:t>
      </w:r>
      <w:r w:rsidR="009D63CA" w:rsidRPr="00A23FBF">
        <w:rPr>
          <w:rFonts w:ascii="Times New Roman" w:hAnsi="Times New Roman"/>
        </w:rPr>
        <w:t xml:space="preserve"> individual</w:t>
      </w:r>
      <w:r w:rsidR="00820EDC">
        <w:rPr>
          <w:rFonts w:ascii="Times New Roman" w:hAnsi="Times New Roman"/>
        </w:rPr>
        <w:t>s</w:t>
      </w:r>
      <w:r w:rsidR="00F67114" w:rsidRPr="00A23FBF">
        <w:rPr>
          <w:rFonts w:ascii="Times New Roman" w:hAnsi="Times New Roman"/>
        </w:rPr>
        <w:t xml:space="preserve"> through herding</w:t>
      </w:r>
      <w:r w:rsidR="009D63CA" w:rsidRPr="00A23FBF">
        <w:rPr>
          <w:rFonts w:ascii="Times New Roman" w:hAnsi="Times New Roman"/>
        </w:rPr>
        <w:t>, mating, and terr</w:t>
      </w:r>
      <w:r w:rsidR="004C716C" w:rsidRPr="00A23FBF">
        <w:rPr>
          <w:rFonts w:ascii="Times New Roman" w:hAnsi="Times New Roman"/>
        </w:rPr>
        <w:t>i</w:t>
      </w:r>
      <w:r w:rsidR="009D63CA" w:rsidRPr="00A23FBF">
        <w:rPr>
          <w:rFonts w:ascii="Times New Roman" w:hAnsi="Times New Roman"/>
        </w:rPr>
        <w:t>torial</w:t>
      </w:r>
      <w:r w:rsidR="00820EDC">
        <w:rPr>
          <w:rFonts w:ascii="Times New Roman" w:hAnsi="Times New Roman"/>
        </w:rPr>
        <w:t>ity</w:t>
      </w:r>
      <w:r w:rsidR="009D63CA" w:rsidRPr="00A23FBF">
        <w:rPr>
          <w:rFonts w:ascii="Times New Roman" w:hAnsi="Times New Roman"/>
        </w:rPr>
        <w:t>, while heterospecifics influence movement through foraging behavior</w:t>
      </w:r>
      <w:r w:rsidR="00820EDC">
        <w:rPr>
          <w:rFonts w:ascii="Times New Roman" w:hAnsi="Times New Roman"/>
        </w:rPr>
        <w:t>, territoriality</w:t>
      </w:r>
      <w:r w:rsidR="009D63CA" w:rsidRPr="00A23FBF">
        <w:rPr>
          <w:rFonts w:ascii="Times New Roman" w:hAnsi="Times New Roman"/>
        </w:rPr>
        <w:t xml:space="preserve"> or predator avoidance, where the latter has been expressed in terms of the so-called “landscape of fear” </w:t>
      </w:r>
      <w:r w:rsidR="00427DBB">
        <w:rPr>
          <w:rFonts w:ascii="Times New Roman" w:hAnsi="Times New Roman"/>
        </w:rPr>
        <w:fldChar w:fldCharType="begin">
          <w:fldData xml:space="preserve">PEVuZE5vdGU+PENpdGU+PEF1dGhvcj5XaWxsZW1zPC9BdXRob3I+PFllYXI+MjAwOTwvWWVhcj48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</w:fldData>
        </w:fldChar>
      </w:r>
      <w:r w:rsidR="008E6B45">
        <w:rPr>
          <w:rFonts w:ascii="Times New Roman" w:hAnsi="Times New Roman"/>
        </w:rPr>
        <w:instrText xml:space="preserve"> ADDIN EN.CITE </w:instrText>
      </w:r>
      <w:r w:rsidR="008E6B45">
        <w:rPr>
          <w:rFonts w:ascii="Times New Roman" w:hAnsi="Times New Roman"/>
        </w:rPr>
        <w:fldChar w:fldCharType="begin">
          <w:fldData xml:space="preserve">PEVuZE5vdGU+PENpdGU+PEF1dGhvcj5XaWxsZW1zPC9BdXRob3I+PFllYXI+MjAwOTwvWWVhcj48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</w:fldData>
        </w:fldChar>
      </w:r>
      <w:r w:rsidR="008E6B45">
        <w:rPr>
          <w:rFonts w:ascii="Times New Roman" w:hAnsi="Times New Roman"/>
        </w:rPr>
        <w:instrText xml:space="preserve"> ADDIN EN.CITE.DATA </w:instrText>
      </w:r>
      <w:r w:rsidR="008E6B45">
        <w:rPr>
          <w:rFonts w:ascii="Times New Roman" w:hAnsi="Times New Roman"/>
        </w:rPr>
      </w:r>
      <w:r w:rsidR="008E6B45">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8E6B45">
        <w:rPr>
          <w:rFonts w:ascii="Times New Roman" w:hAnsi="Times New Roman"/>
          <w:noProof/>
        </w:rPr>
        <w:t>(</w:t>
      </w:r>
      <w:hyperlink w:anchor="_ENREF_67" w:tooltip="Laundre, 2001 #2629" w:history="1">
        <w:r w:rsidR="008E0605">
          <w:rPr>
            <w:rFonts w:ascii="Times New Roman" w:hAnsi="Times New Roman"/>
            <w:noProof/>
          </w:rPr>
          <w:t>Laundre et al. 2001</w:t>
        </w:r>
      </w:hyperlink>
      <w:r w:rsidR="008E6B45">
        <w:rPr>
          <w:rFonts w:ascii="Times New Roman" w:hAnsi="Times New Roman"/>
          <w:noProof/>
        </w:rPr>
        <w:t xml:space="preserve">, </w:t>
      </w:r>
      <w:hyperlink w:anchor="_ENREF_120" w:tooltip="Willems, 2009 #1762" w:history="1">
        <w:r w:rsidR="008E0605">
          <w:rPr>
            <w:rFonts w:ascii="Times New Roman" w:hAnsi="Times New Roman"/>
            <w:noProof/>
          </w:rPr>
          <w:t>Willems and Hill 2009</w:t>
        </w:r>
      </w:hyperlink>
      <w:r w:rsidR="008E6B45">
        <w:rPr>
          <w:rFonts w:ascii="Times New Roman" w:hAnsi="Times New Roman"/>
          <w:noProof/>
        </w:rPr>
        <w:t xml:space="preserve">, </w:t>
      </w:r>
      <w:hyperlink w:anchor="_ENREF_66" w:tooltip="Laundre, 2010 #2627" w:history="1">
        <w:r w:rsidR="008E0605">
          <w:rPr>
            <w:rFonts w:ascii="Times New Roman" w:hAnsi="Times New Roman"/>
            <w:noProof/>
          </w:rPr>
          <w:t>Laundre 2010</w:t>
        </w:r>
      </w:hyperlink>
      <w:r w:rsidR="008E6B45">
        <w:rPr>
          <w:rFonts w:ascii="Times New Roman" w:hAnsi="Times New Roman"/>
          <w:noProof/>
        </w:rPr>
        <w:t>)</w:t>
      </w:r>
      <w:r w:rsidR="00427DBB">
        <w:rPr>
          <w:rFonts w:ascii="Times New Roman" w:hAnsi="Times New Roman"/>
        </w:rPr>
        <w:fldChar w:fldCharType="end"/>
      </w:r>
      <w:r w:rsidR="009D63CA" w:rsidRPr="00A23FBF">
        <w:rPr>
          <w:rFonts w:ascii="Times New Roman" w:hAnsi="Times New Roman"/>
        </w:rPr>
        <w:t>.</w:t>
      </w:r>
      <w:r w:rsidR="00F67114" w:rsidRPr="00A23FBF">
        <w:rPr>
          <w:rFonts w:ascii="Times New Roman" w:hAnsi="Times New Roman"/>
        </w:rPr>
        <w:t xml:space="preserve"> </w:t>
      </w:r>
    </w:p>
    <w:p w14:paraId="4DBA2002" w14:textId="77777777" w:rsidR="006957E6" w:rsidRPr="00A23FBF" w:rsidRDefault="006957E6" w:rsidP="00E05767">
      <w:pPr>
        <w:spacing w:line="480" w:lineRule="auto"/>
        <w:outlineLvl w:val="0"/>
        <w:rPr>
          <w:rFonts w:ascii="Times New Roman" w:hAnsi="Times New Roman"/>
        </w:rPr>
      </w:pPr>
    </w:p>
    <w:p w14:paraId="50B414EC" w14:textId="4D99A906" w:rsidR="006957E6" w:rsidRDefault="006957E6" w:rsidP="00E05767">
      <w:pPr>
        <w:spacing w:line="480" w:lineRule="auto"/>
        <w:outlineLvl w:val="0"/>
        <w:rPr>
          <w:b/>
        </w:rPr>
      </w:pPr>
      <w:r>
        <w:rPr>
          <w:b/>
        </w:rPr>
        <w:t xml:space="preserve">An </w:t>
      </w:r>
      <w:r w:rsidR="00C47575">
        <w:rPr>
          <w:b/>
        </w:rPr>
        <w:t>Agent’s Inner World</w:t>
      </w:r>
    </w:p>
    <w:p w14:paraId="72483558" w14:textId="04E3FA6E" w:rsidR="00432DF6" w:rsidRDefault="00394196" w:rsidP="00E05767">
      <w:pPr>
        <w:spacing w:line="480" w:lineRule="auto"/>
        <w:ind w:firstLine="720"/>
        <w:outlineLvl w:val="0"/>
        <w:rPr>
          <w:rFonts w:ascii="Times New Roman" w:hAnsi="Times New Roman"/>
        </w:rPr>
      </w:pPr>
      <w:r>
        <w:rPr>
          <w:rFonts w:ascii="Times New Roman" w:hAnsi="Times New Roman"/>
        </w:rPr>
        <w:t xml:space="preserve">The </w:t>
      </w:r>
      <w:r w:rsidR="00180DBA">
        <w:rPr>
          <w:rFonts w:ascii="Times New Roman" w:hAnsi="Times New Roman"/>
        </w:rPr>
        <w:t>development of</w:t>
      </w:r>
      <w:r>
        <w:rPr>
          <w:rFonts w:ascii="Times New Roman" w:hAnsi="Times New Roman"/>
        </w:rPr>
        <w:t xml:space="preserve"> </w:t>
      </w:r>
      <w:r w:rsidR="00820EDC">
        <w:rPr>
          <w:rFonts w:ascii="Times New Roman" w:hAnsi="Times New Roman"/>
        </w:rPr>
        <w:t>AGMs</w:t>
      </w:r>
      <w:r w:rsidR="00180DBA">
        <w:rPr>
          <w:rFonts w:ascii="Times New Roman" w:hAnsi="Times New Roman"/>
        </w:rPr>
        <w:t xml:space="preserve"> </w:t>
      </w:r>
      <w:r w:rsidR="0007477D">
        <w:rPr>
          <w:rFonts w:ascii="Times New Roman" w:hAnsi="Times New Roman"/>
        </w:rPr>
        <w:t xml:space="preserve">to characterize the </w:t>
      </w:r>
      <w:r w:rsidR="00C44428">
        <w:rPr>
          <w:rFonts w:ascii="Times New Roman" w:hAnsi="Times New Roman"/>
        </w:rPr>
        <w:t xml:space="preserve">dynamic </w:t>
      </w:r>
      <w:r w:rsidR="0007477D">
        <w:rPr>
          <w:rFonts w:ascii="Times New Roman" w:hAnsi="Times New Roman"/>
        </w:rPr>
        <w:t>state of</w:t>
      </w:r>
      <w:r>
        <w:rPr>
          <w:rFonts w:ascii="Times New Roman" w:hAnsi="Times New Roman"/>
        </w:rPr>
        <w:t xml:space="preserve"> population</w:t>
      </w:r>
      <w:r w:rsidR="0007477D">
        <w:rPr>
          <w:rFonts w:ascii="Times New Roman" w:hAnsi="Times New Roman"/>
        </w:rPr>
        <w:t>s</w:t>
      </w:r>
      <w:r w:rsidR="00180DBA">
        <w:rPr>
          <w:rFonts w:ascii="Times New Roman" w:hAnsi="Times New Roman"/>
        </w:rPr>
        <w:t xml:space="preserve"> </w:t>
      </w:r>
      <w:r w:rsidR="002E7FE9">
        <w:rPr>
          <w:rFonts w:ascii="Times New Roman" w:hAnsi="Times New Roman"/>
        </w:rPr>
        <w:t>has been</w:t>
      </w:r>
      <w:r>
        <w:rPr>
          <w:rFonts w:ascii="Times New Roman" w:hAnsi="Times New Roman"/>
        </w:rPr>
        <w:t xml:space="preserve"> paralleled by </w:t>
      </w:r>
      <w:r w:rsidR="00180DBA">
        <w:rPr>
          <w:rFonts w:ascii="Times New Roman" w:hAnsi="Times New Roman"/>
        </w:rPr>
        <w:t xml:space="preserve">the development of </w:t>
      </w:r>
      <w:r w:rsidR="00820EDC">
        <w:rPr>
          <w:rFonts w:ascii="Times New Roman" w:hAnsi="Times New Roman"/>
        </w:rPr>
        <w:t>AGMs</w:t>
      </w:r>
      <w:r>
        <w:rPr>
          <w:rFonts w:ascii="Times New Roman" w:hAnsi="Times New Roman"/>
        </w:rPr>
        <w:t xml:space="preserve"> to </w:t>
      </w:r>
      <w:r w:rsidR="002E7FE9">
        <w:rPr>
          <w:rFonts w:ascii="Times New Roman" w:hAnsi="Times New Roman"/>
        </w:rPr>
        <w:t xml:space="preserve">characterize </w:t>
      </w:r>
      <w:r w:rsidR="0007477D">
        <w:rPr>
          <w:rFonts w:ascii="Times New Roman" w:hAnsi="Times New Roman"/>
        </w:rPr>
        <w:t>the</w:t>
      </w:r>
      <w:r w:rsidR="00C44428">
        <w:rPr>
          <w:rFonts w:ascii="Times New Roman" w:hAnsi="Times New Roman"/>
        </w:rPr>
        <w:t xml:space="preserve"> dynamic</w:t>
      </w:r>
      <w:r w:rsidR="0007477D">
        <w:rPr>
          <w:rFonts w:ascii="Times New Roman" w:hAnsi="Times New Roman"/>
        </w:rPr>
        <w:t xml:space="preserve"> </w:t>
      </w:r>
      <w:r w:rsidR="00B811FC">
        <w:rPr>
          <w:rFonts w:ascii="Times New Roman" w:hAnsi="Times New Roman"/>
        </w:rPr>
        <w:t xml:space="preserve">internal </w:t>
      </w:r>
      <w:r w:rsidR="0007477D">
        <w:rPr>
          <w:rFonts w:ascii="Times New Roman" w:hAnsi="Times New Roman"/>
        </w:rPr>
        <w:t>state</w:t>
      </w:r>
      <w:r w:rsidR="002E7FE9">
        <w:rPr>
          <w:rFonts w:ascii="Times New Roman" w:hAnsi="Times New Roman"/>
        </w:rPr>
        <w:t xml:space="preserve"> of</w:t>
      </w:r>
      <w:r w:rsidR="0007477D">
        <w:rPr>
          <w:rFonts w:ascii="Times New Roman" w:hAnsi="Times New Roman"/>
        </w:rPr>
        <w:t xml:space="preserve"> </w:t>
      </w:r>
      <w:r w:rsidR="00B811FC">
        <w:rPr>
          <w:rFonts w:ascii="Times New Roman" w:hAnsi="Times New Roman"/>
        </w:rPr>
        <w:t>individual organisms</w:t>
      </w:r>
      <w:r w:rsidR="0047744E">
        <w:rPr>
          <w:rFonts w:ascii="Times New Roman" w:hAnsi="Times New Roman"/>
        </w:rPr>
        <w:t>.  Some of the earliest models dealt with the growth of individual</w:t>
      </w:r>
      <w:r w:rsidR="00B811FC">
        <w:rPr>
          <w:rFonts w:ascii="Times New Roman" w:hAnsi="Times New Roman"/>
        </w:rPr>
        <w:t xml:space="preserve">s </w:t>
      </w:r>
      <w:r w:rsidR="00427DBB">
        <w:rPr>
          <w:rFonts w:ascii="Times New Roman" w:hAnsi="Times New Roman"/>
        </w:rPr>
        <w:fldChar w:fldCharType="begin"/>
      </w:r>
      <w:r w:rsidR="00427DBB">
        <w:rPr>
          <w:rFonts w:ascii="Times New Roman" w:hAnsi="Times New Roman"/>
        </w:rPr>
        <w:instrText xml:space="preserve"> ADDIN EN.CITE &lt;EndNote&gt;&lt;Cite&gt;&lt;Author&gt;von Bertalanffy&lt;/Author&gt;&lt;Year&gt;1957&lt;/Year&gt;&lt;RecNum&gt;1809&lt;/RecNum&gt;&lt;DisplayText&gt;(von Bertalanffy 1957, Turner et al. 1976)&lt;/DisplayText&gt;&lt;record&gt;&lt;rec-number&gt;1809&lt;/rec-number&gt;&lt;foreign-keys&gt;&lt;key app="EN" db-id="xrvtaaevbzx9w5e9z065fzvmavfszssxapvs"&gt;1809&lt;/key&gt;&lt;/foreign-keys&gt;&lt;ref-type name="Journal Article"&gt;17&lt;/ref-type&gt;&lt;contributors&gt;&lt;authors&gt;&lt;author&gt;von Bertalanffy, L&lt;/author&gt;&lt;/authors&gt;&lt;/contributors&gt;&lt;titles&gt;&lt;title&gt;Quantitative laws in metabolism and growth&lt;/title&gt;&lt;secondary-title&gt;Quarterly Review of Biology&lt;/secondary-title&gt;&lt;/titles&gt;&lt;periodical&gt;&lt;full-title&gt;Quarterly Review of Biology&lt;/full-title&gt;&lt;abbr-1&gt;Q Rev Biol&lt;/abbr-1&gt;&lt;/periodical&gt;&lt;pages&gt;217-231&lt;/pages&gt;&lt;volume&gt;32&lt;/volume&gt;&lt;dates&gt;&lt;year&gt;1957&lt;/year&gt;&lt;/dates&gt;&lt;urls&gt;&lt;/urls&gt;&lt;/record&gt;&lt;/Cite&gt;&lt;Cite&gt;&lt;Author&gt;Turner&lt;/Author&gt;&lt;Year&gt;1976&lt;/Year&gt;&lt;RecNum&gt;1813&lt;/RecNum&gt;&lt;record&gt;&lt;rec-number&gt;1813&lt;/rec-number&gt;&lt;foreign-keys&gt;&lt;key app="EN" db-id="xrvtaaevbzx9w5e9z065fzvmavfszssxapvs"&gt;1813&lt;/key&gt;&lt;/foreign-keys&gt;&lt;ref-type name="Journal Article"&gt;17&lt;/ref-type&gt;&lt;contributors&gt;&lt;authors&gt;&lt;author&gt;Turner, M. E. &lt;/author&gt;&lt;author&gt;Bradley, E. L.&lt;/author&gt;&lt;author&gt;Kirk, K. A.&lt;/author&gt;&lt;/authors&gt;&lt;/contributors&gt;&lt;titles&gt;&lt;title&gt;A theory of growth&lt;/title&gt;&lt;secondary-title&gt;Mathematical Biosciences&lt;/secondary-title&gt;&lt;/titles&gt;&lt;periodical&gt;&lt;full-title&gt;Mathematical Biosciences&lt;/full-title&gt;&lt;abbr-1&gt;Math Biosci&lt;/abbr-1&gt;&lt;/periodical&gt;&lt;pages&gt;367-373&lt;/pages&gt;&lt;volume&gt;29&lt;/volume&gt;&lt;dates&gt;&lt;year&gt;1976&lt;/year&gt;&lt;/dates&gt;&lt;urls&gt;&lt;/urls&gt;&lt;/record&gt;&lt;/Cite&gt;&lt;/EndNote&gt;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117" w:tooltip="von Bertalanffy, 1957 #1809" w:history="1">
        <w:r w:rsidR="008E0605">
          <w:rPr>
            <w:rFonts w:ascii="Times New Roman" w:hAnsi="Times New Roman"/>
            <w:noProof/>
          </w:rPr>
          <w:t>von Bertalanffy 1957</w:t>
        </w:r>
      </w:hyperlink>
      <w:r w:rsidR="00427DBB">
        <w:rPr>
          <w:rFonts w:ascii="Times New Roman" w:hAnsi="Times New Roman"/>
          <w:noProof/>
        </w:rPr>
        <w:t xml:space="preserve">, </w:t>
      </w:r>
      <w:hyperlink w:anchor="_ENREF_115" w:tooltip="Turner, 1976 #1813" w:history="1">
        <w:r w:rsidR="008E0605">
          <w:rPr>
            <w:rFonts w:ascii="Times New Roman" w:hAnsi="Times New Roman"/>
            <w:noProof/>
          </w:rPr>
          <w:t>Turner et al. 1976</w:t>
        </w:r>
      </w:hyperlink>
      <w:r w:rsidR="00427DBB">
        <w:rPr>
          <w:rFonts w:ascii="Times New Roman" w:hAnsi="Times New Roman"/>
          <w:noProof/>
        </w:rPr>
        <w:t>)</w:t>
      </w:r>
      <w:r w:rsidR="00427DBB">
        <w:rPr>
          <w:rFonts w:ascii="Times New Roman" w:hAnsi="Times New Roman"/>
        </w:rPr>
        <w:fldChar w:fldCharType="end"/>
      </w:r>
      <w:r w:rsidR="0007477D">
        <w:rPr>
          <w:rFonts w:ascii="Times New Roman" w:hAnsi="Times New Roman"/>
        </w:rPr>
        <w:t xml:space="preserve"> </w:t>
      </w:r>
      <w:r w:rsidR="0047744E">
        <w:rPr>
          <w:rFonts w:ascii="Times New Roman" w:hAnsi="Times New Roman"/>
        </w:rPr>
        <w:t xml:space="preserve">(i.e. the state variable was the organism’s size or mass), including accounting for developmental and growth as a function of temperature </w:t>
      </w:r>
      <w:r w:rsidR="00427DBB">
        <w:rPr>
          <w:rFonts w:ascii="Times New Roman" w:hAnsi="Times New Roman"/>
        </w:rPr>
        <w:fldChar w:fldCharType="begin"/>
      </w:r>
      <w:r w:rsidR="00427DBB">
        <w:rPr>
          <w:rFonts w:ascii="Times New Roman" w:hAnsi="Times New Roman"/>
        </w:rPr>
        <w:instrText xml:space="preserve"> ADDIN EN.CITE &lt;EndNote&gt;&lt;Cite&gt;&lt;Author&gt;Chang&lt;/Author&gt;&lt;Year&gt;2011&lt;/Year&gt;&lt;RecNum&gt;1817&lt;/RecNum&gt;&lt;DisplayText&gt;(Chang et al. 2011)&lt;/DisplayText&gt;&lt;record&gt;&lt;rec-number&gt;1817&lt;/rec-number&gt;&lt;foreign-keys&gt;&lt;key app="EN" db-id="xrvtaaevbzx9w5e9z065fzvmavfszssxapvs"&gt;1817&lt;/key&gt;&lt;/foreign-keys&gt;&lt;ref-type name="Journal Article"&gt;17&lt;/ref-type&gt;&lt;contributors&gt;&lt;authors&gt;&lt;author&gt;Chang, Y. J.&lt;/author&gt;&lt;author&gt;Sun, C. L.&lt;/author&gt;&lt;author&gt;Chen, Y.&lt;/author&gt;&lt;author&gt;Zhang, Y. Y.&lt;/author&gt;&lt;author&gt;Yeh, S. Z.&lt;/author&gt;&lt;/authors&gt;&lt;/contributors&gt;&lt;auth-address&gt;Sun, Cl&amp;#xD;Natl Taiwan Univ, Inst Oceanog, 1,Sec 4,Roosevelt Rd, Taipei 10617, Taiwan&amp;#xD;Natl Taiwan Univ, Inst Oceanog, Taipei 10617, Taiwan&amp;#xD;Univ Maine, Sch Marine Sci, Orono, ME 04469 USA&lt;/auth-address&gt;&lt;titles&gt;&lt;title&gt;Incorporating climate changes into population dynamic modelling: an individual-based modelling approach for lobster&lt;/title&gt;&lt;secondary-title&gt;Canadian Journal of Fisheries and Aquatic Sciences&lt;/secondary-title&gt;&lt;alt-title&gt;Can J Fish Aquat Sci&amp;#xD;Can J Fish Aquat Sci&lt;/alt-title&gt;&lt;/titles&gt;&lt;periodical&gt;&lt;full-title&gt;Canadian Journal of Fisheries and Aquatic Sciences&lt;/full-title&gt;&lt;abbr-1&gt;Can J Fish Aquat Sci&lt;/abbr-1&gt;&lt;/periodical&gt;&lt;pages&gt;122-136&lt;/pages&gt;&lt;volume&gt;68&lt;/volume&gt;&lt;number&gt;1&lt;/number&gt;&lt;keywords&gt;&lt;keyword&gt;western rock lobster&lt;/keyword&gt;&lt;keyword&gt;panulirus-penicillatus decapoda&lt;/keyword&gt;&lt;keyword&gt;biological reference points&lt;/keyword&gt;&lt;keyword&gt;crab callinectes-sapidus&lt;/keyword&gt;&lt;keyword&gt;spiny lobster&lt;/keyword&gt;&lt;keyword&gt;homarus-americanus&lt;/keyword&gt;&lt;keyword&gt;stock assessment&lt;/keyword&gt;&lt;keyword&gt;per-recruit&lt;/keyword&gt;&lt;keyword&gt;estimating growth&lt;/keyword&gt;&lt;keyword&gt;cygnus george&lt;/keyword&gt;&lt;/keywords&gt;&lt;dates&gt;&lt;year&gt;2011&lt;/year&gt;&lt;pub-dates&gt;&lt;date&gt;Jan&lt;/date&gt;&lt;/pub-dates&gt;&lt;/dates&gt;&lt;isbn&gt;0706-652X&lt;/isbn&gt;&lt;accession-num&gt;ISI:000287146300011&lt;/accession-num&gt;&lt;urls&gt;&lt;related-urls&gt;&lt;url&gt;&amp;lt;Go to ISI&amp;gt;://000287146300011&lt;/url&gt;&lt;/related-urls&gt;&lt;/urls&gt;&lt;language&gt;English&lt;/language&gt;&lt;/record&gt;&lt;/Cite&gt;&lt;/EndNote&gt;</w:instrText>
      </w:r>
      <w:r w:rsidR="00427DBB">
        <w:rPr>
          <w:rFonts w:ascii="Times New Roman" w:hAnsi="Times New Roman"/>
        </w:rPr>
        <w:fldChar w:fldCharType="separate"/>
      </w:r>
      <w:r w:rsidR="00427DBB">
        <w:rPr>
          <w:rFonts w:ascii="Times New Roman" w:hAnsi="Times New Roman"/>
          <w:noProof/>
        </w:rPr>
        <w:t>(</w:t>
      </w:r>
      <w:hyperlink w:anchor="_ENREF_16" w:tooltip="Chang, 2011 #1817" w:history="1">
        <w:r w:rsidR="008E0605">
          <w:rPr>
            <w:rFonts w:ascii="Times New Roman" w:hAnsi="Times New Roman"/>
            <w:noProof/>
          </w:rPr>
          <w:t>Chang et al. 2011</w:t>
        </w:r>
      </w:hyperlink>
      <w:r w:rsidR="00427DBB">
        <w:rPr>
          <w:rFonts w:ascii="Times New Roman" w:hAnsi="Times New Roman"/>
          <w:noProof/>
        </w:rPr>
        <w:t>)</w:t>
      </w:r>
      <w:r w:rsidR="00427DBB">
        <w:rPr>
          <w:rFonts w:ascii="Times New Roman" w:hAnsi="Times New Roman"/>
        </w:rPr>
        <w:fldChar w:fldCharType="end"/>
      </w:r>
      <w:r w:rsidR="0047744E">
        <w:rPr>
          <w:rFonts w:ascii="Times New Roman" w:hAnsi="Times New Roman"/>
        </w:rPr>
        <w:t xml:space="preserve"> and energy intake </w:t>
      </w:r>
      <w:r w:rsidR="00427DBB">
        <w:rPr>
          <w:rFonts w:ascii="Times New Roman" w:hAnsi="Times New Roman"/>
        </w:rPr>
        <w:fldChar w:fldCharType="begin">
          <w:fldData xml:space="preserve">PEVuZE5vdGU+PENpdGU+PEF1dGhvcj5OaXNiZXQ8L0F1dGhvcj48WWVhcj4yMDAwPC9ZZWFyPjxS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PEVuZE5vdGU+PENpdGU+PEF1dGhvcj5OaXNiZXQ8L0F1dGhvcj48WWVhcj4yMDAwPC9ZZWFyPjxS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427DBB">
        <w:rPr>
          <w:rFonts w:ascii="Times New Roman" w:hAnsi="Times New Roman"/>
        </w:rPr>
      </w:r>
      <w:r w:rsidR="00427DBB">
        <w:rPr>
          <w:rFonts w:ascii="Times New Roman" w:hAnsi="Times New Roman"/>
        </w:rPr>
        <w:fldChar w:fldCharType="separate"/>
      </w:r>
      <w:r w:rsidR="00427DBB">
        <w:rPr>
          <w:rFonts w:ascii="Times New Roman" w:hAnsi="Times New Roman"/>
          <w:noProof/>
        </w:rPr>
        <w:t>(</w:t>
      </w:r>
      <w:hyperlink w:anchor="_ENREF_91" w:tooltip="Nisbet, 2000 #1815" w:history="1">
        <w:r w:rsidR="008E0605">
          <w:rPr>
            <w:rFonts w:ascii="Times New Roman" w:hAnsi="Times New Roman"/>
            <w:noProof/>
          </w:rPr>
          <w:t>Nisbet et al. 2000</w:t>
        </w:r>
      </w:hyperlink>
      <w:r w:rsidR="00427DBB">
        <w:rPr>
          <w:rFonts w:ascii="Times New Roman" w:hAnsi="Times New Roman"/>
          <w:noProof/>
        </w:rPr>
        <w:t xml:space="preserve">, </w:t>
      </w:r>
      <w:hyperlink w:anchor="_ENREF_60" w:tooltip="Jusup, 2011 #1816" w:history="1">
        <w:r w:rsidR="008E0605">
          <w:rPr>
            <w:rFonts w:ascii="Times New Roman" w:hAnsi="Times New Roman"/>
            <w:noProof/>
          </w:rPr>
          <w:t>Jusup et al. 2011</w:t>
        </w:r>
      </w:hyperlink>
      <w:r w:rsidR="00427DBB">
        <w:rPr>
          <w:rFonts w:ascii="Times New Roman" w:hAnsi="Times New Roman"/>
          <w:noProof/>
        </w:rPr>
        <w:t>)</w:t>
      </w:r>
      <w:r w:rsidR="00427DBB">
        <w:rPr>
          <w:rFonts w:ascii="Times New Roman" w:hAnsi="Times New Roman"/>
        </w:rPr>
        <w:fldChar w:fldCharType="end"/>
      </w:r>
      <w:r w:rsidR="0047744E">
        <w:rPr>
          <w:rFonts w:ascii="Times New Roman" w:hAnsi="Times New Roman"/>
        </w:rPr>
        <w:t xml:space="preserve">.  Increasingly, however, the </w:t>
      </w:r>
      <w:r w:rsidR="004D5125">
        <w:rPr>
          <w:rFonts w:ascii="Times New Roman" w:hAnsi="Times New Roman"/>
        </w:rPr>
        <w:t>biological</w:t>
      </w:r>
      <w:r w:rsidR="00F67E66">
        <w:rPr>
          <w:rFonts w:ascii="Times New Roman" w:hAnsi="Times New Roman"/>
        </w:rPr>
        <w:t xml:space="preserve"> state</w:t>
      </w:r>
      <w:r w:rsidR="0047744E">
        <w:rPr>
          <w:rFonts w:ascii="Times New Roman" w:hAnsi="Times New Roman"/>
        </w:rPr>
        <w:t xml:space="preserve"> of individuals </w:t>
      </w:r>
      <w:r w:rsidR="00F67E66">
        <w:rPr>
          <w:rFonts w:ascii="Times New Roman" w:hAnsi="Times New Roman"/>
        </w:rPr>
        <w:t>is</w:t>
      </w:r>
      <w:r w:rsidR="0047744E">
        <w:rPr>
          <w:rFonts w:ascii="Times New Roman" w:hAnsi="Times New Roman"/>
        </w:rPr>
        <w:t xml:space="preserve"> being made more complex</w:t>
      </w:r>
      <w:r w:rsidR="00F67E66">
        <w:rPr>
          <w:rFonts w:ascii="Times New Roman" w:hAnsi="Times New Roman"/>
        </w:rPr>
        <w:t xml:space="preserve"> by</w:t>
      </w:r>
      <w:r w:rsidR="0047744E">
        <w:rPr>
          <w:rFonts w:ascii="Times New Roman" w:hAnsi="Times New Roman"/>
        </w:rPr>
        <w:t xml:space="preserve"> </w:t>
      </w:r>
      <w:r w:rsidR="004D5125">
        <w:rPr>
          <w:rFonts w:ascii="Times New Roman" w:hAnsi="Times New Roman"/>
        </w:rPr>
        <w:t>moving</w:t>
      </w:r>
      <w:r w:rsidR="0047744E">
        <w:rPr>
          <w:rFonts w:ascii="Times New Roman" w:hAnsi="Times New Roman"/>
        </w:rPr>
        <w:t xml:space="preserve"> from</w:t>
      </w:r>
      <w:r w:rsidR="004D5125">
        <w:rPr>
          <w:rFonts w:ascii="Times New Roman" w:hAnsi="Times New Roman"/>
        </w:rPr>
        <w:t xml:space="preserve"> simple</w:t>
      </w:r>
      <w:r w:rsidR="0047744E">
        <w:rPr>
          <w:rFonts w:ascii="Times New Roman" w:hAnsi="Times New Roman"/>
        </w:rPr>
        <w:t xml:space="preserve"> tag</w:t>
      </w:r>
      <w:r w:rsidR="004D5125">
        <w:rPr>
          <w:rFonts w:ascii="Times New Roman" w:hAnsi="Times New Roman"/>
        </w:rPr>
        <w:t>s</w:t>
      </w:r>
      <w:r w:rsidR="00F67E66">
        <w:rPr>
          <w:rFonts w:ascii="Times New Roman" w:hAnsi="Times New Roman"/>
        </w:rPr>
        <w:t xml:space="preserve"> that </w:t>
      </w:r>
      <w:r w:rsidR="0047744E">
        <w:rPr>
          <w:rFonts w:ascii="Times New Roman" w:hAnsi="Times New Roman"/>
        </w:rPr>
        <w:t>denot</w:t>
      </w:r>
      <w:r w:rsidR="00F67E66">
        <w:rPr>
          <w:rFonts w:ascii="Times New Roman" w:hAnsi="Times New Roman"/>
        </w:rPr>
        <w:t>e</w:t>
      </w:r>
      <w:r w:rsidR="0047744E">
        <w:rPr>
          <w:rFonts w:ascii="Times New Roman" w:hAnsi="Times New Roman"/>
        </w:rPr>
        <w:t xml:space="preserve"> gender, age, </w:t>
      </w:r>
      <w:r w:rsidR="00F67E66">
        <w:rPr>
          <w:rFonts w:ascii="Times New Roman" w:hAnsi="Times New Roman"/>
        </w:rPr>
        <w:t xml:space="preserve">size </w:t>
      </w:r>
      <w:r w:rsidR="0047744E">
        <w:rPr>
          <w:rFonts w:ascii="Times New Roman" w:hAnsi="Times New Roman"/>
        </w:rPr>
        <w:t xml:space="preserve">or </w:t>
      </w:r>
      <w:r w:rsidR="00BA3E90">
        <w:rPr>
          <w:rFonts w:ascii="Times New Roman" w:hAnsi="Times New Roman"/>
        </w:rPr>
        <w:t xml:space="preserve">discrete </w:t>
      </w:r>
      <w:r w:rsidR="0047744E">
        <w:rPr>
          <w:rFonts w:ascii="Times New Roman" w:hAnsi="Times New Roman"/>
        </w:rPr>
        <w:t>disease class</w:t>
      </w:r>
      <w:r w:rsidR="00BA3E90">
        <w:rPr>
          <w:rFonts w:ascii="Times New Roman" w:hAnsi="Times New Roman"/>
        </w:rPr>
        <w:t xml:space="preserve"> (e.g. susceptible, infectious, vaccinated, etc.) to dynamical systems</w:t>
      </w:r>
      <w:r w:rsidR="00F67E66">
        <w:rPr>
          <w:rFonts w:ascii="Times New Roman" w:hAnsi="Times New Roman"/>
        </w:rPr>
        <w:t xml:space="preserve"> </w:t>
      </w:r>
      <w:r w:rsidR="00BA3E90">
        <w:rPr>
          <w:rFonts w:ascii="Times New Roman" w:hAnsi="Times New Roman"/>
        </w:rPr>
        <w:t>representations of</w:t>
      </w:r>
      <w:r w:rsidR="004D5125">
        <w:rPr>
          <w:rFonts w:ascii="Times New Roman" w:hAnsi="Times New Roman"/>
        </w:rPr>
        <w:t xml:space="preserve"> the</w:t>
      </w:r>
      <w:r w:rsidR="0047744E">
        <w:rPr>
          <w:rFonts w:ascii="Times New Roman" w:hAnsi="Times New Roman"/>
        </w:rPr>
        <w:t xml:space="preserve"> </w:t>
      </w:r>
      <w:r w:rsidR="00C44428">
        <w:rPr>
          <w:rFonts w:ascii="Times New Roman" w:hAnsi="Times New Roman"/>
        </w:rPr>
        <w:t xml:space="preserve">physiological, neurological, </w:t>
      </w:r>
      <w:r w:rsidR="0047744E">
        <w:rPr>
          <w:rFonts w:ascii="Times New Roman" w:hAnsi="Times New Roman"/>
        </w:rPr>
        <w:t>immunological, serological and bacteremic or viremic state</w:t>
      </w:r>
      <w:r w:rsidR="004D5125">
        <w:rPr>
          <w:rFonts w:ascii="Times New Roman" w:hAnsi="Times New Roman"/>
        </w:rPr>
        <w:t>s</w:t>
      </w:r>
      <w:r w:rsidR="00BA3E90">
        <w:rPr>
          <w:rFonts w:ascii="Times New Roman" w:hAnsi="Times New Roman"/>
        </w:rPr>
        <w:t xml:space="preserve"> of individuals</w:t>
      </w:r>
      <w:r w:rsidR="00BE292D">
        <w:rPr>
          <w:rFonts w:ascii="Times New Roman" w:hAnsi="Times New Roman"/>
        </w:rPr>
        <w:t>.  Thus individuals are being associated with</w:t>
      </w:r>
      <w:r w:rsidR="00BA3E90">
        <w:rPr>
          <w:rFonts w:ascii="Times New Roman" w:hAnsi="Times New Roman"/>
        </w:rPr>
        <w:t xml:space="preserve"> </w:t>
      </w:r>
      <w:r w:rsidR="00BE292D">
        <w:rPr>
          <w:rFonts w:ascii="Times New Roman" w:hAnsi="Times New Roman"/>
        </w:rPr>
        <w:t>their own</w:t>
      </w:r>
      <w:r w:rsidR="00BA3E90">
        <w:rPr>
          <w:rFonts w:ascii="Times New Roman" w:hAnsi="Times New Roman"/>
        </w:rPr>
        <w:t xml:space="preserve"> within-host</w:t>
      </w:r>
      <w:r w:rsidR="008320A1">
        <w:rPr>
          <w:rFonts w:ascii="Times New Roman" w:hAnsi="Times New Roman"/>
        </w:rPr>
        <w:t xml:space="preserve"> pathogen-immunology</w:t>
      </w:r>
      <w:r w:rsidR="00BA3E90" w:rsidRPr="00BA3E90">
        <w:rPr>
          <w:rFonts w:ascii="Times New Roman" w:hAnsi="Times New Roman"/>
        </w:rPr>
        <w:t xml:space="preserve"> </w:t>
      </w:r>
      <w:r w:rsidR="00D44F1A">
        <w:rPr>
          <w:rFonts w:ascii="Times New Roman" w:hAnsi="Times New Roman"/>
        </w:rPr>
        <w:t>model</w:t>
      </w:r>
      <w:r w:rsidR="008320A1">
        <w:rPr>
          <w:rFonts w:ascii="Times New Roman" w:hAnsi="Times New Roman"/>
        </w:rPr>
        <w:t>s</w:t>
      </w:r>
      <w:r w:rsidR="00D44F1A">
        <w:rPr>
          <w:rFonts w:ascii="Times New Roman" w:hAnsi="Times New Roman"/>
        </w:rPr>
        <w:t xml:space="preserve"> </w:t>
      </w:r>
      <w:r w:rsidR="00BA3E90">
        <w:rPr>
          <w:rFonts w:ascii="Times New Roman" w:hAnsi="Times New Roman"/>
        </w:rPr>
        <w:fldChar w:fldCharType="begin">
          <w:fldData xml:space="preserve">PEVuZE5vdGU+PENpdGU+PEF1dGhvcj5TdGVpbm1leWVyPC9BdXRob3I+PFllYXI+MjAxMDwvWWVh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PEVuZE5vdGU+PENpdGU+PEF1dGhvcj5TdGVpbm1leWVyPC9BdXRob3I+PFllYXI+MjAxMDwvWWVh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BA3E90">
        <w:rPr>
          <w:rFonts w:ascii="Times New Roman" w:hAnsi="Times New Roman"/>
        </w:rPr>
      </w:r>
      <w:r w:rsidR="00BA3E90">
        <w:rPr>
          <w:rFonts w:ascii="Times New Roman" w:hAnsi="Times New Roman"/>
        </w:rPr>
        <w:fldChar w:fldCharType="separate"/>
      </w:r>
      <w:r w:rsidR="00427DBB">
        <w:rPr>
          <w:rFonts w:ascii="Times New Roman" w:hAnsi="Times New Roman"/>
          <w:noProof/>
        </w:rPr>
        <w:t>(</w:t>
      </w:r>
      <w:hyperlink w:anchor="_ENREF_94" w:tooltip="Nowak, 2000 #1842" w:history="1">
        <w:r w:rsidR="008E0605">
          <w:rPr>
            <w:rFonts w:ascii="Times New Roman" w:hAnsi="Times New Roman"/>
            <w:noProof/>
          </w:rPr>
          <w:t>Nowak and May 2000</w:t>
        </w:r>
      </w:hyperlink>
      <w:r w:rsidR="00427DBB">
        <w:rPr>
          <w:rFonts w:ascii="Times New Roman" w:hAnsi="Times New Roman"/>
          <w:noProof/>
        </w:rPr>
        <w:t xml:space="preserve">, </w:t>
      </w:r>
      <w:hyperlink w:anchor="_ENREF_112" w:tooltip="Steinmeyer, 2010 #1672" w:history="1">
        <w:r w:rsidR="008E0605">
          <w:rPr>
            <w:rFonts w:ascii="Times New Roman" w:hAnsi="Times New Roman"/>
            <w:noProof/>
          </w:rPr>
          <w:t>Steinmeyer et al. 2010</w:t>
        </w:r>
      </w:hyperlink>
      <w:r w:rsidR="00427DBB">
        <w:rPr>
          <w:rFonts w:ascii="Times New Roman" w:hAnsi="Times New Roman"/>
          <w:noProof/>
        </w:rPr>
        <w:t>)</w:t>
      </w:r>
      <w:r w:rsidR="00BA3E90">
        <w:rPr>
          <w:rFonts w:ascii="Times New Roman" w:hAnsi="Times New Roman"/>
        </w:rPr>
        <w:fldChar w:fldCharType="end"/>
      </w:r>
      <w:r w:rsidR="0047744E">
        <w:rPr>
          <w:rFonts w:ascii="Times New Roman" w:hAnsi="Times New Roman"/>
        </w:rPr>
        <w:t xml:space="preserve">, </w:t>
      </w:r>
      <w:r w:rsidR="00B811FC">
        <w:rPr>
          <w:rFonts w:ascii="Times New Roman" w:hAnsi="Times New Roman"/>
        </w:rPr>
        <w:t xml:space="preserve">neural </w:t>
      </w:r>
      <w:r w:rsidR="00EF32C2">
        <w:rPr>
          <w:rFonts w:ascii="Times New Roman" w:hAnsi="Times New Roman"/>
        </w:rPr>
        <w:t>cognitive and memory</w:t>
      </w:r>
      <w:r w:rsidR="0047744E">
        <w:rPr>
          <w:rFonts w:ascii="Times New Roman" w:hAnsi="Times New Roman"/>
        </w:rPr>
        <w:t xml:space="preserve"> </w:t>
      </w:r>
      <w:r w:rsidR="00BE292D">
        <w:rPr>
          <w:rFonts w:ascii="Times New Roman" w:hAnsi="Times New Roman"/>
        </w:rPr>
        <w:t>process model</w:t>
      </w:r>
      <w:r w:rsidR="008320A1">
        <w:rPr>
          <w:rFonts w:ascii="Times New Roman" w:hAnsi="Times New Roman"/>
        </w:rPr>
        <w:t>s</w:t>
      </w:r>
      <w:r w:rsidR="009A41D6">
        <w:rPr>
          <w:rFonts w:ascii="Times New Roman" w:hAnsi="Times New Roman"/>
        </w:rPr>
        <w:t xml:space="preserve"> </w:t>
      </w:r>
      <w:r w:rsidR="009A41D6">
        <w:rPr>
          <w:rFonts w:ascii="Times New Roman" w:hAnsi="Times New Roman"/>
        </w:rPr>
        <w:fldChar w:fldCharType="begin">
          <w:fldData xml:space="preserve">PEVuZE5vdGU+PENpdGU+PEF1dGhvcj5Ib2xtZ3JlbjwvQXV0aG9yPjxZZWFyPjIwMDc8L1llYXI+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=
</w:fldData>
        </w:fldChar>
      </w:r>
      <w:r w:rsidR="00FE62D8">
        <w:rPr>
          <w:rFonts w:ascii="Times New Roman" w:hAnsi="Times New Roman"/>
        </w:rPr>
        <w:instrText xml:space="preserve"> ADDIN EN.CITE </w:instrText>
      </w:r>
      <w:r w:rsidR="00FE62D8">
        <w:rPr>
          <w:rFonts w:ascii="Times New Roman" w:hAnsi="Times New Roman"/>
        </w:rPr>
        <w:fldChar w:fldCharType="begin">
          <w:fldData xml:space="preserve">PEVuZE5vdGU+PENpdGU+PEF1dGhvcj5Ib2xtZ3JlbjwvQXV0aG9yPjxZZWFyPjIwMDc8L1llYXI+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=
</w:fldData>
        </w:fldChar>
      </w:r>
      <w:r w:rsidR="00FE62D8">
        <w:rPr>
          <w:rFonts w:ascii="Times New Roman" w:hAnsi="Times New Roman"/>
        </w:rPr>
        <w:instrText xml:space="preserve"> ADDIN EN.CITE.DATA </w:instrText>
      </w:r>
      <w:r w:rsidR="00FE62D8">
        <w:rPr>
          <w:rFonts w:ascii="Times New Roman" w:hAnsi="Times New Roman"/>
        </w:rPr>
      </w:r>
      <w:r w:rsidR="00FE62D8">
        <w:rPr>
          <w:rFonts w:ascii="Times New Roman" w:hAnsi="Times New Roman"/>
        </w:rPr>
        <w:fldChar w:fldCharType="end"/>
      </w:r>
      <w:r w:rsidR="009A41D6">
        <w:rPr>
          <w:rFonts w:ascii="Times New Roman" w:hAnsi="Times New Roman"/>
        </w:rPr>
      </w:r>
      <w:r w:rsidR="009A41D6">
        <w:rPr>
          <w:rFonts w:ascii="Times New Roman" w:hAnsi="Times New Roman"/>
        </w:rPr>
        <w:fldChar w:fldCharType="separate"/>
      </w:r>
      <w:r w:rsidR="00FE62D8">
        <w:rPr>
          <w:rFonts w:ascii="Times New Roman" w:hAnsi="Times New Roman"/>
          <w:noProof/>
        </w:rPr>
        <w:t>(</w:t>
      </w:r>
      <w:hyperlink w:anchor="_ENREF_92" w:tooltip="Norrstrom, 2006 #187" w:history="1">
        <w:r w:rsidR="008E0605">
          <w:rPr>
            <w:rFonts w:ascii="Times New Roman" w:hAnsi="Times New Roman"/>
            <w:noProof/>
          </w:rPr>
          <w:t>Norrstrom et al. 2006</w:t>
        </w:r>
      </w:hyperlink>
      <w:r w:rsidR="00FE62D8">
        <w:rPr>
          <w:rFonts w:ascii="Times New Roman" w:hAnsi="Times New Roman"/>
          <w:noProof/>
        </w:rPr>
        <w:t xml:space="preserve">, </w:t>
      </w:r>
      <w:hyperlink w:anchor="_ENREF_57" w:tooltip="Holmgren, 2007 #186" w:history="1">
        <w:r w:rsidR="008E0605">
          <w:rPr>
            <w:rFonts w:ascii="Times New Roman" w:hAnsi="Times New Roman"/>
            <w:noProof/>
          </w:rPr>
          <w:t>Holmgren et al. 2007</w:t>
        </w:r>
      </w:hyperlink>
      <w:r w:rsidR="00FE62D8">
        <w:rPr>
          <w:rFonts w:ascii="Times New Roman" w:hAnsi="Times New Roman"/>
          <w:noProof/>
        </w:rPr>
        <w:t xml:space="preserve">, </w:t>
      </w:r>
      <w:hyperlink w:anchor="_ENREF_21" w:tooltip="Dalziel, 2008 #669" w:history="1">
        <w:r w:rsidR="008E0605">
          <w:rPr>
            <w:rFonts w:ascii="Times New Roman" w:hAnsi="Times New Roman"/>
            <w:noProof/>
          </w:rPr>
          <w:t>Dalziel et al. 2008</w:t>
        </w:r>
      </w:hyperlink>
      <w:r w:rsidR="00FE62D8">
        <w:rPr>
          <w:rFonts w:ascii="Times New Roman" w:hAnsi="Times New Roman"/>
          <w:noProof/>
        </w:rPr>
        <w:t>)</w:t>
      </w:r>
      <w:r w:rsidR="009A41D6">
        <w:rPr>
          <w:rFonts w:ascii="Times New Roman" w:hAnsi="Times New Roman"/>
        </w:rPr>
        <w:fldChar w:fldCharType="end"/>
      </w:r>
      <w:r w:rsidR="0047744E">
        <w:rPr>
          <w:rFonts w:ascii="Times New Roman" w:hAnsi="Times New Roman"/>
        </w:rPr>
        <w:t xml:space="preserve">, or </w:t>
      </w:r>
      <w:r w:rsidR="00EF32C2">
        <w:rPr>
          <w:rFonts w:ascii="Times New Roman" w:hAnsi="Times New Roman"/>
        </w:rPr>
        <w:t xml:space="preserve">dynamical systems formulations of </w:t>
      </w:r>
      <w:r w:rsidR="00BE292D">
        <w:rPr>
          <w:rFonts w:ascii="Times New Roman" w:hAnsi="Times New Roman"/>
        </w:rPr>
        <w:t xml:space="preserve">individual level </w:t>
      </w:r>
      <w:r w:rsidR="0047744E">
        <w:rPr>
          <w:rFonts w:ascii="Times New Roman" w:hAnsi="Times New Roman"/>
        </w:rPr>
        <w:t xml:space="preserve">reproductive </w:t>
      </w:r>
      <w:r w:rsidR="00EF32C2">
        <w:rPr>
          <w:rFonts w:ascii="Times New Roman" w:hAnsi="Times New Roman"/>
        </w:rPr>
        <w:t>and</w:t>
      </w:r>
      <w:r w:rsidR="0047744E">
        <w:rPr>
          <w:rFonts w:ascii="Times New Roman" w:hAnsi="Times New Roman"/>
        </w:rPr>
        <w:t xml:space="preserve"> physiological </w:t>
      </w:r>
      <w:r w:rsidR="00EF32C2">
        <w:rPr>
          <w:rFonts w:ascii="Times New Roman" w:hAnsi="Times New Roman"/>
        </w:rPr>
        <w:t>process</w:t>
      </w:r>
      <w:r w:rsidR="008320A1">
        <w:rPr>
          <w:rFonts w:ascii="Times New Roman" w:hAnsi="Times New Roman"/>
        </w:rPr>
        <w:t xml:space="preserve"> models</w:t>
      </w:r>
      <w:r w:rsidR="00BE292D">
        <w:rPr>
          <w:rFonts w:ascii="Times New Roman" w:hAnsi="Times New Roman"/>
        </w:rPr>
        <w:t xml:space="preserve"> (e.g. </w:t>
      </w:r>
      <w:r w:rsidR="00A0034E">
        <w:rPr>
          <w:rFonts w:ascii="Times New Roman" w:hAnsi="Times New Roman"/>
        </w:rPr>
        <w:t>s</w:t>
      </w:r>
      <w:r w:rsidR="00BE292D">
        <w:rPr>
          <w:rFonts w:ascii="Times New Roman" w:hAnsi="Times New Roman"/>
        </w:rPr>
        <w:t xml:space="preserve">ee </w:t>
      </w:r>
      <w:r w:rsidR="00BE292D" w:rsidRPr="00E87BAC">
        <w:rPr>
          <w:rFonts w:ascii="Times New Roman" w:hAnsi="Times New Roman"/>
          <w:i/>
        </w:rPr>
        <w:t>Individual Level</w:t>
      </w:r>
      <w:r w:rsidR="00E87BAC">
        <w:rPr>
          <w:rFonts w:ascii="Times New Roman" w:hAnsi="Times New Roman"/>
        </w:rPr>
        <w:t xml:space="preserve"> </w:t>
      </w:r>
      <w:r w:rsidR="00E87BAC" w:rsidRPr="00E87BAC">
        <w:rPr>
          <w:rFonts w:ascii="Times New Roman" w:hAnsi="Times New Roman"/>
          <w:i/>
        </w:rPr>
        <w:t>Model</w:t>
      </w:r>
      <w:r w:rsidR="00E87BAC">
        <w:rPr>
          <w:rFonts w:ascii="Times New Roman" w:hAnsi="Times New Roman"/>
        </w:rPr>
        <w:t xml:space="preserve"> </w:t>
      </w:r>
      <w:r w:rsidR="00BE292D">
        <w:rPr>
          <w:rFonts w:ascii="Times New Roman" w:hAnsi="Times New Roman"/>
        </w:rPr>
        <w:t>in Box 1)</w:t>
      </w:r>
      <w:r w:rsidR="0047744E">
        <w:rPr>
          <w:rFonts w:ascii="Times New Roman" w:hAnsi="Times New Roman"/>
        </w:rPr>
        <w:t xml:space="preserve">. </w:t>
      </w:r>
    </w:p>
    <w:p w14:paraId="764995F0" w14:textId="7C5AA566" w:rsidR="002B4748" w:rsidRDefault="00160113" w:rsidP="00E87BAC">
      <w:pPr>
        <w:spacing w:line="480" w:lineRule="auto"/>
        <w:ind w:firstLine="720"/>
        <w:rPr>
          <w:rFonts w:ascii="Times New Roman" w:hAnsi="Times New Roman"/>
        </w:rPr>
      </w:pPr>
      <w:r>
        <w:rPr>
          <w:rFonts w:ascii="Times New Roman" w:hAnsi="Times New Roman"/>
        </w:rPr>
        <w:t xml:space="preserve">The </w:t>
      </w:r>
      <w:r w:rsidR="00D85337">
        <w:rPr>
          <w:rFonts w:ascii="Times New Roman" w:hAnsi="Times New Roman"/>
        </w:rPr>
        <w:t xml:space="preserve">features required of any inner world model obviously relate to the problem at hand.  </w:t>
      </w:r>
      <w:r w:rsidR="00D61004">
        <w:rPr>
          <w:rFonts w:ascii="Times New Roman" w:hAnsi="Times New Roman"/>
        </w:rPr>
        <w:t>Each agent would be associated with one or m</w:t>
      </w:r>
      <w:r w:rsidR="00E87BAC">
        <w:rPr>
          <w:rFonts w:ascii="Times New Roman" w:hAnsi="Times New Roman"/>
        </w:rPr>
        <w:t xml:space="preserve">ore modules, each of which is an AGM </w:t>
      </w:r>
      <w:r w:rsidR="00D61004">
        <w:rPr>
          <w:rFonts w:ascii="Times New Roman" w:hAnsi="Times New Roman"/>
        </w:rPr>
        <w:t>model of a particular subsystem</w:t>
      </w:r>
      <w:r w:rsidR="00B811FC">
        <w:rPr>
          <w:rFonts w:ascii="Times New Roman" w:hAnsi="Times New Roman"/>
        </w:rPr>
        <w:t xml:space="preserve"> (Box 2)</w:t>
      </w:r>
      <w:r w:rsidR="00D61004">
        <w:rPr>
          <w:rFonts w:ascii="Times New Roman" w:hAnsi="Times New Roman"/>
        </w:rPr>
        <w:t xml:space="preserve">, such as a </w:t>
      </w:r>
      <w:r w:rsidR="00D61004" w:rsidRPr="00B07D7F">
        <w:rPr>
          <w:rFonts w:ascii="Times New Roman" w:hAnsi="Times New Roman"/>
          <w:i/>
        </w:rPr>
        <w:t>growth module</w:t>
      </w:r>
      <w:r w:rsidR="00D61004">
        <w:rPr>
          <w:rFonts w:ascii="Times New Roman" w:hAnsi="Times New Roman"/>
        </w:rPr>
        <w:t xml:space="preserve">; </w:t>
      </w:r>
      <w:r w:rsidR="00B07D7F">
        <w:rPr>
          <w:rFonts w:ascii="Times New Roman" w:hAnsi="Times New Roman"/>
        </w:rPr>
        <w:t xml:space="preserve">a </w:t>
      </w:r>
      <w:r w:rsidR="00B07D7F" w:rsidRPr="00B07D7F">
        <w:rPr>
          <w:rFonts w:ascii="Times New Roman" w:hAnsi="Times New Roman"/>
          <w:i/>
        </w:rPr>
        <w:t>within-host disease module</w:t>
      </w:r>
      <w:r w:rsidR="00B07D7F">
        <w:rPr>
          <w:rFonts w:ascii="Times New Roman" w:hAnsi="Times New Roman"/>
        </w:rPr>
        <w:t>; one</w:t>
      </w:r>
      <w:r w:rsidR="00B75CD6">
        <w:rPr>
          <w:rFonts w:ascii="Times New Roman" w:hAnsi="Times New Roman"/>
        </w:rPr>
        <w:t xml:space="preserve"> or</w:t>
      </w:r>
      <w:r w:rsidR="00B07D7F">
        <w:rPr>
          <w:rFonts w:ascii="Times New Roman" w:hAnsi="Times New Roman"/>
        </w:rPr>
        <w:t xml:space="preserve"> more </w:t>
      </w:r>
      <w:r w:rsidR="00B07D7F" w:rsidRPr="00B07D7F">
        <w:rPr>
          <w:rFonts w:ascii="Times New Roman" w:hAnsi="Times New Roman"/>
          <w:i/>
        </w:rPr>
        <w:t>perceptual modules</w:t>
      </w:r>
      <w:r w:rsidR="00E87BAC">
        <w:rPr>
          <w:rFonts w:ascii="Times New Roman" w:hAnsi="Times New Roman"/>
        </w:rPr>
        <w:t xml:space="preserve"> </w:t>
      </w:r>
      <w:r w:rsidR="00B07D7F">
        <w:rPr>
          <w:rFonts w:ascii="Times New Roman" w:hAnsi="Times New Roman"/>
        </w:rPr>
        <w:t xml:space="preserve">that gather information from the external world; one or more </w:t>
      </w:r>
      <w:r w:rsidR="00B07D7F" w:rsidRPr="00B07D7F">
        <w:rPr>
          <w:rFonts w:ascii="Times New Roman" w:hAnsi="Times New Roman"/>
          <w:i/>
        </w:rPr>
        <w:t>brain modules</w:t>
      </w:r>
      <w:r w:rsidR="00B07D7F">
        <w:rPr>
          <w:rFonts w:ascii="Times New Roman" w:hAnsi="Times New Roman"/>
        </w:rPr>
        <w:t xml:space="preserve"> that </w:t>
      </w:r>
      <w:r w:rsidR="00B811FC">
        <w:rPr>
          <w:rFonts w:ascii="Times New Roman" w:hAnsi="Times New Roman"/>
        </w:rPr>
        <w:t xml:space="preserve">use neural nets to </w:t>
      </w:r>
      <w:r w:rsidR="00B07D7F">
        <w:rPr>
          <w:rFonts w:ascii="Times New Roman" w:hAnsi="Times New Roman"/>
        </w:rPr>
        <w:t>process perceptual input</w:t>
      </w:r>
      <w:r w:rsidR="00B811FC">
        <w:rPr>
          <w:rFonts w:ascii="Times New Roman" w:hAnsi="Times New Roman"/>
        </w:rPr>
        <w:t xml:space="preserve"> </w:t>
      </w:r>
      <w:r w:rsidR="00AD30F7">
        <w:rPr>
          <w:rFonts w:ascii="Times New Roman" w:hAnsi="Times New Roman"/>
        </w:rPr>
        <w:t>(e.g. see</w:t>
      </w:r>
      <w:r w:rsidR="006B466F">
        <w:rPr>
          <w:rFonts w:ascii="Times New Roman" w:hAnsi="Times New Roman"/>
          <w:noProof/>
        </w:rPr>
        <w:t xml:space="preserve"> </w:t>
      </w:r>
      <w:r w:rsidR="002F6749">
        <w:rPr>
          <w:rFonts w:ascii="Times New Roman" w:hAnsi="Times New Roman"/>
          <w:noProof/>
        </w:rPr>
        <w:fldChar w:fldCharType="begin">
          <w:fldData xml:space="preserve">PEVuZE5vdGU+PENpdGU+PEF1dGhvcj5Ib2xtZ3JlbjwvQXV0aG9yPjxZZWFyPjIwMDA8L1llYXI+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</w:fldData>
        </w:fldChar>
      </w:r>
      <w:r w:rsidR="00020E6B">
        <w:rPr>
          <w:rFonts w:ascii="Times New Roman" w:hAnsi="Times New Roman"/>
          <w:noProof/>
        </w:rPr>
        <w:instrText xml:space="preserve"> ADDIN EN.CITE </w:instrText>
      </w:r>
      <w:r w:rsidR="00020E6B">
        <w:rPr>
          <w:rFonts w:ascii="Times New Roman" w:hAnsi="Times New Roman"/>
          <w:noProof/>
        </w:rPr>
        <w:fldChar w:fldCharType="begin">
          <w:fldData xml:space="preserve">PEVuZE5vdGU+PENpdGU+PEF1dGhvcj5Ib2xtZ3JlbjwvQXV0aG9yPjxZZWFyPjIwMDA8L1llYXI+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</w:fldData>
        </w:fldChar>
      </w:r>
      <w:r w:rsidR="00020E6B">
        <w:rPr>
          <w:rFonts w:ascii="Times New Roman" w:hAnsi="Times New Roman"/>
          <w:noProof/>
        </w:rPr>
        <w:instrText xml:space="preserve"> ADDIN EN.CITE.DATA </w:instrText>
      </w:r>
      <w:r w:rsidR="00020E6B">
        <w:rPr>
          <w:rFonts w:ascii="Times New Roman" w:hAnsi="Times New Roman"/>
          <w:noProof/>
        </w:rPr>
      </w:r>
      <w:r w:rsidR="00020E6B">
        <w:rPr>
          <w:rFonts w:ascii="Times New Roman" w:hAnsi="Times New Roman"/>
          <w:noProof/>
        </w:rPr>
        <w:fldChar w:fldCharType="end"/>
      </w:r>
      <w:r w:rsidR="002F6749">
        <w:rPr>
          <w:rFonts w:ascii="Times New Roman" w:hAnsi="Times New Roman"/>
          <w:noProof/>
        </w:rPr>
      </w:r>
      <w:r w:rsidR="002F6749">
        <w:rPr>
          <w:rFonts w:ascii="Times New Roman" w:hAnsi="Times New Roman"/>
          <w:noProof/>
        </w:rPr>
        <w:fldChar w:fldCharType="separate"/>
      </w:r>
      <w:r w:rsidR="00020E6B">
        <w:rPr>
          <w:rFonts w:ascii="Times New Roman" w:hAnsi="Times New Roman"/>
          <w:noProof/>
        </w:rPr>
        <w:t>(</w:t>
      </w:r>
      <w:hyperlink w:anchor="_ENREF_56" w:tooltip="Holmgren, 2000 #234" w:history="1">
        <w:r w:rsidR="008E0605">
          <w:rPr>
            <w:rFonts w:ascii="Times New Roman" w:hAnsi="Times New Roman"/>
            <w:noProof/>
          </w:rPr>
          <w:t>Holmgren and Getz 2000</w:t>
        </w:r>
      </w:hyperlink>
      <w:r w:rsidR="00020E6B">
        <w:rPr>
          <w:rFonts w:ascii="Times New Roman" w:hAnsi="Times New Roman"/>
          <w:noProof/>
        </w:rPr>
        <w:t xml:space="preserve">, </w:t>
      </w:r>
      <w:hyperlink w:anchor="_ENREF_93" w:tooltip="Norrström, 2011 #1344" w:history="1">
        <w:r w:rsidR="008E0605">
          <w:rPr>
            <w:rFonts w:ascii="Times New Roman" w:hAnsi="Times New Roman"/>
            <w:noProof/>
          </w:rPr>
          <w:t>Norrström et al. 2011</w:t>
        </w:r>
      </w:hyperlink>
      <w:r w:rsidR="00020E6B">
        <w:rPr>
          <w:rFonts w:ascii="Times New Roman" w:hAnsi="Times New Roman"/>
          <w:noProof/>
        </w:rPr>
        <w:t>)</w:t>
      </w:r>
      <w:r w:rsidR="002F6749">
        <w:rPr>
          <w:rFonts w:ascii="Times New Roman" w:hAnsi="Times New Roman"/>
          <w:noProof/>
        </w:rPr>
        <w:fldChar w:fldCharType="end"/>
      </w:r>
      <w:r w:rsidR="002D4DD3">
        <w:rPr>
          <w:rFonts w:ascii="Times New Roman" w:hAnsi="Times New Roman"/>
          <w:noProof/>
        </w:rPr>
        <w:t xml:space="preserve"> </w:t>
      </w:r>
      <w:r w:rsidR="00AD30F7">
        <w:rPr>
          <w:rFonts w:ascii="Times New Roman" w:hAnsi="Times New Roman"/>
        </w:rPr>
        <w:t xml:space="preserve">for the </w:t>
      </w:r>
      <w:r w:rsidR="002D4DD3">
        <w:rPr>
          <w:rFonts w:ascii="Times New Roman" w:hAnsi="Times New Roman"/>
        </w:rPr>
        <w:t>application</w:t>
      </w:r>
      <w:r w:rsidR="00AD30F7">
        <w:rPr>
          <w:rFonts w:ascii="Times New Roman" w:hAnsi="Times New Roman"/>
        </w:rPr>
        <w:t xml:space="preserve"> of perceptron</w:t>
      </w:r>
      <w:r w:rsidR="00ED505B">
        <w:rPr>
          <w:rFonts w:ascii="Times New Roman" w:hAnsi="Times New Roman"/>
        </w:rPr>
        <w:t xml:space="preserve"> models</w:t>
      </w:r>
      <w:r w:rsidR="002D4DD3">
        <w:rPr>
          <w:rFonts w:ascii="Times New Roman" w:hAnsi="Times New Roman"/>
        </w:rPr>
        <w:t xml:space="preserve"> </w:t>
      </w:r>
      <w:r w:rsidR="008671EA">
        <w:rPr>
          <w:rFonts w:ascii="Times New Roman" w:hAnsi="Times New Roman"/>
        </w:rPr>
        <w:fldChar w:fldCharType="begin"/>
      </w:r>
      <w:r w:rsidR="00FE62D8">
        <w:rPr>
          <w:rFonts w:ascii="Times New Roman" w:hAnsi="Times New Roman"/>
        </w:rPr>
        <w:instrText xml:space="preserve"> ADDIN EN.CITE &lt;EndNote&gt;&lt;Cite&gt;&lt;Author&gt;Haykin&lt;/Author&gt;&lt;Year&gt;1999&lt;/Year&gt;&lt;RecNum&gt;1844&lt;/RecNum&gt;&lt;DisplayText&gt;(Haykin 1999)&lt;/DisplayText&gt;&lt;record&gt;&lt;rec-number&gt;1844&lt;/rec-number&gt;&lt;foreign-keys&gt;&lt;key app="EN" db-id="xrvtaaevbzx9w5e9z065fzvmavfszssxapvs"&gt;1844&lt;/key&gt;&lt;/foreign-keys&gt;&lt;ref-type name="Book"&gt;6&lt;/ref-type&gt;&lt;contributors&gt;&lt;authors&gt;&lt;author&gt;Haykin, Simon S.&lt;/author&gt;&lt;/authors&gt;&lt;/contributors&gt;&lt;titles&gt;&lt;title&gt;Neural networks : a comprehensive foundation&lt;/title&gt;&lt;/titles&gt;&lt;pages&gt;xxi, 842 p.&lt;/pages&gt;&lt;edition&gt;2nd&lt;/edition&gt;&lt;keywords&gt;&lt;keyword&gt;Neural networks (Computer science)&lt;/keyword&gt;&lt;/keywords&gt;&lt;dates&gt;&lt;year&gt;1999&lt;/year&gt;&lt;/dates&gt;&lt;pub-location&gt;Upper Saddle River, N.J. ; London&lt;/pub-location&gt;&lt;publisher&gt;Prentice-Hall&lt;/publisher&gt;&lt;isbn&gt;0132733501&lt;/isbn&gt;&lt;call-num&gt;RSLBL QA76.87 HAY 1999&amp;#xD;RSLBL 99.E01916&amp;#xD;STXCL 006.32 HA&amp;#xD;STADL Lending&amp;#xD;Radcliffe Science Library QA76.87 HAY 1999&amp;#xD;Radcliffe Science Library 99.E01916 (Box B000001053458)&amp;#xD;St Cross College Library 006.32 HA&amp;#xD;Statistics Library Lending&lt;/call-num&gt;&lt;urls&gt;&lt;/urls&gt;&lt;/record&gt;&lt;/Cite&gt;&lt;/EndNote&gt;</w:instrText>
      </w:r>
      <w:r w:rsidR="008671EA">
        <w:rPr>
          <w:rFonts w:ascii="Times New Roman" w:hAnsi="Times New Roman"/>
        </w:rPr>
        <w:fldChar w:fldCharType="separate"/>
      </w:r>
      <w:r w:rsidR="00FE62D8">
        <w:rPr>
          <w:rFonts w:ascii="Times New Roman" w:hAnsi="Times New Roman"/>
          <w:noProof/>
        </w:rPr>
        <w:t>(</w:t>
      </w:r>
      <w:hyperlink w:anchor="_ENREF_52" w:tooltip="Haykin, 1999 #1844" w:history="1">
        <w:r w:rsidR="008E0605">
          <w:rPr>
            <w:rFonts w:ascii="Times New Roman" w:hAnsi="Times New Roman"/>
            <w:noProof/>
          </w:rPr>
          <w:t>Haykin 1999</w:t>
        </w:r>
      </w:hyperlink>
      <w:r w:rsidR="00FE62D8">
        <w:rPr>
          <w:rFonts w:ascii="Times New Roman" w:hAnsi="Times New Roman"/>
          <w:noProof/>
        </w:rPr>
        <w:t>)</w:t>
      </w:r>
      <w:r w:rsidR="008671EA">
        <w:rPr>
          <w:rFonts w:ascii="Times New Roman" w:hAnsi="Times New Roman"/>
        </w:rPr>
        <w:fldChar w:fldCharType="end"/>
      </w:r>
      <w:r w:rsidR="00AD30F7">
        <w:rPr>
          <w:rFonts w:ascii="Times New Roman" w:hAnsi="Times New Roman"/>
        </w:rPr>
        <w:t xml:space="preserve"> </w:t>
      </w:r>
      <w:r w:rsidR="002D4DD3">
        <w:rPr>
          <w:rFonts w:ascii="Times New Roman" w:hAnsi="Times New Roman"/>
        </w:rPr>
        <w:t>to habitat selection</w:t>
      </w:r>
      <w:r w:rsidR="00AD30F7">
        <w:rPr>
          <w:rFonts w:ascii="Times New Roman" w:hAnsi="Times New Roman"/>
        </w:rPr>
        <w:t>)</w:t>
      </w:r>
      <w:r w:rsidR="003D2C6E">
        <w:rPr>
          <w:rFonts w:ascii="Times New Roman" w:hAnsi="Times New Roman"/>
        </w:rPr>
        <w:t>,</w:t>
      </w:r>
      <w:r w:rsidR="00B07D7F">
        <w:rPr>
          <w:rFonts w:ascii="Times New Roman" w:hAnsi="Times New Roman"/>
        </w:rPr>
        <w:t xml:space="preserve"> </w:t>
      </w:r>
      <w:r w:rsidR="00B75CD6">
        <w:rPr>
          <w:rFonts w:ascii="Times New Roman" w:hAnsi="Times New Roman"/>
        </w:rPr>
        <w:t xml:space="preserve">one or more </w:t>
      </w:r>
      <w:r w:rsidR="00B75CD6" w:rsidRPr="00B75CD6">
        <w:rPr>
          <w:rFonts w:ascii="Times New Roman" w:hAnsi="Times New Roman"/>
          <w:i/>
        </w:rPr>
        <w:t>execution modules</w:t>
      </w:r>
      <w:r w:rsidR="003D2C6E">
        <w:rPr>
          <w:rFonts w:ascii="Times New Roman" w:hAnsi="Times New Roman"/>
        </w:rPr>
        <w:t xml:space="preserve"> </w:t>
      </w:r>
      <w:r w:rsidR="00B75CD6">
        <w:rPr>
          <w:rFonts w:ascii="Times New Roman" w:hAnsi="Times New Roman"/>
        </w:rPr>
        <w:t>that instruct the agent how to behave (e.g. mate selection, path selection, direction of movement</w:t>
      </w:r>
      <w:r w:rsidR="003D2C6E">
        <w:rPr>
          <w:rFonts w:ascii="Times New Roman" w:hAnsi="Times New Roman"/>
        </w:rPr>
        <w:t>—see Box 2</w:t>
      </w:r>
      <w:r w:rsidR="00B75CD6">
        <w:rPr>
          <w:rFonts w:ascii="Times New Roman" w:hAnsi="Times New Roman"/>
        </w:rPr>
        <w:t>, or decisions made during agonistic interactions)</w:t>
      </w:r>
      <w:r w:rsidR="0055558B">
        <w:rPr>
          <w:rFonts w:ascii="Times New Roman" w:hAnsi="Times New Roman"/>
        </w:rPr>
        <w:t xml:space="preserve">. </w:t>
      </w:r>
      <w:r w:rsidR="00712EBD">
        <w:rPr>
          <w:rFonts w:ascii="Times New Roman" w:hAnsi="Times New Roman"/>
        </w:rPr>
        <w:t>In addition, o</w:t>
      </w:r>
      <w:r w:rsidR="00734CCC" w:rsidRPr="00712EBD">
        <w:rPr>
          <w:rFonts w:ascii="Times New Roman" w:hAnsi="Times New Roman"/>
        </w:rPr>
        <w:t>ne or more developmental clocks</w:t>
      </w:r>
      <w:r w:rsidR="00EA3F39">
        <w:rPr>
          <w:rFonts w:ascii="Times New Roman" w:hAnsi="Times New Roman"/>
        </w:rPr>
        <w:t xml:space="preserve"> will likely be included</w:t>
      </w:r>
      <w:r w:rsidR="00734CCC" w:rsidRPr="00712EBD">
        <w:rPr>
          <w:rFonts w:ascii="Times New Roman" w:hAnsi="Times New Roman"/>
        </w:rPr>
        <w:t xml:space="preserve"> that either </w:t>
      </w:r>
      <w:r w:rsidR="006F1E68" w:rsidRPr="00712EBD">
        <w:rPr>
          <w:rFonts w:ascii="Times New Roman" w:hAnsi="Times New Roman"/>
        </w:rPr>
        <w:t xml:space="preserve">directly </w:t>
      </w:r>
      <w:r w:rsidR="00734CCC" w:rsidRPr="00712EBD">
        <w:rPr>
          <w:rFonts w:ascii="Times New Roman" w:hAnsi="Times New Roman"/>
        </w:rPr>
        <w:t>monit</w:t>
      </w:r>
      <w:r w:rsidR="006F1E68">
        <w:rPr>
          <w:rFonts w:ascii="Times New Roman" w:hAnsi="Times New Roman"/>
        </w:rPr>
        <w:t>o</w:t>
      </w:r>
      <w:r w:rsidR="00734CCC" w:rsidRPr="00712EBD">
        <w:rPr>
          <w:rFonts w:ascii="Times New Roman" w:hAnsi="Times New Roman"/>
        </w:rPr>
        <w:t>r</w:t>
      </w:r>
      <w:r w:rsidR="00B24AA2" w:rsidRPr="00712EBD">
        <w:rPr>
          <w:rFonts w:ascii="Times New Roman" w:hAnsi="Times New Roman"/>
        </w:rPr>
        <w:t xml:space="preserve"> the </w:t>
      </w:r>
      <w:r w:rsidR="006F1E68">
        <w:rPr>
          <w:rFonts w:ascii="Times New Roman" w:hAnsi="Times New Roman"/>
        </w:rPr>
        <w:t>passing</w:t>
      </w:r>
      <w:r w:rsidR="00B24AA2" w:rsidRPr="00712EBD">
        <w:rPr>
          <w:rFonts w:ascii="Times New Roman" w:hAnsi="Times New Roman"/>
        </w:rPr>
        <w:t xml:space="preserve"> of</w:t>
      </w:r>
      <w:r w:rsidR="00734CCC" w:rsidRPr="00712EBD">
        <w:rPr>
          <w:rFonts w:ascii="Times New Roman" w:hAnsi="Times New Roman"/>
        </w:rPr>
        <w:t xml:space="preserve"> time or </w:t>
      </w:r>
      <w:r w:rsidR="006F1E68">
        <w:rPr>
          <w:rFonts w:ascii="Times New Roman" w:hAnsi="Times New Roman"/>
        </w:rPr>
        <w:t>calculate developmental</w:t>
      </w:r>
      <w:r w:rsidR="00B24AA2" w:rsidRPr="00712EBD">
        <w:rPr>
          <w:rFonts w:ascii="Times New Roman" w:hAnsi="Times New Roman"/>
        </w:rPr>
        <w:t xml:space="preserve"> rates</w:t>
      </w:r>
      <w:r w:rsidR="006F1E68">
        <w:rPr>
          <w:rFonts w:ascii="Times New Roman" w:hAnsi="Times New Roman"/>
        </w:rPr>
        <w:t xml:space="preserve"> as</w:t>
      </w:r>
      <w:r w:rsidR="00B24AA2" w:rsidRPr="00712EBD">
        <w:rPr>
          <w:rFonts w:ascii="Times New Roman" w:hAnsi="Times New Roman"/>
        </w:rPr>
        <w:t xml:space="preserve"> influence</w:t>
      </w:r>
      <w:r w:rsidR="00B811FC">
        <w:rPr>
          <w:rFonts w:ascii="Times New Roman" w:hAnsi="Times New Roman"/>
        </w:rPr>
        <w:t>d</w:t>
      </w:r>
      <w:r w:rsidR="00B24AA2" w:rsidRPr="00712EBD">
        <w:rPr>
          <w:rFonts w:ascii="Times New Roman" w:hAnsi="Times New Roman"/>
        </w:rPr>
        <w:t xml:space="preserve"> by temperature </w:t>
      </w:r>
      <w:r w:rsidR="003D2C6E">
        <w:rPr>
          <w:rFonts w:ascii="Times New Roman" w:hAnsi="Times New Roman"/>
        </w:rPr>
        <w:t xml:space="preserve">(e.g. </w:t>
      </w:r>
      <w:r w:rsidR="000252EC">
        <w:rPr>
          <w:rFonts w:ascii="Times New Roman" w:hAnsi="Times New Roman"/>
        </w:rPr>
        <w:t xml:space="preserve">phenology models—see </w:t>
      </w:r>
      <w:r w:rsidR="00020E6B">
        <w:rPr>
          <w:rFonts w:ascii="Times New Roman" w:hAnsi="Times New Roman"/>
        </w:rPr>
        <w:fldChar w:fldCharType="begin">
          <w:fldData xml:space="preserve">PEVuZE5vdGU+PENpdGU+PEF1dGhvcj5QYXU8L0F1dGhvcj48WWVhcj4yMDExPC9ZZWFyPjxSZWNO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</w:fldData>
        </w:fldChar>
      </w:r>
      <w:r w:rsidR="00020E6B">
        <w:rPr>
          <w:rFonts w:ascii="Times New Roman" w:hAnsi="Times New Roman"/>
        </w:rPr>
        <w:instrText xml:space="preserve"> ADDIN EN.CITE </w:instrText>
      </w:r>
      <w:r w:rsidR="00020E6B">
        <w:rPr>
          <w:rFonts w:ascii="Times New Roman" w:hAnsi="Times New Roman"/>
        </w:rPr>
        <w:fldChar w:fldCharType="begin">
          <w:fldData xml:space="preserve">PEVuZE5vdGU+PENpdGU+PEF1dGhvcj5QYXU8L0F1dGhvcj48WWVhcj4yMDExPC9ZZWFyPjxSZWNO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</w:fldData>
        </w:fldChar>
      </w:r>
      <w:r w:rsidR="00020E6B">
        <w:rPr>
          <w:rFonts w:ascii="Times New Roman" w:hAnsi="Times New Roman"/>
        </w:rPr>
        <w:instrText xml:space="preserve"> ADDIN EN.CITE.DATA </w:instrText>
      </w:r>
      <w:r w:rsidR="00020E6B">
        <w:rPr>
          <w:rFonts w:ascii="Times New Roman" w:hAnsi="Times New Roman"/>
        </w:rPr>
      </w:r>
      <w:r w:rsidR="00020E6B">
        <w:rPr>
          <w:rFonts w:ascii="Times New Roman" w:hAnsi="Times New Roman"/>
        </w:rPr>
        <w:fldChar w:fldCharType="end"/>
      </w:r>
      <w:r w:rsidR="00020E6B">
        <w:rPr>
          <w:rFonts w:ascii="Times New Roman" w:hAnsi="Times New Roman"/>
        </w:rPr>
      </w:r>
      <w:r w:rsidR="00020E6B">
        <w:rPr>
          <w:rFonts w:ascii="Times New Roman" w:hAnsi="Times New Roman"/>
        </w:rPr>
        <w:fldChar w:fldCharType="separate"/>
      </w:r>
      <w:r w:rsidR="00020E6B">
        <w:rPr>
          <w:rFonts w:ascii="Times New Roman" w:hAnsi="Times New Roman"/>
          <w:noProof/>
        </w:rPr>
        <w:t>(</w:t>
      </w:r>
      <w:hyperlink w:anchor="_ENREF_100" w:tooltip="Pau, 2011 #2578" w:history="1">
        <w:r w:rsidR="008E0605">
          <w:rPr>
            <w:rFonts w:ascii="Times New Roman" w:hAnsi="Times New Roman"/>
            <w:noProof/>
          </w:rPr>
          <w:t>Pau et al. 2011</w:t>
        </w:r>
      </w:hyperlink>
      <w:r w:rsidR="00020E6B">
        <w:rPr>
          <w:rFonts w:ascii="Times New Roman" w:hAnsi="Times New Roman"/>
          <w:noProof/>
        </w:rPr>
        <w:t>)</w:t>
      </w:r>
      <w:r w:rsidR="00020E6B">
        <w:rPr>
          <w:rFonts w:ascii="Times New Roman" w:hAnsi="Times New Roman"/>
        </w:rPr>
        <w:fldChar w:fldCharType="end"/>
      </w:r>
      <w:r w:rsidR="000252EC">
        <w:rPr>
          <w:rFonts w:ascii="Times New Roman" w:hAnsi="Times New Roman"/>
        </w:rPr>
        <w:t xml:space="preserve">) </w:t>
      </w:r>
      <w:r w:rsidR="006F1E68">
        <w:rPr>
          <w:rFonts w:ascii="Times New Roman" w:hAnsi="Times New Roman"/>
        </w:rPr>
        <w:t>or other environmental drivers</w:t>
      </w:r>
      <w:r w:rsidR="00B24AA2" w:rsidRPr="00712EBD">
        <w:rPr>
          <w:rFonts w:ascii="Times New Roman" w:hAnsi="Times New Roman"/>
        </w:rPr>
        <w:t xml:space="preserve">. The primary clock would determine </w:t>
      </w:r>
      <w:r w:rsidR="006F1E68">
        <w:rPr>
          <w:rFonts w:ascii="Times New Roman" w:hAnsi="Times New Roman"/>
        </w:rPr>
        <w:t xml:space="preserve">the age or </w:t>
      </w:r>
      <w:r w:rsidR="00B24AA2" w:rsidRPr="00712EBD">
        <w:rPr>
          <w:rFonts w:ascii="Times New Roman" w:hAnsi="Times New Roman"/>
        </w:rPr>
        <w:t>developmental stage</w:t>
      </w:r>
      <w:r w:rsidR="00511AF8" w:rsidRPr="00712EBD">
        <w:rPr>
          <w:rFonts w:ascii="Times New Roman" w:hAnsi="Times New Roman"/>
        </w:rPr>
        <w:t xml:space="preserve"> of an individual</w:t>
      </w:r>
      <w:r w:rsidR="00B24AA2" w:rsidRPr="00712EBD">
        <w:rPr>
          <w:rFonts w:ascii="Times New Roman" w:hAnsi="Times New Roman"/>
        </w:rPr>
        <w:t xml:space="preserve"> </w:t>
      </w:r>
      <w:r w:rsidR="00511AF8" w:rsidRPr="00712EBD">
        <w:rPr>
          <w:rFonts w:ascii="Times New Roman" w:hAnsi="Times New Roman"/>
        </w:rPr>
        <w:t>beginning with its conception or its</w:t>
      </w:r>
      <w:r w:rsidR="00B24AA2" w:rsidRPr="00712EBD">
        <w:rPr>
          <w:rFonts w:ascii="Times New Roman" w:hAnsi="Times New Roman"/>
        </w:rPr>
        <w:t xml:space="preserve"> birth</w:t>
      </w:r>
      <w:r w:rsidR="006F1E68">
        <w:rPr>
          <w:rFonts w:ascii="Times New Roman" w:hAnsi="Times New Roman"/>
        </w:rPr>
        <w:t>,</w:t>
      </w:r>
      <w:r w:rsidR="00B24AA2" w:rsidRPr="00712EBD">
        <w:rPr>
          <w:rFonts w:ascii="Times New Roman" w:hAnsi="Times New Roman"/>
        </w:rPr>
        <w:t xml:space="preserve"> and secondary clocks would determine periods elapsed since </w:t>
      </w:r>
      <w:r w:rsidR="00511AF8" w:rsidRPr="00712EBD">
        <w:rPr>
          <w:rFonts w:ascii="Times New Roman" w:hAnsi="Times New Roman"/>
        </w:rPr>
        <w:t>the occurrence of critical</w:t>
      </w:r>
      <w:r w:rsidR="00B24AA2" w:rsidRPr="00712EBD">
        <w:rPr>
          <w:rFonts w:ascii="Times New Roman" w:hAnsi="Times New Roman"/>
        </w:rPr>
        <w:t xml:space="preserve"> events </w:t>
      </w:r>
      <w:r w:rsidR="00511AF8" w:rsidRPr="00712EBD">
        <w:rPr>
          <w:rFonts w:ascii="Times New Roman" w:hAnsi="Times New Roman"/>
        </w:rPr>
        <w:t xml:space="preserve">such </w:t>
      </w:r>
      <w:r w:rsidR="00B24AA2" w:rsidRPr="00712EBD">
        <w:rPr>
          <w:rFonts w:ascii="Times New Roman" w:hAnsi="Times New Roman"/>
        </w:rPr>
        <w:t>as</w:t>
      </w:r>
      <w:r w:rsidR="00C300F1" w:rsidRPr="00712EBD">
        <w:rPr>
          <w:rFonts w:ascii="Times New Roman" w:hAnsi="Times New Roman"/>
        </w:rPr>
        <w:t xml:space="preserve"> mating or</w:t>
      </w:r>
      <w:r w:rsidR="00B24AA2" w:rsidRPr="00712EBD">
        <w:rPr>
          <w:rFonts w:ascii="Times New Roman" w:hAnsi="Times New Roman"/>
        </w:rPr>
        <w:t xml:space="preserve"> </w:t>
      </w:r>
      <w:r w:rsidR="00F44DF7" w:rsidRPr="00712EBD">
        <w:rPr>
          <w:rFonts w:ascii="Times New Roman" w:hAnsi="Times New Roman"/>
        </w:rPr>
        <w:t>reproduction.</w:t>
      </w:r>
      <w:r w:rsidR="006F1E68" w:rsidRPr="006F1E68">
        <w:rPr>
          <w:rFonts w:ascii="Times New Roman" w:hAnsi="Times New Roman"/>
        </w:rPr>
        <w:t xml:space="preserve"> </w:t>
      </w:r>
    </w:p>
    <w:p w14:paraId="0679B8ED" w14:textId="77777777" w:rsidR="00205AAE" w:rsidRDefault="00205AAE" w:rsidP="00E87BAC">
      <w:pPr>
        <w:spacing w:line="480" w:lineRule="auto"/>
        <w:ind w:firstLine="720"/>
        <w:rPr>
          <w:rFonts w:ascii="Times New Roman" w:hAnsi="Times New Roman"/>
        </w:rPr>
      </w:pPr>
    </w:p>
    <w:p w14:paraId="30C49973" w14:textId="7EEDB912" w:rsidR="00205AAE" w:rsidRPr="00205AAE" w:rsidRDefault="00205AAE" w:rsidP="00205AAE">
      <w:pPr>
        <w:spacing w:line="480" w:lineRule="auto"/>
        <w:jc w:val="center"/>
        <w:rPr>
          <w:rFonts w:ascii="Calibri" w:hAnsi="Calibri"/>
          <w:sz w:val="22"/>
          <w:szCs w:val="22"/>
        </w:rPr>
      </w:pPr>
      <w:r w:rsidRPr="002C20BA">
        <w:rPr>
          <w:rFonts w:ascii="Calibri" w:hAnsi="Calibri"/>
          <w:sz w:val="22"/>
          <w:szCs w:val="22"/>
        </w:rPr>
        <w:t xml:space="preserve">PLACE </w:t>
      </w:r>
      <w:r>
        <w:rPr>
          <w:rFonts w:ascii="Calibri" w:hAnsi="Calibri"/>
          <w:sz w:val="22"/>
          <w:szCs w:val="22"/>
        </w:rPr>
        <w:t>B</w:t>
      </w:r>
      <w:r w:rsidR="005807B0">
        <w:rPr>
          <w:rFonts w:ascii="Calibri" w:hAnsi="Calibri"/>
          <w:sz w:val="22"/>
          <w:szCs w:val="22"/>
        </w:rPr>
        <w:t>OX</w:t>
      </w:r>
      <w:r>
        <w:rPr>
          <w:rFonts w:ascii="Calibri" w:hAnsi="Calibri"/>
          <w:sz w:val="22"/>
          <w:szCs w:val="22"/>
        </w:rPr>
        <w:t xml:space="preserve"> 2 </w:t>
      </w:r>
      <w:r w:rsidR="005807B0">
        <w:rPr>
          <w:rFonts w:ascii="Calibri" w:hAnsi="Calibri"/>
          <w:sz w:val="22"/>
          <w:szCs w:val="22"/>
        </w:rPr>
        <w:t>HERE</w:t>
      </w:r>
    </w:p>
    <w:p w14:paraId="6FCF3241" w14:textId="77777777" w:rsidR="00205AAE" w:rsidRDefault="00205AAE" w:rsidP="00E87BAC">
      <w:pPr>
        <w:spacing w:line="480" w:lineRule="auto"/>
        <w:ind w:firstLine="720"/>
        <w:rPr>
          <w:rFonts w:ascii="Times New Roman" w:hAnsi="Times New Roman"/>
        </w:rPr>
      </w:pPr>
    </w:p>
    <w:p w14:paraId="6733FE95" w14:textId="089B8533" w:rsidR="00160113" w:rsidRPr="00712EBD" w:rsidRDefault="00EF4A41" w:rsidP="00E05767">
      <w:pPr>
        <w:spacing w:line="480" w:lineRule="auto"/>
        <w:ind w:firstLine="720"/>
        <w:rPr>
          <w:rFonts w:ascii="Times New Roman" w:hAnsi="Times New Roman"/>
        </w:rPr>
      </w:pPr>
      <w:r>
        <w:rPr>
          <w:rFonts w:ascii="Times New Roman" w:hAnsi="Times New Roman"/>
        </w:rPr>
        <w:t xml:space="preserve">In closing this section we note </w:t>
      </w:r>
      <w:r w:rsidR="00B811FC">
        <w:rPr>
          <w:rFonts w:ascii="Times New Roman" w:hAnsi="Times New Roman"/>
        </w:rPr>
        <w:t xml:space="preserve">two things.  First, adhering to the principle of Occam’s razor </w:t>
      </w:r>
      <w:r w:rsidR="00B811FC">
        <w:rPr>
          <w:rFonts w:ascii="Times New Roman" w:hAnsi="Times New Roman"/>
        </w:rPr>
        <w:fldChar w:fldCharType="begin"/>
      </w:r>
      <w:r w:rsidR="00B811FC">
        <w:rPr>
          <w:rFonts w:ascii="Times New Roman" w:hAnsi="Times New Roman"/>
        </w:rPr>
        <w:instrText xml:space="preserve"> ADDIN EN.CITE &lt;EndNote&gt;&lt;Cite&gt;&lt;Author&gt;Riesch&lt;/Author&gt;&lt;Year&gt;2010&lt;/Year&gt;&lt;RecNum&gt;2572&lt;/RecNum&gt;&lt;DisplayText&gt;(Riesch 2010)&lt;/DisplayText&gt;&lt;record&gt;&lt;rec-number&gt;2572&lt;/rec-number&gt;&lt;foreign-keys&gt;&lt;key app="EN" db-id="xrvtaaevbzx9w5e9z065fzvmavfszssxapvs"&gt;2572&lt;/key&gt;&lt;/foreign-keys&gt;&lt;ref-type name="Journal Article"&gt;17&lt;/ref-type&gt;&lt;contributors&gt;&lt;authors&gt;&lt;author&gt;Riesch, H.&lt;/author&gt;&lt;/authors&gt;&lt;/contributors&gt;&lt;auth-address&gt;Riesch, H&amp;#xD;Univ Cambridge, Judge Business Sch, Trumpington St, Cambridge CB2 1AG, England&amp;#xD;Univ Cambridge, Judge Business Sch, Trumpington St, Cambridge CB2 1AG, England&amp;#xD;Univ Cambridge, Judge Business Sch, Cambridge CB2 1AG, England&lt;/auth-address&gt;&lt;titles&gt;&lt;title&gt;Simple or Simplistic? Scientists&amp;apos; Views on Occam&amp;apos;s Razor&lt;/title&gt;&lt;secondary-title&gt;Theoria-Revista De Teoria Historia Y Fundamentos De La Ciencia&lt;/secondary-title&gt;&lt;alt-title&gt;Theoria-Spain&lt;/alt-title&gt;&lt;/titles&gt;&lt;periodical&gt;&lt;full-title&gt;Theoria-Revista De Teoria Historia Y Fundamentos De La Ciencia&lt;/full-title&gt;&lt;abbr-1&gt;Theoria-Spain&lt;/abbr-1&gt;&lt;/periodical&gt;&lt;alt-periodical&gt;&lt;full-title&gt;Theoria-Revista De Teoria Historia Y Fundamentos De La Ciencia&lt;/full-title&gt;&lt;abbr-1&gt;Theoria-Spain&lt;/abbr-1&gt;&lt;/alt-periodical&gt;&lt;pages&gt;75-90&lt;/pages&gt;&lt;volume&gt;25&lt;/volume&gt;&lt;number&gt;1&lt;/number&gt;&lt;keywords&gt;&lt;keyword&gt;scientists&amp;apos; philosophies of science&lt;/keyword&gt;&lt;keyword&gt;occam&amp;apos;s razor&lt;/keyword&gt;&lt;keyword&gt;sociology of philosophy of science&lt;/keyword&gt;&lt;keyword&gt;ceteris-paribus laws&lt;/keyword&gt;&lt;keyword&gt;social representations&lt;/keyword&gt;&lt;/keywords&gt;&lt;dates&gt;&lt;year&gt;2010&lt;/year&gt;&lt;pub-dates&gt;&lt;date&gt;Jan&lt;/date&gt;&lt;/pub-dates&gt;&lt;/dates&gt;&lt;isbn&gt;0495-4548&lt;/isbn&gt;&lt;accession-num&gt;ISI:000279070700005&lt;/accession-num&gt;&lt;urls&gt;&lt;related-urls&gt;&lt;url&gt;&amp;lt;Go to ISI&amp;gt;://000279070700005&lt;/url&gt;&lt;/related-urls&gt;&lt;/urls&gt;&lt;language&gt;English&lt;/language&gt;&lt;/record&gt;&lt;/Cite&gt;&lt;/EndNote&gt;</w:instrText>
      </w:r>
      <w:r w:rsidR="00B811FC">
        <w:rPr>
          <w:rFonts w:ascii="Times New Roman" w:hAnsi="Times New Roman"/>
        </w:rPr>
        <w:fldChar w:fldCharType="separate"/>
      </w:r>
      <w:r w:rsidR="00B811FC">
        <w:rPr>
          <w:rFonts w:ascii="Times New Roman" w:hAnsi="Times New Roman"/>
          <w:noProof/>
        </w:rPr>
        <w:t>(</w:t>
      </w:r>
      <w:hyperlink w:anchor="_ENREF_104" w:tooltip="Riesch, 2010 #2572" w:history="1">
        <w:r w:rsidR="008E0605">
          <w:rPr>
            <w:rFonts w:ascii="Times New Roman" w:hAnsi="Times New Roman"/>
            <w:noProof/>
          </w:rPr>
          <w:t>Riesch 2010</w:t>
        </w:r>
      </w:hyperlink>
      <w:r w:rsidR="00B811FC">
        <w:rPr>
          <w:rFonts w:ascii="Times New Roman" w:hAnsi="Times New Roman"/>
          <w:noProof/>
        </w:rPr>
        <w:t>)</w:t>
      </w:r>
      <w:r w:rsidR="00B811FC">
        <w:rPr>
          <w:rFonts w:ascii="Times New Roman" w:hAnsi="Times New Roman"/>
        </w:rPr>
        <w:fldChar w:fldCharType="end"/>
      </w:r>
      <w:r w:rsidR="00B811FC">
        <w:rPr>
          <w:rFonts w:ascii="Times New Roman" w:hAnsi="Times New Roman"/>
        </w:rPr>
        <w:t xml:space="preserve">, </w:t>
      </w:r>
      <w:r w:rsidR="006F1E68">
        <w:rPr>
          <w:rFonts w:ascii="Times New Roman" w:hAnsi="Times New Roman"/>
        </w:rPr>
        <w:t>only modules</w:t>
      </w:r>
      <w:r w:rsidR="000252EC">
        <w:rPr>
          <w:rFonts w:ascii="Times New Roman" w:hAnsi="Times New Roman"/>
        </w:rPr>
        <w:t xml:space="preserve"> that are key to the behavior of the system in the context</w:t>
      </w:r>
      <w:r w:rsidR="006F1E68">
        <w:rPr>
          <w:rFonts w:ascii="Times New Roman" w:hAnsi="Times New Roman"/>
        </w:rPr>
        <w:t xml:space="preserve"> </w:t>
      </w:r>
      <w:r w:rsidR="000252EC">
        <w:rPr>
          <w:rFonts w:ascii="Times New Roman" w:hAnsi="Times New Roman"/>
        </w:rPr>
        <w:t>of</w:t>
      </w:r>
      <w:r w:rsidR="006F1E68">
        <w:rPr>
          <w:rFonts w:ascii="Times New Roman" w:hAnsi="Times New Roman"/>
        </w:rPr>
        <w:t xml:space="preserve"> addressing the specific question at hand should be incorporated</w:t>
      </w:r>
      <w:r w:rsidR="000252EC">
        <w:rPr>
          <w:rFonts w:ascii="Times New Roman" w:hAnsi="Times New Roman"/>
        </w:rPr>
        <w:t xml:space="preserve">——since </w:t>
      </w:r>
      <w:r w:rsidR="006F1E68">
        <w:rPr>
          <w:rFonts w:ascii="Times New Roman" w:hAnsi="Times New Roman"/>
        </w:rPr>
        <w:t xml:space="preserve">otherwise the complexity </w:t>
      </w:r>
      <w:r w:rsidR="00B811FC">
        <w:rPr>
          <w:rFonts w:ascii="Times New Roman" w:hAnsi="Times New Roman"/>
        </w:rPr>
        <w:t>of CPM behavior and</w:t>
      </w:r>
      <w:r w:rsidR="006F1E68">
        <w:rPr>
          <w:rFonts w:ascii="Times New Roman" w:hAnsi="Times New Roman"/>
        </w:rPr>
        <w:t xml:space="preserve"> </w:t>
      </w:r>
      <w:r w:rsidR="00B811FC">
        <w:rPr>
          <w:rFonts w:ascii="Times New Roman" w:hAnsi="Times New Roman"/>
        </w:rPr>
        <w:t>output will ultimately lead to obfuscation in addressing the question at hand</w:t>
      </w:r>
      <w:r w:rsidR="006F1E68">
        <w:rPr>
          <w:rFonts w:ascii="Times New Roman" w:hAnsi="Times New Roman"/>
        </w:rPr>
        <w:t>. The key challenge though is to know ahead of time what processes are indeed critical to incorporate in the model—a challenge that should not be underestimated.</w:t>
      </w:r>
      <w:r w:rsidR="00247CDE">
        <w:rPr>
          <w:rFonts w:ascii="Times New Roman" w:hAnsi="Times New Roman"/>
        </w:rPr>
        <w:t xml:space="preserve"> Second, all modules that are used should be developed in a way that allows them to be linked to elements in the external world in a natural way.  Thus, for example, the BTW formulation </w:t>
      </w:r>
      <w:r w:rsidR="006D2A80">
        <w:rPr>
          <w:rFonts w:ascii="Times New Roman" w:hAnsi="Times New Roman"/>
        </w:rPr>
        <w:t>presented</w:t>
      </w:r>
      <w:r w:rsidR="00247CDE">
        <w:rPr>
          <w:rFonts w:ascii="Times New Roman" w:hAnsi="Times New Roman"/>
        </w:rPr>
        <w:t xml:space="preserve"> in Box 1, explicitly includes a resource variable </w:t>
      </w:r>
      <w:r w:rsidR="00247CDE" w:rsidRPr="00247CDE">
        <w:rPr>
          <w:rFonts w:ascii="Times New Roman" w:hAnsi="Times New Roman"/>
          <w:i/>
        </w:rPr>
        <w:t>R</w:t>
      </w:r>
      <w:r w:rsidR="00247CDE">
        <w:rPr>
          <w:rFonts w:ascii="Times New Roman" w:hAnsi="Times New Roman"/>
        </w:rPr>
        <w:t>(</w:t>
      </w:r>
      <w:r w:rsidR="00247CDE" w:rsidRPr="00247CDE">
        <w:rPr>
          <w:rFonts w:ascii="Times New Roman" w:hAnsi="Times New Roman"/>
          <w:i/>
        </w:rPr>
        <w:t>t</w:t>
      </w:r>
      <w:r w:rsidR="00247CDE">
        <w:rPr>
          <w:rFonts w:ascii="Times New Roman" w:hAnsi="Times New Roman"/>
        </w:rPr>
        <w:t>) that can be set to some constant</w:t>
      </w:r>
      <w:r w:rsidR="00CC02B0">
        <w:rPr>
          <w:rFonts w:ascii="Times New Roman" w:hAnsi="Times New Roman"/>
        </w:rPr>
        <w:t xml:space="preserve"> or periodic</w:t>
      </w:r>
      <w:r w:rsidR="00247CDE">
        <w:rPr>
          <w:rFonts w:ascii="Times New Roman" w:hAnsi="Times New Roman"/>
        </w:rPr>
        <w:t xml:space="preserve"> </w:t>
      </w:r>
      <w:r w:rsidR="00CC02B0">
        <w:rPr>
          <w:rFonts w:ascii="Times New Roman" w:hAnsi="Times New Roman"/>
        </w:rPr>
        <w:t>function of time</w:t>
      </w:r>
      <w:r w:rsidR="00247CDE">
        <w:rPr>
          <w:rFonts w:ascii="Times New Roman" w:hAnsi="Times New Roman"/>
        </w:rPr>
        <w:t xml:space="preserve"> when explor</w:t>
      </w:r>
      <w:r w:rsidR="00BD27AD">
        <w:rPr>
          <w:rFonts w:ascii="Times New Roman" w:hAnsi="Times New Roman"/>
        </w:rPr>
        <w:t>ing the affects that different extraction functions or model parameters</w:t>
      </w:r>
      <w:r w:rsidR="00247CDE">
        <w:rPr>
          <w:rFonts w:ascii="Times New Roman" w:hAnsi="Times New Roman"/>
        </w:rPr>
        <w:t xml:space="preserve"> </w:t>
      </w:r>
      <w:r w:rsidR="00BD27AD">
        <w:rPr>
          <w:rFonts w:ascii="Times New Roman" w:hAnsi="Times New Roman"/>
        </w:rPr>
        <w:t xml:space="preserve">have on the growth of individuals.  This is equivalent to embedding the individual in a constant or </w:t>
      </w:r>
      <w:r w:rsidR="00CC02B0">
        <w:rPr>
          <w:rFonts w:ascii="Times New Roman" w:hAnsi="Times New Roman"/>
        </w:rPr>
        <w:t>i</w:t>
      </w:r>
      <w:r w:rsidR="00B811FC">
        <w:rPr>
          <w:rFonts w:ascii="Times New Roman" w:hAnsi="Times New Roman"/>
        </w:rPr>
        <w:t xml:space="preserve">dealized seasonal environment, but leaving open the option to </w:t>
      </w:r>
      <w:r w:rsidR="005B17BB">
        <w:rPr>
          <w:rFonts w:ascii="Times New Roman" w:hAnsi="Times New Roman"/>
        </w:rPr>
        <w:t>of replacing</w:t>
      </w:r>
      <w:r w:rsidR="00374A78">
        <w:rPr>
          <w:rFonts w:ascii="Times New Roman" w:hAnsi="Times New Roman"/>
        </w:rPr>
        <w:t xml:space="preserve"> </w:t>
      </w:r>
      <w:r w:rsidR="00374A78" w:rsidRPr="00A83DF1">
        <w:rPr>
          <w:rFonts w:ascii="Times New Roman" w:hAnsi="Times New Roman"/>
          <w:i/>
        </w:rPr>
        <w:t>R</w:t>
      </w:r>
      <w:r w:rsidR="00374A78">
        <w:rPr>
          <w:rFonts w:ascii="Times New Roman" w:hAnsi="Times New Roman"/>
        </w:rPr>
        <w:t>(</w:t>
      </w:r>
      <w:r w:rsidR="00374A78" w:rsidRPr="00A83DF1">
        <w:rPr>
          <w:rFonts w:ascii="Times New Roman" w:hAnsi="Times New Roman"/>
          <w:i/>
        </w:rPr>
        <w:t>t</w:t>
      </w:r>
      <w:r w:rsidR="00374A78">
        <w:rPr>
          <w:rFonts w:ascii="Times New Roman" w:hAnsi="Times New Roman"/>
        </w:rPr>
        <w:t xml:space="preserve">) </w:t>
      </w:r>
      <w:r w:rsidR="005B17BB">
        <w:rPr>
          <w:rFonts w:ascii="Times New Roman" w:hAnsi="Times New Roman"/>
        </w:rPr>
        <w:t>with</w:t>
      </w:r>
      <w:r w:rsidR="00374A78">
        <w:rPr>
          <w:rFonts w:ascii="Times New Roman" w:hAnsi="Times New Roman"/>
        </w:rPr>
        <w:t xml:space="preserve"> dynamical systems</w:t>
      </w:r>
      <w:r w:rsidR="005B17BB">
        <w:rPr>
          <w:rFonts w:ascii="Times New Roman" w:hAnsi="Times New Roman"/>
        </w:rPr>
        <w:t xml:space="preserve"> module</w:t>
      </w:r>
      <w:r w:rsidR="00374A78">
        <w:rPr>
          <w:rFonts w:ascii="Times New Roman" w:hAnsi="Times New Roman"/>
        </w:rPr>
        <w:t xml:space="preserve"> </w:t>
      </w:r>
      <w:r w:rsidR="005B17BB">
        <w:rPr>
          <w:rFonts w:ascii="Times New Roman" w:hAnsi="Times New Roman"/>
        </w:rPr>
        <w:t>that computes a vector of resources available to each agent as time progresses,</w:t>
      </w:r>
      <w:r w:rsidR="00B811FC">
        <w:rPr>
          <w:rFonts w:ascii="Times New Roman" w:hAnsi="Times New Roman"/>
        </w:rPr>
        <w:t xml:space="preserve"> if there is a need to extend the model in this direction.</w:t>
      </w:r>
    </w:p>
    <w:p w14:paraId="112C460A" w14:textId="77777777" w:rsidR="00EA3F39" w:rsidRDefault="00EA3F39" w:rsidP="00E05767">
      <w:pPr>
        <w:spacing w:line="480" w:lineRule="auto"/>
        <w:rPr>
          <w:b/>
        </w:rPr>
      </w:pPr>
    </w:p>
    <w:p w14:paraId="610C307F" w14:textId="3F48EE7E" w:rsidR="00422379" w:rsidRPr="006965F3" w:rsidRDefault="008D2396" w:rsidP="00E05767">
      <w:pPr>
        <w:spacing w:line="480" w:lineRule="auto"/>
        <w:rPr>
          <w:b/>
        </w:rPr>
      </w:pPr>
      <w:r>
        <w:rPr>
          <w:b/>
        </w:rPr>
        <w:t>Merging the</w:t>
      </w:r>
      <w:r w:rsidR="006957E6">
        <w:rPr>
          <w:b/>
        </w:rPr>
        <w:t xml:space="preserve"> Inner</w:t>
      </w:r>
      <w:r>
        <w:rPr>
          <w:b/>
        </w:rPr>
        <w:t xml:space="preserve"> and Outer</w:t>
      </w:r>
      <w:r w:rsidR="006957E6">
        <w:rPr>
          <w:b/>
        </w:rPr>
        <w:t xml:space="preserve"> World</w:t>
      </w:r>
      <w:r>
        <w:rPr>
          <w:b/>
        </w:rPr>
        <w:t>s</w:t>
      </w:r>
      <w:r w:rsidR="00DD0B5D">
        <w:rPr>
          <w:b/>
        </w:rPr>
        <w:t xml:space="preserve"> with CPMs</w:t>
      </w:r>
    </w:p>
    <w:p w14:paraId="2BAD727F" w14:textId="67FD4D03" w:rsidR="003E6E20" w:rsidRDefault="006C2222" w:rsidP="00E05767">
      <w:pPr>
        <w:tabs>
          <w:tab w:val="left" w:pos="5040"/>
        </w:tabs>
        <w:spacing w:line="480" w:lineRule="auto"/>
        <w:ind w:firstLine="720"/>
        <w:rPr>
          <w:rFonts w:ascii="Times New Roman" w:hAnsi="Times New Roman"/>
        </w:rPr>
      </w:pPr>
      <w:r>
        <w:rPr>
          <w:rFonts w:ascii="Times New Roman" w:hAnsi="Times New Roman"/>
        </w:rPr>
        <w:t xml:space="preserve">In developing </w:t>
      </w:r>
      <w:r w:rsidR="00DD5F5F">
        <w:rPr>
          <w:rFonts w:ascii="Times New Roman" w:hAnsi="Times New Roman"/>
        </w:rPr>
        <w:t>CP</w:t>
      </w:r>
      <w:r w:rsidR="006D2A80">
        <w:rPr>
          <w:rFonts w:ascii="Times New Roman" w:hAnsi="Times New Roman"/>
        </w:rPr>
        <w:t>Ms (Fig. 2</w:t>
      </w:r>
      <w:r w:rsidR="00260717">
        <w:rPr>
          <w:rFonts w:ascii="Times New Roman" w:hAnsi="Times New Roman"/>
        </w:rPr>
        <w:t>, Box 3</w:t>
      </w:r>
      <w:r w:rsidR="006D2A80">
        <w:rPr>
          <w:rFonts w:ascii="Times New Roman" w:hAnsi="Times New Roman"/>
        </w:rPr>
        <w:t>)</w:t>
      </w:r>
      <w:r w:rsidR="003E6E20">
        <w:rPr>
          <w:rFonts w:ascii="Times New Roman" w:hAnsi="Times New Roman"/>
        </w:rPr>
        <w:t>, t</w:t>
      </w:r>
      <w:r w:rsidR="003E6E20" w:rsidRPr="00A17A85">
        <w:rPr>
          <w:rFonts w:ascii="Times New Roman" w:hAnsi="Times New Roman"/>
        </w:rPr>
        <w:t xml:space="preserve">he goal </w:t>
      </w:r>
      <w:r w:rsidR="003E6E20">
        <w:rPr>
          <w:rFonts w:ascii="Times New Roman" w:hAnsi="Times New Roman"/>
        </w:rPr>
        <w:t>should be to</w:t>
      </w:r>
      <w:r w:rsidR="003E6E20" w:rsidRPr="00A17A85">
        <w:rPr>
          <w:rFonts w:ascii="Times New Roman" w:hAnsi="Times New Roman"/>
        </w:rPr>
        <w:t xml:space="preserve"> create a powerful and comprehensive</w:t>
      </w:r>
      <w:r w:rsidR="005015BA">
        <w:rPr>
          <w:rFonts w:ascii="Times New Roman" w:hAnsi="Times New Roman"/>
        </w:rPr>
        <w:t xml:space="preserve"> modularized</w:t>
      </w:r>
      <w:r w:rsidR="003E6E20" w:rsidRPr="00A17A85">
        <w:rPr>
          <w:rFonts w:ascii="Times New Roman" w:hAnsi="Times New Roman"/>
        </w:rPr>
        <w:t xml:space="preserve"> software platform with toolboxes </w:t>
      </w:r>
      <w:r w:rsidR="005015BA">
        <w:rPr>
          <w:rFonts w:ascii="Times New Roman" w:hAnsi="Times New Roman"/>
        </w:rPr>
        <w:t xml:space="preserve">containing </w:t>
      </w:r>
      <w:r w:rsidR="004F3DD9">
        <w:rPr>
          <w:rFonts w:ascii="Times New Roman" w:hAnsi="Times New Roman"/>
        </w:rPr>
        <w:t xml:space="preserve">easily </w:t>
      </w:r>
      <w:r w:rsidR="005015BA">
        <w:rPr>
          <w:rFonts w:ascii="Times New Roman" w:hAnsi="Times New Roman"/>
        </w:rPr>
        <w:t>linkable</w:t>
      </w:r>
      <w:r w:rsidR="004F3DD9">
        <w:rPr>
          <w:rFonts w:ascii="Times New Roman" w:hAnsi="Times New Roman"/>
        </w:rPr>
        <w:t xml:space="preserve">, </w:t>
      </w:r>
      <w:r w:rsidR="005015BA">
        <w:rPr>
          <w:rFonts w:ascii="Times New Roman" w:hAnsi="Times New Roman"/>
        </w:rPr>
        <w:t>substitutable</w:t>
      </w:r>
      <w:r w:rsidR="004F3DD9">
        <w:rPr>
          <w:rFonts w:ascii="Times New Roman" w:hAnsi="Times New Roman"/>
        </w:rPr>
        <w:t xml:space="preserve">, </w:t>
      </w:r>
      <w:r w:rsidR="0030420A">
        <w:rPr>
          <w:rFonts w:ascii="Times New Roman" w:hAnsi="Times New Roman"/>
        </w:rPr>
        <w:t xml:space="preserve">and </w:t>
      </w:r>
      <w:r w:rsidR="004F3DD9">
        <w:rPr>
          <w:rFonts w:ascii="Times New Roman" w:hAnsi="Times New Roman"/>
        </w:rPr>
        <w:t xml:space="preserve">vetted </w:t>
      </w:r>
      <w:r w:rsidR="00781CBB">
        <w:rPr>
          <w:rFonts w:ascii="Times New Roman" w:hAnsi="Times New Roman"/>
        </w:rPr>
        <w:t xml:space="preserve">procedures; the </w:t>
      </w:r>
      <w:r w:rsidR="0030420A">
        <w:rPr>
          <w:rFonts w:ascii="Times New Roman" w:hAnsi="Times New Roman"/>
        </w:rPr>
        <w:t xml:space="preserve">latter </w:t>
      </w:r>
      <w:r w:rsidR="00AA52AA">
        <w:rPr>
          <w:rFonts w:ascii="Times New Roman" w:hAnsi="Times New Roman"/>
        </w:rPr>
        <w:t xml:space="preserve">preferably </w:t>
      </w:r>
      <w:r w:rsidR="004F3DD9">
        <w:rPr>
          <w:rFonts w:ascii="Times New Roman" w:hAnsi="Times New Roman"/>
        </w:rPr>
        <w:t xml:space="preserve">through </w:t>
      </w:r>
      <w:r w:rsidR="00781CBB">
        <w:rPr>
          <w:rFonts w:ascii="Times New Roman" w:hAnsi="Times New Roman"/>
        </w:rPr>
        <w:t>an open access participatory community resulting over time in a Darwinian selection of the most appropriate and computationally valid procedures</w:t>
      </w:r>
      <w:r w:rsidR="00C65249">
        <w:rPr>
          <w:rFonts w:ascii="Times New Roman" w:hAnsi="Times New Roman"/>
        </w:rPr>
        <w:t xml:space="preserve"> and modules</w:t>
      </w:r>
      <w:r w:rsidR="002C64C8">
        <w:rPr>
          <w:rFonts w:ascii="Times New Roman" w:hAnsi="Times New Roman"/>
        </w:rPr>
        <w:t>.</w:t>
      </w:r>
      <w:r w:rsidR="005015BA">
        <w:rPr>
          <w:rFonts w:ascii="Times New Roman" w:hAnsi="Times New Roman"/>
        </w:rPr>
        <w:t xml:space="preserve"> </w:t>
      </w:r>
      <w:r w:rsidR="002C64C8">
        <w:rPr>
          <w:rFonts w:ascii="Times New Roman" w:hAnsi="Times New Roman"/>
        </w:rPr>
        <w:t xml:space="preserve">The constituency served </w:t>
      </w:r>
      <w:r w:rsidR="00781CBB">
        <w:rPr>
          <w:rFonts w:ascii="Times New Roman" w:hAnsi="Times New Roman"/>
        </w:rPr>
        <w:t xml:space="preserve">by this software </w:t>
      </w:r>
      <w:r w:rsidR="005A034C">
        <w:rPr>
          <w:rFonts w:ascii="Times New Roman" w:hAnsi="Times New Roman"/>
        </w:rPr>
        <w:t xml:space="preserve">is </w:t>
      </w:r>
      <w:r w:rsidR="00895C88">
        <w:rPr>
          <w:rFonts w:ascii="Times New Roman" w:hAnsi="Times New Roman"/>
        </w:rPr>
        <w:t>likely</w:t>
      </w:r>
      <w:r w:rsidR="005A034C">
        <w:rPr>
          <w:rFonts w:ascii="Times New Roman" w:hAnsi="Times New Roman"/>
        </w:rPr>
        <w:t xml:space="preserve"> to include</w:t>
      </w:r>
      <w:r w:rsidR="002C64C8">
        <w:rPr>
          <w:rFonts w:ascii="Times New Roman" w:hAnsi="Times New Roman"/>
        </w:rPr>
        <w:t xml:space="preserve"> </w:t>
      </w:r>
      <w:r w:rsidR="005A034C">
        <w:rPr>
          <w:rFonts w:ascii="Times New Roman" w:hAnsi="Times New Roman"/>
        </w:rPr>
        <w:t>both</w:t>
      </w:r>
      <w:r w:rsidR="003E6E20" w:rsidRPr="00A17A85">
        <w:rPr>
          <w:rFonts w:ascii="Times New Roman" w:hAnsi="Times New Roman"/>
        </w:rPr>
        <w:t xml:space="preserve"> students and professionals</w:t>
      </w:r>
      <w:r w:rsidR="003E7542">
        <w:rPr>
          <w:rFonts w:ascii="Times New Roman" w:hAnsi="Times New Roman"/>
        </w:rPr>
        <w:t xml:space="preserve"> from</w:t>
      </w:r>
      <w:r w:rsidR="003E6E20" w:rsidRPr="00A17A85">
        <w:rPr>
          <w:rFonts w:ascii="Times New Roman" w:hAnsi="Times New Roman"/>
        </w:rPr>
        <w:t xml:space="preserve"> </w:t>
      </w:r>
      <w:r w:rsidR="002C64C8">
        <w:rPr>
          <w:rFonts w:ascii="Times New Roman" w:hAnsi="Times New Roman"/>
        </w:rPr>
        <w:t xml:space="preserve">a </w:t>
      </w:r>
      <w:r w:rsidR="003E6E20" w:rsidRPr="00A17A85">
        <w:rPr>
          <w:rFonts w:ascii="Times New Roman" w:hAnsi="Times New Roman"/>
        </w:rPr>
        <w:t>range of background</w:t>
      </w:r>
      <w:r w:rsidR="004F3DD9">
        <w:rPr>
          <w:rFonts w:ascii="Times New Roman" w:hAnsi="Times New Roman"/>
        </w:rPr>
        <w:t>s</w:t>
      </w:r>
      <w:r w:rsidR="003E6E20" w:rsidRPr="00A17A85">
        <w:rPr>
          <w:rFonts w:ascii="Times New Roman" w:hAnsi="Times New Roman"/>
        </w:rPr>
        <w:t xml:space="preserve"> and competences in the natural and engineering sciences</w:t>
      </w:r>
      <w:r w:rsidR="002C64C8">
        <w:rPr>
          <w:rFonts w:ascii="Times New Roman" w:hAnsi="Times New Roman"/>
        </w:rPr>
        <w:t>. The</w:t>
      </w:r>
      <w:r w:rsidR="00781CBB">
        <w:rPr>
          <w:rFonts w:ascii="Times New Roman" w:hAnsi="Times New Roman"/>
        </w:rPr>
        <w:t>se users</w:t>
      </w:r>
      <w:r w:rsidR="002C64C8">
        <w:rPr>
          <w:rFonts w:ascii="Times New Roman" w:hAnsi="Times New Roman"/>
        </w:rPr>
        <w:t xml:space="preserve"> should be able to </w:t>
      </w:r>
      <w:r w:rsidR="00781CBB">
        <w:rPr>
          <w:rFonts w:ascii="Times New Roman" w:hAnsi="Times New Roman"/>
        </w:rPr>
        <w:t>apply the</w:t>
      </w:r>
      <w:r w:rsidR="003E7542">
        <w:rPr>
          <w:rFonts w:ascii="Times New Roman" w:hAnsi="Times New Roman"/>
        </w:rPr>
        <w:t xml:space="preserve"> contents of the</w:t>
      </w:r>
      <w:r w:rsidR="00781CBB">
        <w:rPr>
          <w:rFonts w:ascii="Times New Roman" w:hAnsi="Times New Roman"/>
        </w:rPr>
        <w:t xml:space="preserve"> toolboxes</w:t>
      </w:r>
      <w:r w:rsidR="003E6E20" w:rsidRPr="00A17A85">
        <w:rPr>
          <w:rFonts w:ascii="Times New Roman" w:hAnsi="Times New Roman"/>
        </w:rPr>
        <w:t xml:space="preserve"> to </w:t>
      </w:r>
      <w:r w:rsidR="004F3DD9">
        <w:rPr>
          <w:rFonts w:ascii="Times New Roman" w:hAnsi="Times New Roman"/>
        </w:rPr>
        <w:t>rapidly and accurately assembl</w:t>
      </w:r>
      <w:r w:rsidR="003E7542">
        <w:rPr>
          <w:rFonts w:ascii="Times New Roman" w:hAnsi="Times New Roman"/>
        </w:rPr>
        <w:t>e</w:t>
      </w:r>
      <w:r w:rsidR="004F3DD9">
        <w:rPr>
          <w:rFonts w:ascii="Times New Roman" w:hAnsi="Times New Roman"/>
        </w:rPr>
        <w:t xml:space="preserve"> models </w:t>
      </w:r>
      <w:r w:rsidR="00781CBB">
        <w:rPr>
          <w:rFonts w:ascii="Times New Roman" w:hAnsi="Times New Roman"/>
        </w:rPr>
        <w:t>capable of</w:t>
      </w:r>
      <w:r w:rsidR="002C64C8">
        <w:rPr>
          <w:rFonts w:ascii="Times New Roman" w:hAnsi="Times New Roman"/>
        </w:rPr>
        <w:t xml:space="preserve"> </w:t>
      </w:r>
      <w:r w:rsidR="003E6E20" w:rsidRPr="00A17A85">
        <w:rPr>
          <w:rFonts w:ascii="Times New Roman" w:hAnsi="Times New Roman"/>
        </w:rPr>
        <w:t>address</w:t>
      </w:r>
      <w:r w:rsidR="00781CBB">
        <w:rPr>
          <w:rFonts w:ascii="Times New Roman" w:hAnsi="Times New Roman"/>
        </w:rPr>
        <w:t>ing</w:t>
      </w:r>
      <w:r w:rsidR="003E6E20" w:rsidRPr="00A17A85">
        <w:rPr>
          <w:rFonts w:ascii="Times New Roman" w:hAnsi="Times New Roman"/>
        </w:rPr>
        <w:t xml:space="preserve"> both theoretical and applied </w:t>
      </w:r>
      <w:r w:rsidR="003E7542">
        <w:rPr>
          <w:rFonts w:ascii="Times New Roman" w:hAnsi="Times New Roman"/>
        </w:rPr>
        <w:t>questions</w:t>
      </w:r>
      <w:r w:rsidR="003E6E20" w:rsidRPr="00A17A85">
        <w:rPr>
          <w:rFonts w:ascii="Times New Roman" w:hAnsi="Times New Roman"/>
        </w:rPr>
        <w:t xml:space="preserve"> in population </w:t>
      </w:r>
      <w:r w:rsidR="0004344D">
        <w:rPr>
          <w:rFonts w:ascii="Times New Roman" w:hAnsi="Times New Roman"/>
        </w:rPr>
        <w:t>ecology</w:t>
      </w:r>
      <w:r w:rsidR="00A1733B">
        <w:rPr>
          <w:rFonts w:ascii="Times New Roman" w:hAnsi="Times New Roman"/>
        </w:rPr>
        <w:t xml:space="preserve"> (see areas listed in Table 1)</w:t>
      </w:r>
      <w:r w:rsidR="003E6E20">
        <w:rPr>
          <w:rFonts w:ascii="Times New Roman" w:hAnsi="Times New Roman"/>
        </w:rPr>
        <w:t xml:space="preserve">, community ecology, systems ecology, </w:t>
      </w:r>
      <w:r w:rsidR="00781CBB">
        <w:rPr>
          <w:rFonts w:ascii="Times New Roman" w:hAnsi="Times New Roman"/>
        </w:rPr>
        <w:t xml:space="preserve">and </w:t>
      </w:r>
      <w:r w:rsidR="003E6E20">
        <w:rPr>
          <w:rFonts w:ascii="Times New Roman" w:hAnsi="Times New Roman"/>
        </w:rPr>
        <w:t>ecosystems and environmental sciences</w:t>
      </w:r>
      <w:r w:rsidR="003E6E20" w:rsidRPr="00A17A85">
        <w:rPr>
          <w:rFonts w:ascii="Times New Roman" w:hAnsi="Times New Roman"/>
        </w:rPr>
        <w:t xml:space="preserve">. Applications </w:t>
      </w:r>
      <w:r w:rsidR="002C64C8">
        <w:rPr>
          <w:rFonts w:ascii="Times New Roman" w:hAnsi="Times New Roman"/>
        </w:rPr>
        <w:t xml:space="preserve">of the models would then </w:t>
      </w:r>
      <w:r w:rsidR="003E6E20" w:rsidRPr="00A17A85">
        <w:rPr>
          <w:rFonts w:ascii="Times New Roman" w:hAnsi="Times New Roman"/>
        </w:rPr>
        <w:t xml:space="preserve">include </w:t>
      </w:r>
      <w:r w:rsidR="00A1733B">
        <w:rPr>
          <w:rFonts w:ascii="Times New Roman" w:hAnsi="Times New Roman"/>
        </w:rPr>
        <w:t>sustainable use of biological resources</w:t>
      </w:r>
      <w:r w:rsidR="005015BA">
        <w:rPr>
          <w:rFonts w:ascii="Times New Roman" w:hAnsi="Times New Roman"/>
        </w:rPr>
        <w:t xml:space="preserve"> (fisheries, forests, regulated hunting)</w:t>
      </w:r>
      <w:r w:rsidR="003E6E20" w:rsidRPr="00A17A85">
        <w:rPr>
          <w:rFonts w:ascii="Times New Roman" w:hAnsi="Times New Roman"/>
        </w:rPr>
        <w:t xml:space="preserve">, </w:t>
      </w:r>
      <w:r w:rsidR="00A1733B">
        <w:rPr>
          <w:rFonts w:ascii="Times New Roman" w:hAnsi="Times New Roman"/>
        </w:rPr>
        <w:t>conservation of species and biological diversity in general, epidemiolog</w:t>
      </w:r>
      <w:r w:rsidR="00C65249">
        <w:rPr>
          <w:rFonts w:ascii="Times New Roman" w:hAnsi="Times New Roman"/>
        </w:rPr>
        <w:t>y</w:t>
      </w:r>
      <w:r w:rsidR="00A1733B">
        <w:rPr>
          <w:rFonts w:ascii="Times New Roman" w:hAnsi="Times New Roman"/>
        </w:rPr>
        <w:t xml:space="preserve"> (particular enzootic and plant diseases)</w:t>
      </w:r>
      <w:r w:rsidR="003E6E20" w:rsidRPr="00A17A85">
        <w:rPr>
          <w:rFonts w:ascii="Times New Roman" w:hAnsi="Times New Roman"/>
        </w:rPr>
        <w:t>, biological remediation (pollution</w:t>
      </w:r>
      <w:r w:rsidR="003E6E20">
        <w:rPr>
          <w:rFonts w:ascii="Times New Roman" w:hAnsi="Times New Roman"/>
        </w:rPr>
        <w:t xml:space="preserve"> </w:t>
      </w:r>
      <w:r w:rsidR="003E6E20" w:rsidRPr="00A17A85">
        <w:rPr>
          <w:rFonts w:ascii="Times New Roman" w:hAnsi="Times New Roman"/>
        </w:rPr>
        <w:t xml:space="preserve">landscape restoration, river and wetlands restoration), </w:t>
      </w:r>
      <w:r w:rsidR="005015BA">
        <w:rPr>
          <w:rFonts w:ascii="Times New Roman" w:hAnsi="Times New Roman"/>
        </w:rPr>
        <w:t xml:space="preserve">and global change </w:t>
      </w:r>
      <w:r w:rsidR="00BD1739">
        <w:rPr>
          <w:rFonts w:ascii="Times New Roman" w:hAnsi="Times New Roman"/>
        </w:rPr>
        <w:t>biology</w:t>
      </w:r>
      <w:r w:rsidR="003E6E20">
        <w:rPr>
          <w:rFonts w:ascii="Times New Roman" w:hAnsi="Times New Roman"/>
        </w:rPr>
        <w:t>.</w:t>
      </w:r>
    </w:p>
    <w:p w14:paraId="380E3D5E" w14:textId="77777777" w:rsidR="00E16703" w:rsidRPr="00A17A85" w:rsidRDefault="00E16703" w:rsidP="00E05767">
      <w:pPr>
        <w:tabs>
          <w:tab w:val="left" w:pos="5040"/>
        </w:tabs>
        <w:spacing w:line="480" w:lineRule="auto"/>
        <w:ind w:firstLine="450"/>
        <w:rPr>
          <w:rFonts w:ascii="Times New Roman" w:hAnsi="Times New Roman"/>
        </w:rPr>
      </w:pPr>
    </w:p>
    <w:p w14:paraId="38B5373D" w14:textId="54A457E1" w:rsidR="00205AAE" w:rsidRPr="00DD0B5D" w:rsidRDefault="00205AAE" w:rsidP="00205AAE">
      <w:pPr>
        <w:spacing w:line="480" w:lineRule="auto"/>
        <w:jc w:val="center"/>
        <w:rPr>
          <w:rFonts w:ascii="Calibri" w:hAnsi="Calibri"/>
          <w:sz w:val="22"/>
          <w:szCs w:val="22"/>
        </w:rPr>
      </w:pPr>
      <w:r w:rsidRPr="002C20BA">
        <w:rPr>
          <w:rFonts w:ascii="Calibri" w:hAnsi="Calibri"/>
          <w:sz w:val="22"/>
          <w:szCs w:val="22"/>
        </w:rPr>
        <w:t xml:space="preserve">PLACE </w:t>
      </w:r>
      <w:r>
        <w:rPr>
          <w:rFonts w:ascii="Calibri" w:hAnsi="Calibri"/>
          <w:sz w:val="22"/>
          <w:szCs w:val="22"/>
        </w:rPr>
        <w:t>B</w:t>
      </w:r>
      <w:r w:rsidR="005807B0">
        <w:rPr>
          <w:rFonts w:ascii="Calibri" w:hAnsi="Calibri"/>
          <w:sz w:val="22"/>
          <w:szCs w:val="22"/>
        </w:rPr>
        <w:t>OX</w:t>
      </w:r>
      <w:r>
        <w:rPr>
          <w:rFonts w:ascii="Calibri" w:hAnsi="Calibri"/>
          <w:sz w:val="22"/>
          <w:szCs w:val="22"/>
        </w:rPr>
        <w:t xml:space="preserve"> 3 H</w:t>
      </w:r>
      <w:r w:rsidR="005807B0">
        <w:rPr>
          <w:rFonts w:ascii="Calibri" w:hAnsi="Calibri"/>
          <w:sz w:val="22"/>
          <w:szCs w:val="22"/>
        </w:rPr>
        <w:t>ERE</w:t>
      </w:r>
    </w:p>
    <w:p w14:paraId="79091D7B" w14:textId="77777777" w:rsidR="00190B9D" w:rsidRPr="00A17A85" w:rsidRDefault="00190B9D" w:rsidP="00E05767">
      <w:pPr>
        <w:spacing w:line="480" w:lineRule="auto"/>
        <w:rPr>
          <w:rFonts w:ascii="Times New Roman" w:hAnsi="Times New Roman"/>
        </w:rPr>
      </w:pPr>
    </w:p>
    <w:p w14:paraId="74BF72DF" w14:textId="1B836C4F" w:rsidR="002A1562" w:rsidRDefault="00C65249" w:rsidP="00E05767">
      <w:pPr>
        <w:spacing w:line="480" w:lineRule="auto"/>
        <w:ind w:firstLine="720"/>
        <w:rPr>
          <w:rFonts w:ascii="Times New Roman" w:hAnsi="Times New Roman"/>
        </w:rPr>
      </w:pPr>
      <w:r>
        <w:rPr>
          <w:rFonts w:ascii="Times New Roman" w:hAnsi="Times New Roman"/>
        </w:rPr>
        <w:t xml:space="preserve">Implementation of </w:t>
      </w:r>
      <w:r w:rsidR="0045499A">
        <w:rPr>
          <w:rFonts w:ascii="Times New Roman" w:hAnsi="Times New Roman"/>
        </w:rPr>
        <w:t>CPMs</w:t>
      </w:r>
      <w:r w:rsidR="00C9632C">
        <w:rPr>
          <w:rFonts w:ascii="Times New Roman" w:hAnsi="Times New Roman"/>
        </w:rPr>
        <w:t xml:space="preserve"> involve</w:t>
      </w:r>
      <w:r>
        <w:rPr>
          <w:rFonts w:ascii="Times New Roman" w:hAnsi="Times New Roman"/>
        </w:rPr>
        <w:t>s</w:t>
      </w:r>
      <w:r w:rsidR="00EC7818" w:rsidRPr="00A17A85">
        <w:rPr>
          <w:rFonts w:ascii="Times New Roman" w:hAnsi="Times New Roman"/>
        </w:rPr>
        <w:t xml:space="preserve"> </w:t>
      </w:r>
      <w:r w:rsidR="004A7F25">
        <w:rPr>
          <w:rFonts w:ascii="Times New Roman" w:hAnsi="Times New Roman"/>
        </w:rPr>
        <w:t xml:space="preserve">simulating the </w:t>
      </w:r>
      <w:r w:rsidR="0045499A">
        <w:rPr>
          <w:rFonts w:ascii="Times New Roman" w:hAnsi="Times New Roman"/>
        </w:rPr>
        <w:t xml:space="preserve">internal </w:t>
      </w:r>
      <w:r w:rsidR="002D7BE1">
        <w:rPr>
          <w:rFonts w:ascii="Times New Roman" w:hAnsi="Times New Roman"/>
        </w:rPr>
        <w:t xml:space="preserve">dynamics of developmental, physiological, neural and immunological </w:t>
      </w:r>
      <w:r w:rsidR="00EF4612">
        <w:rPr>
          <w:rFonts w:ascii="Times New Roman" w:hAnsi="Times New Roman"/>
        </w:rPr>
        <w:t>state</w:t>
      </w:r>
      <w:r w:rsidR="002D7BE1">
        <w:rPr>
          <w:rFonts w:ascii="Times New Roman" w:hAnsi="Times New Roman"/>
        </w:rPr>
        <w:t>s</w:t>
      </w:r>
      <w:r>
        <w:rPr>
          <w:rFonts w:ascii="Times New Roman" w:hAnsi="Times New Roman"/>
        </w:rPr>
        <w:t xml:space="preserve"> </w:t>
      </w:r>
      <w:r w:rsidR="002D7BE1">
        <w:rPr>
          <w:rFonts w:ascii="Times New Roman" w:hAnsi="Times New Roman"/>
        </w:rPr>
        <w:t xml:space="preserve">dynamics </w:t>
      </w:r>
      <w:r>
        <w:rPr>
          <w:rFonts w:ascii="Times New Roman" w:hAnsi="Times New Roman"/>
        </w:rPr>
        <w:t xml:space="preserve">of individuals (agents) and generating </w:t>
      </w:r>
      <w:r w:rsidR="0045499A">
        <w:rPr>
          <w:rFonts w:ascii="Times New Roman" w:hAnsi="Times New Roman"/>
        </w:rPr>
        <w:t>interaction</w:t>
      </w:r>
      <w:r w:rsidR="00EF4612">
        <w:rPr>
          <w:rFonts w:ascii="Times New Roman" w:hAnsi="Times New Roman"/>
        </w:rPr>
        <w:t xml:space="preserve"> </w:t>
      </w:r>
      <w:r w:rsidR="00E15818">
        <w:rPr>
          <w:rFonts w:ascii="Times New Roman" w:hAnsi="Times New Roman"/>
        </w:rPr>
        <w:t xml:space="preserve">and </w:t>
      </w:r>
      <w:r w:rsidR="0045499A">
        <w:rPr>
          <w:rFonts w:ascii="Times New Roman" w:hAnsi="Times New Roman"/>
        </w:rPr>
        <w:t xml:space="preserve">life history </w:t>
      </w:r>
      <w:r w:rsidR="00E15818">
        <w:rPr>
          <w:rFonts w:ascii="Times New Roman" w:hAnsi="Times New Roman"/>
        </w:rPr>
        <w:t>event lines</w:t>
      </w:r>
      <w:r w:rsidR="002D7BE1">
        <w:rPr>
          <w:rFonts w:ascii="Times New Roman" w:hAnsi="Times New Roman"/>
        </w:rPr>
        <w:t>,</w:t>
      </w:r>
      <w:r>
        <w:rPr>
          <w:rFonts w:ascii="Times New Roman" w:hAnsi="Times New Roman"/>
        </w:rPr>
        <w:t xml:space="preserve"> </w:t>
      </w:r>
      <w:r w:rsidR="0045499A">
        <w:rPr>
          <w:rFonts w:ascii="Times New Roman" w:hAnsi="Times New Roman"/>
        </w:rPr>
        <w:t xml:space="preserve">as </w:t>
      </w:r>
      <w:r>
        <w:rPr>
          <w:rFonts w:ascii="Times New Roman" w:hAnsi="Times New Roman"/>
        </w:rPr>
        <w:t>the individuals</w:t>
      </w:r>
      <w:r w:rsidR="0045499A">
        <w:rPr>
          <w:rFonts w:ascii="Times New Roman" w:hAnsi="Times New Roman"/>
        </w:rPr>
        <w:t xml:space="preserve"> move around </w:t>
      </w:r>
      <w:r w:rsidR="00E15818">
        <w:rPr>
          <w:rFonts w:ascii="Times New Roman" w:hAnsi="Times New Roman"/>
        </w:rPr>
        <w:t xml:space="preserve">theoretically constructed or empirically </w:t>
      </w:r>
      <w:r w:rsidR="002D7BE1">
        <w:rPr>
          <w:rFonts w:ascii="Times New Roman" w:hAnsi="Times New Roman"/>
        </w:rPr>
        <w:t>specified</w:t>
      </w:r>
      <w:r w:rsidR="00C9632C">
        <w:rPr>
          <w:rFonts w:ascii="Times New Roman" w:hAnsi="Times New Roman"/>
        </w:rPr>
        <w:t xml:space="preserve"> landscapes</w:t>
      </w:r>
      <w:r w:rsidR="0045499A">
        <w:rPr>
          <w:rFonts w:ascii="Times New Roman" w:hAnsi="Times New Roman"/>
        </w:rPr>
        <w:t xml:space="preserve"> (Fig 3)</w:t>
      </w:r>
      <w:r w:rsidR="006C42EA">
        <w:rPr>
          <w:rFonts w:ascii="Times New Roman" w:hAnsi="Times New Roman"/>
        </w:rPr>
        <w:t xml:space="preserve">. </w:t>
      </w:r>
      <w:r w:rsidR="00D30718">
        <w:rPr>
          <w:rFonts w:ascii="Times New Roman" w:hAnsi="Times New Roman"/>
        </w:rPr>
        <w:t>L</w:t>
      </w:r>
      <w:r w:rsidR="00BB73AE">
        <w:rPr>
          <w:rFonts w:ascii="Times New Roman" w:hAnsi="Times New Roman"/>
        </w:rPr>
        <w:t>ife-</w:t>
      </w:r>
      <w:r w:rsidR="006C42EA">
        <w:rPr>
          <w:rFonts w:ascii="Times New Roman" w:hAnsi="Times New Roman"/>
        </w:rPr>
        <w:t>path</w:t>
      </w:r>
      <w:r w:rsidR="00FE767C">
        <w:rPr>
          <w:rFonts w:ascii="Times New Roman" w:hAnsi="Times New Roman"/>
        </w:rPr>
        <w:t xml:space="preserve"> </w:t>
      </w:r>
      <w:r w:rsidR="002D7BE1">
        <w:rPr>
          <w:rFonts w:ascii="Times New Roman" w:hAnsi="Times New Roman"/>
        </w:rPr>
        <w:t>constructions within</w:t>
      </w:r>
      <w:r w:rsidR="00FE767C">
        <w:rPr>
          <w:rFonts w:ascii="Times New Roman" w:hAnsi="Times New Roman"/>
        </w:rPr>
        <w:t xml:space="preserve"> CPMs</w:t>
      </w:r>
      <w:r w:rsidR="00D30718">
        <w:rPr>
          <w:rFonts w:ascii="Times New Roman" w:hAnsi="Times New Roman"/>
        </w:rPr>
        <w:t xml:space="preserve"> require </w:t>
      </w:r>
      <w:r w:rsidR="006C42EA">
        <w:rPr>
          <w:rFonts w:ascii="Times New Roman" w:hAnsi="Times New Roman"/>
        </w:rPr>
        <w:t>individuals to be generated de novo (birth</w:t>
      </w:r>
      <w:r w:rsidR="00104640">
        <w:rPr>
          <w:rFonts w:ascii="Times New Roman" w:hAnsi="Times New Roman"/>
        </w:rPr>
        <w:t>, first event</w:t>
      </w:r>
      <w:r w:rsidR="006C42EA">
        <w:rPr>
          <w:rFonts w:ascii="Times New Roman" w:hAnsi="Times New Roman"/>
        </w:rPr>
        <w:t xml:space="preserve">), be stationary (sessile phased) or allowed to move </w:t>
      </w:r>
      <w:r w:rsidR="00A4072A">
        <w:rPr>
          <w:rFonts w:ascii="Times New Roman" w:hAnsi="Times New Roman"/>
        </w:rPr>
        <w:t xml:space="preserve">(vagile phases) </w:t>
      </w:r>
      <w:r w:rsidR="006C42EA">
        <w:rPr>
          <w:rFonts w:ascii="Times New Roman" w:hAnsi="Times New Roman"/>
        </w:rPr>
        <w:t xml:space="preserve">across </w:t>
      </w:r>
      <w:r w:rsidR="00A4072A">
        <w:rPr>
          <w:rFonts w:ascii="Times New Roman" w:hAnsi="Times New Roman"/>
        </w:rPr>
        <w:t xml:space="preserve">real </w:t>
      </w:r>
      <w:r w:rsidR="006C42EA">
        <w:rPr>
          <w:rFonts w:ascii="Times New Roman" w:hAnsi="Times New Roman"/>
        </w:rPr>
        <w:t>landscapes</w:t>
      </w:r>
      <w:r w:rsidR="00A4072A">
        <w:rPr>
          <w:rFonts w:ascii="Times New Roman" w:hAnsi="Times New Roman"/>
        </w:rPr>
        <w:t xml:space="preserve"> (represented in </w:t>
      </w:r>
      <w:r w:rsidR="00850FA2">
        <w:rPr>
          <w:rFonts w:ascii="Times New Roman" w:hAnsi="Times New Roman"/>
        </w:rPr>
        <w:t>geographic information systems layered data bases</w:t>
      </w:r>
      <w:r w:rsidR="00D704A4">
        <w:rPr>
          <w:rFonts w:ascii="Times New Roman" w:hAnsi="Times New Roman"/>
        </w:rPr>
        <w:t>)</w:t>
      </w:r>
      <w:r w:rsidR="00850FA2">
        <w:rPr>
          <w:rFonts w:ascii="Times New Roman" w:hAnsi="Times New Roman"/>
        </w:rPr>
        <w:t>,</w:t>
      </w:r>
      <w:r w:rsidR="00A4072A">
        <w:rPr>
          <w:rFonts w:ascii="Times New Roman" w:hAnsi="Times New Roman"/>
        </w:rPr>
        <w:t xml:space="preserve"> </w:t>
      </w:r>
      <w:r w:rsidR="00BA0E7D">
        <w:rPr>
          <w:rFonts w:ascii="Times New Roman" w:hAnsi="Times New Roman"/>
        </w:rPr>
        <w:t>interact with conspecifics (social behavior)</w:t>
      </w:r>
      <w:r w:rsidR="00656707">
        <w:rPr>
          <w:rFonts w:ascii="Times New Roman" w:hAnsi="Times New Roman"/>
        </w:rPr>
        <w:t xml:space="preserve"> and heterospecifics (</w:t>
      </w:r>
      <w:r w:rsidR="00ED505B">
        <w:rPr>
          <w:rFonts w:ascii="Times New Roman" w:hAnsi="Times New Roman"/>
        </w:rPr>
        <w:t>commensal</w:t>
      </w:r>
      <w:r w:rsidR="008D0610">
        <w:rPr>
          <w:rFonts w:ascii="Times New Roman" w:hAnsi="Times New Roman"/>
        </w:rPr>
        <w:t>, predatory</w:t>
      </w:r>
      <w:r w:rsidR="00656707">
        <w:rPr>
          <w:rFonts w:ascii="Times New Roman" w:hAnsi="Times New Roman"/>
        </w:rPr>
        <w:t xml:space="preserve"> or avoidance)</w:t>
      </w:r>
      <w:r w:rsidR="00BA0E7D">
        <w:rPr>
          <w:rFonts w:ascii="Times New Roman" w:hAnsi="Times New Roman"/>
        </w:rPr>
        <w:t xml:space="preserve">, consume resources or be consumed by others, </w:t>
      </w:r>
      <w:r w:rsidR="00104640">
        <w:rPr>
          <w:rFonts w:ascii="Times New Roman" w:hAnsi="Times New Roman"/>
        </w:rPr>
        <w:t xml:space="preserve">perceive their landscape and make decisions on where to move, remember landscape features, </w:t>
      </w:r>
      <w:r w:rsidR="009944D5">
        <w:rPr>
          <w:rFonts w:ascii="Times New Roman" w:hAnsi="Times New Roman"/>
        </w:rPr>
        <w:t xml:space="preserve">change their </w:t>
      </w:r>
      <w:r w:rsidR="00D704A4">
        <w:rPr>
          <w:rFonts w:ascii="Times New Roman" w:hAnsi="Times New Roman"/>
        </w:rPr>
        <w:t xml:space="preserve">internal </w:t>
      </w:r>
      <w:r w:rsidR="009944D5">
        <w:rPr>
          <w:rFonts w:ascii="Times New Roman" w:hAnsi="Times New Roman"/>
        </w:rPr>
        <w:t>state</w:t>
      </w:r>
      <w:r w:rsidR="00D704A4">
        <w:rPr>
          <w:rFonts w:ascii="Times New Roman" w:hAnsi="Times New Roman"/>
        </w:rPr>
        <w:t>s</w:t>
      </w:r>
      <w:r w:rsidR="009944D5">
        <w:rPr>
          <w:rFonts w:ascii="Times New Roman" w:hAnsi="Times New Roman"/>
        </w:rPr>
        <w:t xml:space="preserve"> (</w:t>
      </w:r>
      <w:r w:rsidR="00D704A4">
        <w:rPr>
          <w:rFonts w:ascii="Times New Roman" w:hAnsi="Times New Roman"/>
        </w:rPr>
        <w:t>continuously or discretely</w:t>
      </w:r>
      <w:r w:rsidR="009944D5">
        <w:rPr>
          <w:rFonts w:ascii="Times New Roman" w:hAnsi="Times New Roman"/>
        </w:rPr>
        <w:t>)</w:t>
      </w:r>
      <w:r w:rsidR="00656707">
        <w:rPr>
          <w:rFonts w:ascii="Times New Roman" w:hAnsi="Times New Roman"/>
        </w:rPr>
        <w:t xml:space="preserve">, choose mates, reproduce, </w:t>
      </w:r>
      <w:r w:rsidR="005E2B5C">
        <w:rPr>
          <w:rFonts w:ascii="Times New Roman" w:hAnsi="Times New Roman"/>
        </w:rPr>
        <w:t xml:space="preserve">evolve </w:t>
      </w:r>
      <w:r w:rsidR="008D0610">
        <w:rPr>
          <w:rFonts w:ascii="Times New Roman" w:hAnsi="Times New Roman"/>
        </w:rPr>
        <w:t>and ultimately die (predation, starvation, senescence, accident</w:t>
      </w:r>
      <w:r w:rsidR="00895C88">
        <w:rPr>
          <w:rFonts w:ascii="Times New Roman" w:hAnsi="Times New Roman"/>
        </w:rPr>
        <w:t>s</w:t>
      </w:r>
      <w:r w:rsidR="008D0610">
        <w:rPr>
          <w:rFonts w:ascii="Times New Roman" w:hAnsi="Times New Roman"/>
        </w:rPr>
        <w:t>).</w:t>
      </w:r>
      <w:r w:rsidR="005E2B5C">
        <w:rPr>
          <w:rFonts w:ascii="Times New Roman" w:hAnsi="Times New Roman"/>
        </w:rPr>
        <w:t xml:space="preserve"> A framework that includes this level of reality, generality, plasticity, and adaptability </w:t>
      </w:r>
      <w:r w:rsidR="00D704A4">
        <w:rPr>
          <w:rFonts w:ascii="Times New Roman" w:hAnsi="Times New Roman"/>
        </w:rPr>
        <w:t>would need to consist of at least several linked computational modules</w:t>
      </w:r>
      <w:r w:rsidR="007518EC">
        <w:rPr>
          <w:rFonts w:ascii="Times New Roman" w:hAnsi="Times New Roman"/>
        </w:rPr>
        <w:t xml:space="preserve"> coded in a way that </w:t>
      </w:r>
      <w:r w:rsidR="00AD3209">
        <w:rPr>
          <w:rFonts w:ascii="Times New Roman" w:hAnsi="Times New Roman"/>
        </w:rPr>
        <w:t>allows</w:t>
      </w:r>
      <w:r w:rsidR="00F10FA7">
        <w:rPr>
          <w:rFonts w:ascii="Times New Roman" w:hAnsi="Times New Roman"/>
        </w:rPr>
        <w:t xml:space="preserve"> for</w:t>
      </w:r>
      <w:r w:rsidR="00AD3209">
        <w:rPr>
          <w:rFonts w:ascii="Times New Roman" w:hAnsi="Times New Roman"/>
        </w:rPr>
        <w:t xml:space="preserve"> </w:t>
      </w:r>
      <w:r w:rsidR="00F10FA7">
        <w:rPr>
          <w:rFonts w:ascii="Times New Roman" w:hAnsi="Times New Roman"/>
        </w:rPr>
        <w:t>heritability and mutability of parameter values so that genetic algorithms can be implement to simulate evolutionary processes as well</w:t>
      </w:r>
      <w:r w:rsidR="00944FFE">
        <w:rPr>
          <w:rFonts w:ascii="Times New Roman" w:hAnsi="Times New Roman"/>
        </w:rPr>
        <w:t xml:space="preserve"> </w:t>
      </w:r>
      <w:r w:rsidR="00212558" w:rsidRPr="002D2BC3">
        <w:rPr>
          <w:rFonts w:ascii="Times New Roman" w:hAnsi="Times New Roman"/>
        </w:rPr>
        <w:fldChar w:fldCharType="begin">
          <w:fldData xml:space="preserve">PEVuZE5vdGU+PENpdGU+PEF1dGhvcj5FaWJlbjwvQXV0aG9yPjxZZWFyPjIwMDM8L1llYXI+PFJl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</w:fldData>
        </w:fldChar>
      </w:r>
      <w:r w:rsidR="00427DBB">
        <w:rPr>
          <w:rFonts w:ascii="Times New Roman" w:hAnsi="Times New Roman"/>
        </w:rPr>
        <w:instrText xml:space="preserve"> ADDIN EN.CITE </w:instrText>
      </w:r>
      <w:r w:rsidR="00427DBB">
        <w:rPr>
          <w:rFonts w:ascii="Times New Roman" w:hAnsi="Times New Roman"/>
        </w:rPr>
        <w:fldChar w:fldCharType="begin">
          <w:fldData xml:space="preserve">PEVuZE5vdGU+PENpdGU+PEF1dGhvcj5FaWJlbjwvQXV0aG9yPjxZZWFyPjIwMDM8L1llYXI+PFJl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</w:fldData>
        </w:fldChar>
      </w:r>
      <w:r w:rsidR="00427DBB">
        <w:rPr>
          <w:rFonts w:ascii="Times New Roman" w:hAnsi="Times New Roman"/>
        </w:rPr>
        <w:instrText xml:space="preserve"> ADDIN EN.CITE.DATA </w:instrText>
      </w:r>
      <w:r w:rsidR="00427DBB">
        <w:rPr>
          <w:rFonts w:ascii="Times New Roman" w:hAnsi="Times New Roman"/>
        </w:rPr>
      </w:r>
      <w:r w:rsidR="00427DBB">
        <w:rPr>
          <w:rFonts w:ascii="Times New Roman" w:hAnsi="Times New Roman"/>
        </w:rPr>
        <w:fldChar w:fldCharType="end"/>
      </w:r>
      <w:r w:rsidR="00212558" w:rsidRPr="002D2BC3">
        <w:rPr>
          <w:rFonts w:ascii="Times New Roman" w:hAnsi="Times New Roman"/>
        </w:rPr>
      </w:r>
      <w:r w:rsidR="00212558" w:rsidRPr="002D2BC3">
        <w:rPr>
          <w:rFonts w:ascii="Times New Roman" w:hAnsi="Times New Roman"/>
        </w:rPr>
        <w:fldChar w:fldCharType="separate"/>
      </w:r>
      <w:r w:rsidR="00427DBB">
        <w:rPr>
          <w:rFonts w:ascii="Times New Roman" w:hAnsi="Times New Roman"/>
          <w:noProof/>
        </w:rPr>
        <w:t>(</w:t>
      </w:r>
      <w:hyperlink w:anchor="_ENREF_28" w:tooltip="Eiben, 2003 #1647" w:history="1">
        <w:r w:rsidR="008E0605">
          <w:rPr>
            <w:rFonts w:ascii="Times New Roman" w:hAnsi="Times New Roman"/>
            <w:noProof/>
          </w:rPr>
          <w:t>Eiben and Smith 2003</w:t>
        </w:r>
      </w:hyperlink>
      <w:r w:rsidR="00427DBB">
        <w:rPr>
          <w:rFonts w:ascii="Times New Roman" w:hAnsi="Times New Roman"/>
          <w:noProof/>
        </w:rPr>
        <w:t xml:space="preserve">, </w:t>
      </w:r>
      <w:hyperlink w:anchor="_ENREF_95" w:tooltip="Olden, 2008 #1495" w:history="1">
        <w:r w:rsidR="008E0605">
          <w:rPr>
            <w:rFonts w:ascii="Times New Roman" w:hAnsi="Times New Roman"/>
            <w:noProof/>
          </w:rPr>
          <w:t>Olden et al. 2008</w:t>
        </w:r>
      </w:hyperlink>
      <w:r w:rsidR="00427DBB">
        <w:rPr>
          <w:rFonts w:ascii="Times New Roman" w:hAnsi="Times New Roman"/>
          <w:noProof/>
        </w:rPr>
        <w:t xml:space="preserve">, </w:t>
      </w:r>
      <w:hyperlink w:anchor="_ENREF_17" w:tooltip="Clark, 2011 #1814" w:history="1">
        <w:r w:rsidR="008E0605">
          <w:rPr>
            <w:rFonts w:ascii="Times New Roman" w:hAnsi="Times New Roman"/>
            <w:noProof/>
          </w:rPr>
          <w:t>Clark et al. 2011</w:t>
        </w:r>
      </w:hyperlink>
      <w:r w:rsidR="00427DBB">
        <w:rPr>
          <w:rFonts w:ascii="Times New Roman" w:hAnsi="Times New Roman"/>
          <w:noProof/>
        </w:rPr>
        <w:t>)</w:t>
      </w:r>
      <w:r w:rsidR="00212558" w:rsidRPr="002D2BC3">
        <w:rPr>
          <w:rFonts w:ascii="Times New Roman" w:hAnsi="Times New Roman"/>
        </w:rPr>
        <w:fldChar w:fldCharType="end"/>
      </w:r>
      <w:r w:rsidR="00212558">
        <w:rPr>
          <w:rFonts w:ascii="Times New Roman" w:hAnsi="Times New Roman"/>
        </w:rPr>
        <w:t>.</w:t>
      </w:r>
      <w:r w:rsidR="00F10FA7">
        <w:rPr>
          <w:rFonts w:ascii="Times New Roman" w:hAnsi="Times New Roman"/>
        </w:rPr>
        <w:t xml:space="preserve"> </w:t>
      </w:r>
      <w:r w:rsidR="00AD3209">
        <w:rPr>
          <w:rFonts w:ascii="Times New Roman" w:hAnsi="Times New Roman"/>
        </w:rPr>
        <w:t xml:space="preserve"> </w:t>
      </w:r>
    </w:p>
    <w:p w14:paraId="6104440F" w14:textId="77777777" w:rsidR="002A1562" w:rsidRDefault="002A1562" w:rsidP="00E05767">
      <w:pPr>
        <w:spacing w:line="480" w:lineRule="auto"/>
        <w:rPr>
          <w:rFonts w:ascii="Times New Roman" w:hAnsi="Times New Roman"/>
        </w:rPr>
      </w:pPr>
    </w:p>
    <w:p w14:paraId="7BB3EB42" w14:textId="77777777" w:rsidR="002A1562" w:rsidRPr="005E2B5C" w:rsidRDefault="002A1562" w:rsidP="00E05767">
      <w:pPr>
        <w:spacing w:line="480" w:lineRule="auto"/>
        <w:jc w:val="center"/>
        <w:rPr>
          <w:rFonts w:ascii="Calibri" w:hAnsi="Calibri"/>
          <w:sz w:val="22"/>
          <w:szCs w:val="22"/>
        </w:rPr>
      </w:pPr>
      <w:r w:rsidRPr="002C20BA">
        <w:rPr>
          <w:rFonts w:ascii="Calibri" w:hAnsi="Calibri"/>
          <w:sz w:val="22"/>
          <w:szCs w:val="22"/>
        </w:rPr>
        <w:t xml:space="preserve">PLACE FIG </w:t>
      </w:r>
      <w:r>
        <w:rPr>
          <w:rFonts w:ascii="Calibri" w:hAnsi="Calibri"/>
          <w:sz w:val="22"/>
          <w:szCs w:val="22"/>
        </w:rPr>
        <w:t>3</w:t>
      </w:r>
      <w:r w:rsidRPr="002C20BA">
        <w:rPr>
          <w:rFonts w:ascii="Calibri" w:hAnsi="Calibri"/>
          <w:sz w:val="22"/>
          <w:szCs w:val="22"/>
        </w:rPr>
        <w:t xml:space="preserve"> HERE</w:t>
      </w:r>
    </w:p>
    <w:p w14:paraId="6A074213" w14:textId="77777777" w:rsidR="002A1562" w:rsidRDefault="002A1562" w:rsidP="00E05767">
      <w:pPr>
        <w:spacing w:line="480" w:lineRule="auto"/>
        <w:rPr>
          <w:rFonts w:ascii="Times New Roman" w:hAnsi="Times New Roman"/>
        </w:rPr>
      </w:pPr>
    </w:p>
    <w:p w14:paraId="159F75D7" w14:textId="147FBF56" w:rsidR="00B172F1" w:rsidRDefault="000A07E7" w:rsidP="00165945">
      <w:pPr>
        <w:spacing w:line="480" w:lineRule="auto"/>
        <w:ind w:firstLine="720"/>
        <w:rPr>
          <w:rFonts w:ascii="Times New Roman" w:hAnsi="Times New Roman"/>
        </w:rPr>
      </w:pPr>
      <w:r>
        <w:rPr>
          <w:rFonts w:ascii="Times New Roman" w:hAnsi="Times New Roman"/>
        </w:rPr>
        <w:t xml:space="preserve">The </w:t>
      </w:r>
      <w:r w:rsidR="00D704A4">
        <w:rPr>
          <w:rFonts w:ascii="Times New Roman" w:hAnsi="Times New Roman"/>
        </w:rPr>
        <w:t>modular</w:t>
      </w:r>
      <w:r>
        <w:rPr>
          <w:rFonts w:ascii="Times New Roman" w:hAnsi="Times New Roman"/>
        </w:rPr>
        <w:t xml:space="preserve"> elements of a CPM</w:t>
      </w:r>
      <w:r w:rsidR="002B4748">
        <w:rPr>
          <w:rFonts w:ascii="Times New Roman" w:hAnsi="Times New Roman"/>
        </w:rPr>
        <w:t xml:space="preserve"> framework</w:t>
      </w:r>
      <w:r w:rsidR="0043143F">
        <w:rPr>
          <w:rFonts w:ascii="Times New Roman" w:hAnsi="Times New Roman"/>
        </w:rPr>
        <w:t xml:space="preserve"> </w:t>
      </w:r>
      <w:r w:rsidR="00165945">
        <w:rPr>
          <w:rFonts w:ascii="Times New Roman" w:hAnsi="Times New Roman"/>
        </w:rPr>
        <w:t xml:space="preserve">are outlined in the top half of Box 3. </w:t>
      </w:r>
      <w:r w:rsidR="002743EA">
        <w:rPr>
          <w:rFonts w:ascii="Times New Roman" w:hAnsi="Times New Roman"/>
        </w:rPr>
        <w:t>Underpinning all these elements is a</w:t>
      </w:r>
      <w:r w:rsidR="00165945">
        <w:rPr>
          <w:rFonts w:ascii="Times New Roman" w:hAnsi="Times New Roman"/>
        </w:rPr>
        <w:t xml:space="preserve"> GIS </w:t>
      </w:r>
      <w:r w:rsidR="00913026">
        <w:rPr>
          <w:rFonts w:ascii="Times New Roman" w:hAnsi="Times New Roman"/>
        </w:rPr>
        <w:t>foundation</w:t>
      </w:r>
      <w:r w:rsidR="00165945">
        <w:rPr>
          <w:rFonts w:ascii="Times New Roman" w:hAnsi="Times New Roman"/>
        </w:rPr>
        <w:t xml:space="preserve"> </w:t>
      </w:r>
      <w:r w:rsidR="00F020CF">
        <w:rPr>
          <w:rFonts w:ascii="Times New Roman" w:hAnsi="Times New Roman"/>
        </w:rPr>
        <w:t>that will</w:t>
      </w:r>
      <w:r w:rsidR="00165945">
        <w:rPr>
          <w:rFonts w:ascii="Times New Roman" w:hAnsi="Times New Roman"/>
        </w:rPr>
        <w:t xml:space="preserve"> provide t</w:t>
      </w:r>
      <w:r w:rsidR="00FF5B63">
        <w:rPr>
          <w:rFonts w:ascii="Times New Roman" w:hAnsi="Times New Roman"/>
        </w:rPr>
        <w:t>he e</w:t>
      </w:r>
      <w:r w:rsidR="00D66579">
        <w:rPr>
          <w:rFonts w:ascii="Times New Roman" w:hAnsi="Times New Roman"/>
        </w:rPr>
        <w:t xml:space="preserve">nvironmental </w:t>
      </w:r>
      <w:r w:rsidR="005E2B5C">
        <w:rPr>
          <w:rFonts w:ascii="Times New Roman" w:hAnsi="Times New Roman"/>
        </w:rPr>
        <w:t xml:space="preserve">details </w:t>
      </w:r>
      <w:r w:rsidR="00165945">
        <w:rPr>
          <w:rFonts w:ascii="Times New Roman" w:hAnsi="Times New Roman"/>
        </w:rPr>
        <w:t>in terms of a series of geographic information system (GIS</w:t>
      </w:r>
      <w:r w:rsidR="00111FF7">
        <w:rPr>
          <w:rFonts w:ascii="Times New Roman" w:hAnsi="Times New Roman"/>
        </w:rPr>
        <w:t xml:space="preserve">: </w:t>
      </w:r>
      <w:r w:rsidR="00165945">
        <w:rPr>
          <w:rFonts w:ascii="Times New Roman" w:hAnsi="Times New Roman"/>
        </w:rPr>
        <w:t>e.g. ArcView®, or GRASS</w:t>
      </w:r>
      <w:r w:rsidR="00111FF7">
        <w:rPr>
          <w:rFonts w:ascii="Times New Roman" w:hAnsi="Times New Roman"/>
        </w:rPr>
        <w:t xml:space="preserve">; </w:t>
      </w:r>
      <w:r w:rsidR="00165945">
        <w:rPr>
          <w:rFonts w:ascii="Times New Roman" w:hAnsi="Times New Roman"/>
        </w:rPr>
        <w:fldChar w:fldCharType="begin">
          <w:fldData xml:space="preserve">PEVuZE5vdGU+PENpdGU+PEF1dGhvcj5Ta2lkbW9yZTwvQXV0aG9yPjxZZWFyPjIwMTE8L1llYXI+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</w:fldData>
        </w:fldChar>
      </w:r>
      <w:r w:rsidR="002743EA">
        <w:rPr>
          <w:rFonts w:ascii="Times New Roman" w:hAnsi="Times New Roman"/>
        </w:rPr>
        <w:instrText xml:space="preserve"> ADDIN EN.CITE </w:instrText>
      </w:r>
      <w:r w:rsidR="002743EA">
        <w:rPr>
          <w:rFonts w:ascii="Times New Roman" w:hAnsi="Times New Roman"/>
        </w:rPr>
        <w:fldChar w:fldCharType="begin">
          <w:fldData xml:space="preserve">PEVuZE5vdGU+PENpdGU+PEF1dGhvcj5Ta2lkbW9yZTwvQXV0aG9yPjxZZWFyPjIwMTE8L1llYXI+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</w:fldData>
        </w:fldChar>
      </w:r>
      <w:r w:rsidR="002743EA">
        <w:rPr>
          <w:rFonts w:ascii="Times New Roman" w:hAnsi="Times New Roman"/>
        </w:rPr>
        <w:instrText xml:space="preserve"> ADDIN EN.CITE.DATA </w:instrText>
      </w:r>
      <w:r w:rsidR="002743EA">
        <w:rPr>
          <w:rFonts w:ascii="Times New Roman" w:hAnsi="Times New Roman"/>
        </w:rPr>
      </w:r>
      <w:r w:rsidR="002743EA">
        <w:rPr>
          <w:rFonts w:ascii="Times New Roman" w:hAnsi="Times New Roman"/>
        </w:rPr>
        <w:fldChar w:fldCharType="end"/>
      </w:r>
      <w:r w:rsidR="00165945">
        <w:rPr>
          <w:rFonts w:ascii="Times New Roman" w:hAnsi="Times New Roman"/>
        </w:rPr>
      </w:r>
      <w:r w:rsidR="00165945">
        <w:rPr>
          <w:rFonts w:ascii="Times New Roman" w:hAnsi="Times New Roman"/>
        </w:rPr>
        <w:fldChar w:fldCharType="separate"/>
      </w:r>
      <w:r w:rsidR="002743EA">
        <w:rPr>
          <w:rFonts w:ascii="Times New Roman" w:hAnsi="Times New Roman"/>
          <w:noProof/>
        </w:rPr>
        <w:t>(</w:t>
      </w:r>
      <w:hyperlink w:anchor="_ENREF_109" w:tooltip="Skidmore, 2011 #1645" w:history="1">
        <w:r w:rsidR="008E0605">
          <w:rPr>
            <w:rFonts w:ascii="Times New Roman" w:hAnsi="Times New Roman"/>
            <w:noProof/>
          </w:rPr>
          <w:t>Skidmore et al. 2011</w:t>
        </w:r>
      </w:hyperlink>
      <w:r w:rsidR="002743EA">
        <w:rPr>
          <w:rFonts w:ascii="Times New Roman" w:hAnsi="Times New Roman"/>
          <w:noProof/>
        </w:rPr>
        <w:t>)</w:t>
      </w:r>
      <w:r w:rsidR="00165945">
        <w:rPr>
          <w:rFonts w:ascii="Times New Roman" w:hAnsi="Times New Roman"/>
        </w:rPr>
        <w:fldChar w:fldCharType="end"/>
      </w:r>
      <w:r w:rsidR="002743EA">
        <w:rPr>
          <w:rFonts w:ascii="Times New Roman" w:hAnsi="Times New Roman"/>
        </w:rPr>
        <w:t>)</w:t>
      </w:r>
      <w:r w:rsidR="00165945">
        <w:rPr>
          <w:rFonts w:ascii="Times New Roman" w:hAnsi="Times New Roman"/>
        </w:rPr>
        <w:t xml:space="preserve"> </w:t>
      </w:r>
      <w:r w:rsidR="00FF5B63">
        <w:rPr>
          <w:rFonts w:ascii="Times New Roman" w:hAnsi="Times New Roman"/>
        </w:rPr>
        <w:t xml:space="preserve">landscape </w:t>
      </w:r>
      <w:r w:rsidR="00F020CF">
        <w:rPr>
          <w:rFonts w:ascii="Times New Roman" w:hAnsi="Times New Roman"/>
        </w:rPr>
        <w:t>data layers.  The</w:t>
      </w:r>
      <w:r w:rsidR="00134036">
        <w:rPr>
          <w:rFonts w:ascii="Times New Roman" w:hAnsi="Times New Roman"/>
        </w:rPr>
        <w:t>se</w:t>
      </w:r>
      <w:r w:rsidR="00F020CF">
        <w:rPr>
          <w:rFonts w:ascii="Times New Roman" w:hAnsi="Times New Roman"/>
        </w:rPr>
        <w:t xml:space="preserve"> </w:t>
      </w:r>
      <w:r w:rsidR="00134036">
        <w:rPr>
          <w:rFonts w:ascii="Times New Roman" w:hAnsi="Times New Roman"/>
        </w:rPr>
        <w:t>layers will provide information on the placement of sessile agents or, at least suitable areas for the model to place sessile agents.  The model will also initiate sites for the initial location of vagile agents then move these agents over the la</w:t>
      </w:r>
      <w:r w:rsidR="00D704A4">
        <w:rPr>
          <w:rFonts w:ascii="Times New Roman" w:hAnsi="Times New Roman"/>
        </w:rPr>
        <w:t xml:space="preserve">ndscape using modules listed in Box 3 </w:t>
      </w:r>
      <w:r w:rsidR="00134036">
        <w:rPr>
          <w:rFonts w:ascii="Times New Roman" w:hAnsi="Times New Roman"/>
        </w:rPr>
        <w:t>on why, when, where, and how</w:t>
      </w:r>
      <w:r w:rsidR="00F020CF">
        <w:rPr>
          <w:rFonts w:ascii="Times New Roman" w:hAnsi="Times New Roman"/>
        </w:rPr>
        <w:t xml:space="preserve"> </w:t>
      </w:r>
      <w:r w:rsidR="00134036">
        <w:rPr>
          <w:rFonts w:ascii="Times New Roman" w:hAnsi="Times New Roman"/>
        </w:rPr>
        <w:t xml:space="preserve">to move </w:t>
      </w:r>
      <w:r w:rsidR="002106D6">
        <w:rPr>
          <w:rFonts w:ascii="Times New Roman" w:hAnsi="Times New Roman"/>
        </w:rPr>
        <w:fldChar w:fldCharType="begin">
          <w:fldData xml:space="preserve">PEVuZE5vdGU+PENpdGU+PEF1dGhvcj5OYXRoYW48L0F1dGhvcj48WWVhcj4yMDA4PC9ZZWFyPjxS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</w:fldData>
        </w:fldChar>
      </w:r>
      <w:r w:rsidR="002106D6">
        <w:rPr>
          <w:rFonts w:ascii="Times New Roman" w:hAnsi="Times New Roman"/>
        </w:rPr>
        <w:instrText xml:space="preserve"> ADDIN EN.CITE </w:instrText>
      </w:r>
      <w:r w:rsidR="002106D6">
        <w:rPr>
          <w:rFonts w:ascii="Times New Roman" w:hAnsi="Times New Roman"/>
        </w:rPr>
        <w:fldChar w:fldCharType="begin">
          <w:fldData xml:space="preserve">PEVuZE5vdGU+PENpdGU+PEF1dGhvcj5OYXRoYW48L0F1dGhvcj48WWVhcj4yMDA4PC9ZZWFyPjxS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</w:fldData>
        </w:fldChar>
      </w:r>
      <w:r w:rsidR="002106D6">
        <w:rPr>
          <w:rFonts w:ascii="Times New Roman" w:hAnsi="Times New Roman"/>
        </w:rPr>
        <w:instrText xml:space="preserve"> ADDIN EN.CITE.DATA </w:instrText>
      </w:r>
      <w:r w:rsidR="002106D6">
        <w:rPr>
          <w:rFonts w:ascii="Times New Roman" w:hAnsi="Times New Roman"/>
        </w:rPr>
      </w:r>
      <w:r w:rsidR="002106D6">
        <w:rPr>
          <w:rFonts w:ascii="Times New Roman" w:hAnsi="Times New Roman"/>
        </w:rPr>
        <w:fldChar w:fldCharType="end"/>
      </w:r>
      <w:r w:rsidR="002106D6">
        <w:rPr>
          <w:rFonts w:ascii="Times New Roman" w:hAnsi="Times New Roman"/>
        </w:rPr>
      </w:r>
      <w:r w:rsidR="002106D6">
        <w:rPr>
          <w:rFonts w:ascii="Times New Roman" w:hAnsi="Times New Roman"/>
        </w:rPr>
        <w:fldChar w:fldCharType="separate"/>
      </w:r>
      <w:r w:rsidR="002106D6">
        <w:rPr>
          <w:rFonts w:ascii="Times New Roman" w:hAnsi="Times New Roman"/>
          <w:noProof/>
        </w:rPr>
        <w:t>(</w:t>
      </w:r>
      <w:hyperlink w:anchor="_ENREF_39" w:tooltip="Getz, 2008 #170" w:history="1">
        <w:r w:rsidR="008E0605">
          <w:rPr>
            <w:rFonts w:ascii="Times New Roman" w:hAnsi="Times New Roman"/>
            <w:noProof/>
          </w:rPr>
          <w:t>Getz and Saltz 2008</w:t>
        </w:r>
      </w:hyperlink>
      <w:r w:rsidR="002106D6">
        <w:rPr>
          <w:rFonts w:ascii="Times New Roman" w:hAnsi="Times New Roman"/>
          <w:noProof/>
        </w:rPr>
        <w:t xml:space="preserve">, </w:t>
      </w:r>
      <w:hyperlink w:anchor="_ENREF_88" w:tooltip="Nathan, 2008 #169" w:history="1">
        <w:r w:rsidR="008E0605">
          <w:rPr>
            <w:rFonts w:ascii="Times New Roman" w:hAnsi="Times New Roman"/>
            <w:noProof/>
          </w:rPr>
          <w:t>Nathan et al. 2008</w:t>
        </w:r>
      </w:hyperlink>
      <w:r w:rsidR="002106D6">
        <w:rPr>
          <w:rFonts w:ascii="Times New Roman" w:hAnsi="Times New Roman"/>
          <w:noProof/>
        </w:rPr>
        <w:t>)</w:t>
      </w:r>
      <w:r w:rsidR="002106D6">
        <w:rPr>
          <w:rFonts w:ascii="Times New Roman" w:hAnsi="Times New Roman"/>
        </w:rPr>
        <w:fldChar w:fldCharType="end"/>
      </w:r>
      <w:r w:rsidR="002106D6">
        <w:rPr>
          <w:rFonts w:ascii="Times New Roman" w:hAnsi="Times New Roman"/>
        </w:rPr>
        <w:t xml:space="preserve"> </w:t>
      </w:r>
      <w:r w:rsidR="00134036">
        <w:rPr>
          <w:rFonts w:ascii="Times New Roman" w:hAnsi="Times New Roman"/>
        </w:rPr>
        <w:t>to carry the</w:t>
      </w:r>
      <w:r w:rsidR="00FF5B63">
        <w:rPr>
          <w:rFonts w:ascii="Times New Roman" w:hAnsi="Times New Roman"/>
        </w:rPr>
        <w:t xml:space="preserve"> </w:t>
      </w:r>
      <w:r w:rsidR="005E2B5C">
        <w:rPr>
          <w:rFonts w:ascii="Times New Roman" w:hAnsi="Times New Roman"/>
        </w:rPr>
        <w:t xml:space="preserve">behavioral, </w:t>
      </w:r>
      <w:r w:rsidR="00FF5B63">
        <w:rPr>
          <w:rFonts w:ascii="Times New Roman" w:hAnsi="Times New Roman"/>
        </w:rPr>
        <w:t>ecolog</w:t>
      </w:r>
      <w:r w:rsidR="005E2B5C">
        <w:rPr>
          <w:rFonts w:ascii="Times New Roman" w:hAnsi="Times New Roman"/>
        </w:rPr>
        <w:t>ical</w:t>
      </w:r>
      <w:r w:rsidR="00FF5B63">
        <w:rPr>
          <w:rFonts w:ascii="Times New Roman" w:hAnsi="Times New Roman"/>
        </w:rPr>
        <w:t xml:space="preserve"> and evolution</w:t>
      </w:r>
      <w:r w:rsidR="005E2B5C">
        <w:rPr>
          <w:rFonts w:ascii="Times New Roman" w:hAnsi="Times New Roman"/>
        </w:rPr>
        <w:t>ary</w:t>
      </w:r>
      <w:r w:rsidR="00FF5B63">
        <w:rPr>
          <w:rFonts w:ascii="Times New Roman" w:hAnsi="Times New Roman"/>
        </w:rPr>
        <w:t xml:space="preserve"> </w:t>
      </w:r>
      <w:r w:rsidR="005E2B5C">
        <w:rPr>
          <w:rFonts w:ascii="Times New Roman" w:hAnsi="Times New Roman"/>
        </w:rPr>
        <w:t xml:space="preserve">processes </w:t>
      </w:r>
      <w:r w:rsidR="003828AD">
        <w:rPr>
          <w:rFonts w:ascii="Times New Roman" w:hAnsi="Times New Roman"/>
        </w:rPr>
        <w:t>that drive the model</w:t>
      </w:r>
      <w:r w:rsidR="00111FF7">
        <w:rPr>
          <w:rFonts w:ascii="Times New Roman" w:hAnsi="Times New Roman"/>
        </w:rPr>
        <w:t>.</w:t>
      </w:r>
      <w:r w:rsidR="005E2B5C">
        <w:rPr>
          <w:rFonts w:ascii="Times New Roman" w:hAnsi="Times New Roman"/>
        </w:rPr>
        <w:t xml:space="preserve"> </w:t>
      </w:r>
      <w:r w:rsidR="002106D6">
        <w:rPr>
          <w:rFonts w:ascii="Times New Roman" w:hAnsi="Times New Roman"/>
        </w:rPr>
        <w:t xml:space="preserve"> </w:t>
      </w:r>
      <w:r w:rsidR="002743EA">
        <w:rPr>
          <w:rFonts w:ascii="Times New Roman" w:hAnsi="Times New Roman"/>
        </w:rPr>
        <w:t xml:space="preserve">Also underpinning all </w:t>
      </w:r>
      <w:r w:rsidR="002106D6">
        <w:rPr>
          <w:rFonts w:ascii="Times New Roman" w:hAnsi="Times New Roman"/>
        </w:rPr>
        <w:t>agent-related modules in the CPM</w:t>
      </w:r>
      <w:r w:rsidR="002743EA">
        <w:rPr>
          <w:rFonts w:ascii="Times New Roman" w:hAnsi="Times New Roman"/>
        </w:rPr>
        <w:t xml:space="preserve"> (cf. Fig. 3) is </w:t>
      </w:r>
      <w:r w:rsidR="00CB5DFC">
        <w:rPr>
          <w:rFonts w:ascii="Times New Roman" w:hAnsi="Times New Roman"/>
        </w:rPr>
        <w:t>a procedure for mapping</w:t>
      </w:r>
      <w:r w:rsidR="002743EA">
        <w:rPr>
          <w:rFonts w:ascii="Times New Roman" w:hAnsi="Times New Roman"/>
        </w:rPr>
        <w:t xml:space="preserve"> parameter</w:t>
      </w:r>
      <w:r w:rsidR="00CB5DFC">
        <w:rPr>
          <w:rFonts w:ascii="Times New Roman" w:hAnsi="Times New Roman"/>
        </w:rPr>
        <w:t xml:space="preserve"> </w:t>
      </w:r>
      <w:r w:rsidR="009761B2">
        <w:rPr>
          <w:rFonts w:ascii="Times New Roman" w:hAnsi="Times New Roman"/>
        </w:rPr>
        <w:t xml:space="preserve">values onto </w:t>
      </w:r>
      <w:r w:rsidR="002106D6">
        <w:rPr>
          <w:rFonts w:ascii="Times New Roman" w:hAnsi="Times New Roman"/>
        </w:rPr>
        <w:t>gen</w:t>
      </w:r>
      <w:r w:rsidR="00CB5DFC">
        <w:rPr>
          <w:rFonts w:ascii="Times New Roman" w:hAnsi="Times New Roman"/>
        </w:rPr>
        <w:t>etic structures</w:t>
      </w:r>
      <w:r w:rsidR="002106D6">
        <w:rPr>
          <w:rFonts w:ascii="Times New Roman" w:hAnsi="Times New Roman"/>
        </w:rPr>
        <w:t xml:space="preserve"> associat</w:t>
      </w:r>
      <w:r w:rsidR="00913026">
        <w:rPr>
          <w:rFonts w:ascii="Times New Roman" w:hAnsi="Times New Roman"/>
        </w:rPr>
        <w:t>ed with each</w:t>
      </w:r>
      <w:r w:rsidR="002106D6">
        <w:rPr>
          <w:rFonts w:ascii="Times New Roman" w:hAnsi="Times New Roman"/>
        </w:rPr>
        <w:t xml:space="preserve"> agent</w:t>
      </w:r>
      <w:r w:rsidR="00212558">
        <w:rPr>
          <w:rFonts w:ascii="Times New Roman" w:hAnsi="Times New Roman"/>
        </w:rPr>
        <w:t>.  Then</w:t>
      </w:r>
      <w:r w:rsidR="009761B2">
        <w:rPr>
          <w:rFonts w:ascii="Times New Roman" w:hAnsi="Times New Roman"/>
        </w:rPr>
        <w:t xml:space="preserve"> through the application of genetic algorithms </w:t>
      </w:r>
      <w:r w:rsidR="00212558">
        <w:rPr>
          <w:rFonts w:ascii="Times New Roman" w:hAnsi="Times New Roman"/>
        </w:rPr>
        <w:t xml:space="preserve">that </w:t>
      </w:r>
      <w:r w:rsidR="00CB5DFC">
        <w:rPr>
          <w:rFonts w:ascii="Times New Roman" w:hAnsi="Times New Roman"/>
        </w:rPr>
        <w:t>carry out computations</w:t>
      </w:r>
      <w:r w:rsidR="00937AB2">
        <w:rPr>
          <w:rFonts w:ascii="Times New Roman" w:hAnsi="Times New Roman"/>
        </w:rPr>
        <w:t xml:space="preserve"> for </w:t>
      </w:r>
      <w:r w:rsidR="00CB5DFC">
        <w:rPr>
          <w:rFonts w:ascii="Times New Roman" w:hAnsi="Times New Roman"/>
        </w:rPr>
        <w:t>expressing genetic traits through the setting of parameter values taking into account</w:t>
      </w:r>
      <w:r w:rsidR="00937AB2">
        <w:rPr>
          <w:rFonts w:ascii="Times New Roman" w:hAnsi="Times New Roman"/>
        </w:rPr>
        <w:t xml:space="preserve"> </w:t>
      </w:r>
      <w:r w:rsidR="00773ABA">
        <w:rPr>
          <w:rFonts w:ascii="Times New Roman" w:hAnsi="Times New Roman"/>
        </w:rPr>
        <w:t xml:space="preserve">ploidy, </w:t>
      </w:r>
      <w:r w:rsidR="00937AB2">
        <w:rPr>
          <w:rFonts w:ascii="Times New Roman" w:hAnsi="Times New Roman"/>
        </w:rPr>
        <w:t>dominan</w:t>
      </w:r>
      <w:r w:rsidR="00773ABA">
        <w:rPr>
          <w:rFonts w:ascii="Times New Roman" w:hAnsi="Times New Roman"/>
        </w:rPr>
        <w:t>ce</w:t>
      </w:r>
      <w:r w:rsidR="00937AB2">
        <w:rPr>
          <w:rFonts w:ascii="Times New Roman" w:hAnsi="Times New Roman"/>
        </w:rPr>
        <w:t>, mutation</w:t>
      </w:r>
      <w:r w:rsidR="004E5A32">
        <w:rPr>
          <w:rFonts w:ascii="Times New Roman" w:hAnsi="Times New Roman"/>
        </w:rPr>
        <w:t>s,</w:t>
      </w:r>
      <w:r w:rsidR="00937AB2">
        <w:rPr>
          <w:rFonts w:ascii="Times New Roman" w:hAnsi="Times New Roman"/>
        </w:rPr>
        <w:t xml:space="preserve"> and </w:t>
      </w:r>
      <w:r w:rsidR="00773ABA">
        <w:rPr>
          <w:rFonts w:ascii="Times New Roman" w:hAnsi="Times New Roman"/>
        </w:rPr>
        <w:t xml:space="preserve">genetic </w:t>
      </w:r>
      <w:r w:rsidR="004E5A32">
        <w:rPr>
          <w:rFonts w:ascii="Times New Roman" w:hAnsi="Times New Roman"/>
        </w:rPr>
        <w:t>crossover</w:t>
      </w:r>
      <w:r w:rsidR="00773ABA">
        <w:rPr>
          <w:rFonts w:ascii="Times New Roman" w:hAnsi="Times New Roman"/>
        </w:rPr>
        <w:t xml:space="preserve"> </w:t>
      </w:r>
      <w:r w:rsidR="00937AB2">
        <w:rPr>
          <w:rFonts w:ascii="Times New Roman" w:hAnsi="Times New Roman"/>
        </w:rPr>
        <w:t>processe</w:t>
      </w:r>
      <w:r w:rsidR="00773ABA">
        <w:rPr>
          <w:rFonts w:ascii="Times New Roman" w:hAnsi="Times New Roman"/>
        </w:rPr>
        <w:t>s during zygote formation</w:t>
      </w:r>
      <w:r w:rsidR="004E5A32">
        <w:rPr>
          <w:rFonts w:ascii="Times New Roman" w:hAnsi="Times New Roman"/>
        </w:rPr>
        <w:t xml:space="preserve"> </w:t>
      </w:r>
      <w:r w:rsidR="00DA674C">
        <w:rPr>
          <w:rFonts w:ascii="Times New Roman" w:hAnsi="Times New Roman"/>
        </w:rPr>
        <w:fldChar w:fldCharType="begin">
          <w:fldData xml:space="preserve">PEVuZE5vdGU+PENpdGU+PEF1dGhvcj5Ib2xtZ3JlbjwvQXV0aG9yPjxZZWFyPjIwMDA8L1llYXI+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</w:fldData>
        </w:fldChar>
      </w:r>
      <w:r w:rsidR="00DA674C">
        <w:rPr>
          <w:rFonts w:ascii="Times New Roman" w:hAnsi="Times New Roman"/>
        </w:rPr>
        <w:instrText xml:space="preserve"> ADDIN EN.CITE </w:instrText>
      </w:r>
      <w:r w:rsidR="00DA674C">
        <w:rPr>
          <w:rFonts w:ascii="Times New Roman" w:hAnsi="Times New Roman"/>
        </w:rPr>
        <w:fldChar w:fldCharType="begin">
          <w:fldData xml:space="preserve">PEVuZE5vdGU+PENpdGU+PEF1dGhvcj5Ib2xtZ3JlbjwvQXV0aG9yPjxZZWFyPjIwMDA8L1llYXI+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</w:fldData>
        </w:fldChar>
      </w:r>
      <w:r w:rsidR="00DA674C">
        <w:rPr>
          <w:rFonts w:ascii="Times New Roman" w:hAnsi="Times New Roman"/>
        </w:rPr>
        <w:instrText xml:space="preserve"> ADDIN EN.CITE.DATA </w:instrText>
      </w:r>
      <w:r w:rsidR="00DA674C">
        <w:rPr>
          <w:rFonts w:ascii="Times New Roman" w:hAnsi="Times New Roman"/>
        </w:rPr>
      </w:r>
      <w:r w:rsidR="00DA674C">
        <w:rPr>
          <w:rFonts w:ascii="Times New Roman" w:hAnsi="Times New Roman"/>
        </w:rPr>
        <w:fldChar w:fldCharType="end"/>
      </w:r>
      <w:r w:rsidR="00DA674C">
        <w:rPr>
          <w:rFonts w:ascii="Times New Roman" w:hAnsi="Times New Roman"/>
        </w:rPr>
      </w:r>
      <w:r w:rsidR="00DA674C">
        <w:rPr>
          <w:rFonts w:ascii="Times New Roman" w:hAnsi="Times New Roman"/>
        </w:rPr>
        <w:fldChar w:fldCharType="separate"/>
      </w:r>
      <w:r w:rsidR="00DA674C">
        <w:rPr>
          <w:rFonts w:ascii="Times New Roman" w:hAnsi="Times New Roman"/>
          <w:noProof/>
        </w:rPr>
        <w:t>(</w:t>
      </w:r>
      <w:hyperlink w:anchor="_ENREF_56" w:tooltip="Holmgren, 2000 #234" w:history="1">
        <w:r w:rsidR="008E0605">
          <w:rPr>
            <w:rFonts w:ascii="Times New Roman" w:hAnsi="Times New Roman"/>
            <w:noProof/>
          </w:rPr>
          <w:t>Holmgren and Getz 2000</w:t>
        </w:r>
      </w:hyperlink>
      <w:r w:rsidR="00DA674C">
        <w:rPr>
          <w:rFonts w:ascii="Times New Roman" w:hAnsi="Times New Roman"/>
          <w:noProof/>
        </w:rPr>
        <w:t xml:space="preserve">, </w:t>
      </w:r>
      <w:hyperlink w:anchor="_ENREF_57" w:tooltip="Holmgren, 2007 #186" w:history="1">
        <w:r w:rsidR="008E0605">
          <w:rPr>
            <w:rFonts w:ascii="Times New Roman" w:hAnsi="Times New Roman"/>
            <w:noProof/>
          </w:rPr>
          <w:t>Holmgren et al. 2007</w:t>
        </w:r>
      </w:hyperlink>
      <w:r w:rsidR="00DA674C">
        <w:rPr>
          <w:rFonts w:ascii="Times New Roman" w:hAnsi="Times New Roman"/>
          <w:noProof/>
        </w:rPr>
        <w:t>)</w:t>
      </w:r>
      <w:r w:rsidR="00DA674C">
        <w:rPr>
          <w:rFonts w:ascii="Times New Roman" w:hAnsi="Times New Roman"/>
        </w:rPr>
        <w:fldChar w:fldCharType="end"/>
      </w:r>
      <w:r w:rsidR="00773ABA">
        <w:rPr>
          <w:rFonts w:ascii="Times New Roman" w:hAnsi="Times New Roman"/>
        </w:rPr>
        <w:t xml:space="preserve">, </w:t>
      </w:r>
      <w:r w:rsidR="009761B2">
        <w:rPr>
          <w:rFonts w:ascii="Times New Roman" w:hAnsi="Times New Roman"/>
        </w:rPr>
        <w:t xml:space="preserve">evolutionary processes </w:t>
      </w:r>
      <w:r w:rsidR="00866FFB">
        <w:rPr>
          <w:rFonts w:ascii="Times New Roman" w:hAnsi="Times New Roman"/>
        </w:rPr>
        <w:t>can be simulated over</w:t>
      </w:r>
      <w:r w:rsidR="009761B2">
        <w:rPr>
          <w:rFonts w:ascii="Times New Roman" w:hAnsi="Times New Roman"/>
        </w:rPr>
        <w:t xml:space="preserve"> multiple generations</w:t>
      </w:r>
      <w:r w:rsidR="004E5A32">
        <w:rPr>
          <w:rFonts w:ascii="Times New Roman" w:hAnsi="Times New Roman"/>
        </w:rPr>
        <w:t xml:space="preserve"> using individual fitness computations</w:t>
      </w:r>
      <w:r w:rsidR="009761B2">
        <w:rPr>
          <w:rFonts w:ascii="Helvetica" w:hAnsi="Helvetica" w:cs="Helvetica"/>
        </w:rPr>
        <w:t xml:space="preserve"> </w:t>
      </w:r>
      <w:r w:rsidR="009761B2" w:rsidRPr="002D2BC3">
        <w:rPr>
          <w:rFonts w:ascii="Times New Roman" w:hAnsi="Times New Roman"/>
        </w:rPr>
        <w:fldChar w:fldCharType="begin">
          <w:fldData xml:space="preserve">PEVuZE5vdGU+PENpdGU+PEF1dGhvcj5FaWJlbjwvQXV0aG9yPjxZZWFyPjIwMDM8L1llYXI+PFJl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==
</w:fldData>
        </w:fldChar>
      </w:r>
      <w:r w:rsidR="00866FFB">
        <w:rPr>
          <w:rFonts w:ascii="Times New Roman" w:hAnsi="Times New Roman"/>
        </w:rPr>
        <w:instrText xml:space="preserve"> ADDIN EN.CITE </w:instrText>
      </w:r>
      <w:r w:rsidR="00866FFB">
        <w:rPr>
          <w:rFonts w:ascii="Times New Roman" w:hAnsi="Times New Roman"/>
        </w:rPr>
        <w:fldChar w:fldCharType="begin">
          <w:fldData xml:space="preserve">PEVuZE5vdGU+PENpdGU+PEF1dGhvcj5FaWJlbjwvQXV0aG9yPjxZZWFyPjIwMDM8L1llYXI+PFJl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==
</w:fldData>
        </w:fldChar>
      </w:r>
      <w:r w:rsidR="00866FFB">
        <w:rPr>
          <w:rFonts w:ascii="Times New Roman" w:hAnsi="Times New Roman"/>
        </w:rPr>
        <w:instrText xml:space="preserve"> ADDIN EN.CITE.DATA </w:instrText>
      </w:r>
      <w:r w:rsidR="00866FFB">
        <w:rPr>
          <w:rFonts w:ascii="Times New Roman" w:hAnsi="Times New Roman"/>
        </w:rPr>
      </w:r>
      <w:r w:rsidR="00866FFB">
        <w:rPr>
          <w:rFonts w:ascii="Times New Roman" w:hAnsi="Times New Roman"/>
        </w:rPr>
        <w:fldChar w:fldCharType="end"/>
      </w:r>
      <w:r w:rsidR="009761B2" w:rsidRPr="002D2BC3">
        <w:rPr>
          <w:rFonts w:ascii="Times New Roman" w:hAnsi="Times New Roman"/>
        </w:rPr>
      </w:r>
      <w:r w:rsidR="009761B2" w:rsidRPr="002D2BC3">
        <w:rPr>
          <w:rFonts w:ascii="Times New Roman" w:hAnsi="Times New Roman"/>
        </w:rPr>
        <w:fldChar w:fldCharType="separate"/>
      </w:r>
      <w:r w:rsidR="00866FFB">
        <w:rPr>
          <w:rFonts w:ascii="Times New Roman" w:hAnsi="Times New Roman"/>
          <w:noProof/>
        </w:rPr>
        <w:t>(</w:t>
      </w:r>
      <w:hyperlink w:anchor="_ENREF_28" w:tooltip="Eiben, 2003 #1647" w:history="1">
        <w:r w:rsidR="008E0605">
          <w:rPr>
            <w:rFonts w:ascii="Times New Roman" w:hAnsi="Times New Roman"/>
            <w:noProof/>
          </w:rPr>
          <w:t>Eiben and Smith 2003</w:t>
        </w:r>
      </w:hyperlink>
      <w:r w:rsidR="00866FFB">
        <w:rPr>
          <w:rFonts w:ascii="Times New Roman" w:hAnsi="Times New Roman"/>
          <w:noProof/>
        </w:rPr>
        <w:t xml:space="preserve">, </w:t>
      </w:r>
      <w:hyperlink w:anchor="_ENREF_17" w:tooltip="Clark, 2011 #1814" w:history="1">
        <w:r w:rsidR="008E0605">
          <w:rPr>
            <w:rFonts w:ascii="Times New Roman" w:hAnsi="Times New Roman"/>
            <w:noProof/>
          </w:rPr>
          <w:t>Clark et al. 2011</w:t>
        </w:r>
      </w:hyperlink>
      <w:r w:rsidR="00866FFB">
        <w:rPr>
          <w:rFonts w:ascii="Times New Roman" w:hAnsi="Times New Roman"/>
          <w:noProof/>
        </w:rPr>
        <w:t xml:space="preserve">, </w:t>
      </w:r>
      <w:hyperlink w:anchor="_ENREF_93" w:tooltip="Norrström, 2011 #1344" w:history="1">
        <w:r w:rsidR="008E0605">
          <w:rPr>
            <w:rFonts w:ascii="Times New Roman" w:hAnsi="Times New Roman"/>
            <w:noProof/>
          </w:rPr>
          <w:t>Norrström et al. 2011</w:t>
        </w:r>
      </w:hyperlink>
      <w:r w:rsidR="00866FFB">
        <w:rPr>
          <w:rFonts w:ascii="Times New Roman" w:hAnsi="Times New Roman"/>
          <w:noProof/>
        </w:rPr>
        <w:t>)</w:t>
      </w:r>
      <w:r w:rsidR="009761B2" w:rsidRPr="002D2BC3">
        <w:rPr>
          <w:rFonts w:ascii="Times New Roman" w:hAnsi="Times New Roman"/>
        </w:rPr>
        <w:fldChar w:fldCharType="end"/>
      </w:r>
      <w:r w:rsidR="009761B2">
        <w:rPr>
          <w:rFonts w:ascii="Times New Roman" w:hAnsi="Times New Roman"/>
        </w:rPr>
        <w:t>.</w:t>
      </w:r>
      <w:r w:rsidR="00913026">
        <w:rPr>
          <w:rFonts w:ascii="Times New Roman" w:hAnsi="Times New Roman"/>
        </w:rPr>
        <w:t xml:space="preserve">  </w:t>
      </w:r>
    </w:p>
    <w:p w14:paraId="3BDADEBE" w14:textId="30093C41" w:rsidR="000F5CEA" w:rsidRDefault="004311A9" w:rsidP="00C02510">
      <w:pPr>
        <w:spacing w:line="480" w:lineRule="auto"/>
        <w:ind w:firstLine="720"/>
        <w:rPr>
          <w:rFonts w:ascii="Times New Roman" w:hAnsi="Times New Roman"/>
        </w:rPr>
      </w:pPr>
      <w:r>
        <w:rPr>
          <w:rFonts w:ascii="Times New Roman" w:hAnsi="Times New Roman"/>
        </w:rPr>
        <w:t xml:space="preserve">A </w:t>
      </w:r>
      <w:r w:rsidR="00C02510">
        <w:rPr>
          <w:rFonts w:ascii="Times New Roman" w:hAnsi="Times New Roman"/>
        </w:rPr>
        <w:t xml:space="preserve">key </w:t>
      </w:r>
      <w:r>
        <w:rPr>
          <w:rFonts w:ascii="Times New Roman" w:hAnsi="Times New Roman"/>
        </w:rPr>
        <w:t xml:space="preserve">module </w:t>
      </w:r>
      <w:r w:rsidR="00330B30">
        <w:rPr>
          <w:rFonts w:ascii="Times New Roman" w:hAnsi="Times New Roman"/>
        </w:rPr>
        <w:t xml:space="preserve">in many </w:t>
      </w:r>
      <w:r w:rsidR="00C02510">
        <w:rPr>
          <w:rFonts w:ascii="Times New Roman" w:hAnsi="Times New Roman"/>
        </w:rPr>
        <w:t>application</w:t>
      </w:r>
      <w:r w:rsidR="00AA22BA">
        <w:rPr>
          <w:rFonts w:ascii="Times New Roman" w:hAnsi="Times New Roman"/>
        </w:rPr>
        <w:t>s</w:t>
      </w:r>
      <w:r w:rsidR="00C02510">
        <w:rPr>
          <w:rFonts w:ascii="Times New Roman" w:hAnsi="Times New Roman"/>
        </w:rPr>
        <w:t xml:space="preserve"> </w:t>
      </w:r>
      <w:r w:rsidR="00330B30">
        <w:rPr>
          <w:rFonts w:ascii="Times New Roman" w:hAnsi="Times New Roman"/>
        </w:rPr>
        <w:t>will</w:t>
      </w:r>
      <w:r w:rsidR="00C02510">
        <w:rPr>
          <w:rFonts w:ascii="Times New Roman" w:hAnsi="Times New Roman"/>
        </w:rPr>
        <w:t xml:space="preserve"> </w:t>
      </w:r>
      <w:r w:rsidR="00AA22BA">
        <w:rPr>
          <w:rFonts w:ascii="Times New Roman" w:hAnsi="Times New Roman"/>
        </w:rPr>
        <w:t>be to compute</w:t>
      </w:r>
      <w:r w:rsidR="00A3612E">
        <w:rPr>
          <w:rFonts w:ascii="Times New Roman" w:hAnsi="Times New Roman"/>
        </w:rPr>
        <w:t>, as outlined in Box 1,</w:t>
      </w:r>
      <w:r w:rsidR="00AA22BA">
        <w:rPr>
          <w:rFonts w:ascii="Times New Roman" w:hAnsi="Times New Roman"/>
        </w:rPr>
        <w:t xml:space="preserve"> the </w:t>
      </w:r>
      <w:r w:rsidR="00DA22DA">
        <w:rPr>
          <w:rFonts w:ascii="Times New Roman" w:hAnsi="Times New Roman"/>
        </w:rPr>
        <w:t xml:space="preserve">process of converting </w:t>
      </w:r>
      <w:r w:rsidR="00AA22BA">
        <w:rPr>
          <w:rFonts w:ascii="Times New Roman" w:hAnsi="Times New Roman"/>
        </w:rPr>
        <w:t>resources extracted by</w:t>
      </w:r>
      <w:r w:rsidR="00076FC7">
        <w:rPr>
          <w:rFonts w:ascii="Times New Roman" w:hAnsi="Times New Roman"/>
        </w:rPr>
        <w:t xml:space="preserve"> each agent </w:t>
      </w:r>
      <w:r w:rsidR="00A3612E">
        <w:rPr>
          <w:rFonts w:ascii="Times New Roman" w:hAnsi="Times New Roman"/>
        </w:rPr>
        <w:t>into agent biomass (growth) and condition (possible starvation)</w:t>
      </w:r>
      <w:r w:rsidR="00C02510">
        <w:rPr>
          <w:rFonts w:ascii="Times New Roman" w:hAnsi="Times New Roman"/>
        </w:rPr>
        <w:t xml:space="preserve">, </w:t>
      </w:r>
      <w:r w:rsidR="00A3612E">
        <w:rPr>
          <w:rFonts w:ascii="Times New Roman" w:hAnsi="Times New Roman"/>
        </w:rPr>
        <w:t xml:space="preserve">as well as life-history events (developmental life stages, </w:t>
      </w:r>
      <w:r w:rsidR="00C02510">
        <w:rPr>
          <w:rFonts w:ascii="Times New Roman" w:hAnsi="Times New Roman"/>
        </w:rPr>
        <w:t>reproducti</w:t>
      </w:r>
      <w:r w:rsidR="00A3612E">
        <w:rPr>
          <w:rFonts w:ascii="Times New Roman" w:hAnsi="Times New Roman"/>
        </w:rPr>
        <w:t>on</w:t>
      </w:r>
      <w:r w:rsidR="00C02510">
        <w:rPr>
          <w:rFonts w:ascii="Times New Roman" w:hAnsi="Times New Roman"/>
        </w:rPr>
        <w:t xml:space="preserve"> and </w:t>
      </w:r>
      <w:r w:rsidR="008B6812">
        <w:rPr>
          <w:rFonts w:ascii="Times New Roman" w:hAnsi="Times New Roman"/>
        </w:rPr>
        <w:t>death</w:t>
      </w:r>
      <w:r w:rsidR="00D704A4">
        <w:rPr>
          <w:rFonts w:ascii="Times New Roman" w:hAnsi="Times New Roman"/>
        </w:rPr>
        <w:t>)</w:t>
      </w:r>
      <w:r w:rsidR="00C02510">
        <w:rPr>
          <w:rFonts w:ascii="Times New Roman" w:hAnsi="Times New Roman"/>
        </w:rPr>
        <w:t xml:space="preserve">. </w:t>
      </w:r>
      <w:r>
        <w:rPr>
          <w:rFonts w:ascii="Times New Roman" w:hAnsi="Times New Roman"/>
        </w:rPr>
        <w:t xml:space="preserve"> </w:t>
      </w:r>
      <w:r w:rsidR="003F0213">
        <w:rPr>
          <w:rFonts w:ascii="Times New Roman" w:hAnsi="Times New Roman"/>
        </w:rPr>
        <w:t xml:space="preserve">Resource extraction will typically include effects due to </w:t>
      </w:r>
      <w:r w:rsidR="00B30B93">
        <w:rPr>
          <w:rFonts w:ascii="Times New Roman" w:hAnsi="Times New Roman"/>
        </w:rPr>
        <w:t>resource density</w:t>
      </w:r>
      <w:r w:rsidR="003F0213">
        <w:rPr>
          <w:rFonts w:ascii="Times New Roman" w:hAnsi="Times New Roman"/>
        </w:rPr>
        <w:t>,</w:t>
      </w:r>
      <w:r w:rsidR="00B30B93">
        <w:rPr>
          <w:rFonts w:ascii="Times New Roman" w:hAnsi="Times New Roman"/>
        </w:rPr>
        <w:t xml:space="preserve"> </w:t>
      </w:r>
      <w:r w:rsidR="003F0213">
        <w:rPr>
          <w:rFonts w:ascii="Times New Roman" w:hAnsi="Times New Roman"/>
        </w:rPr>
        <w:t>extraction</w:t>
      </w:r>
      <w:r w:rsidR="00B30B93">
        <w:rPr>
          <w:rFonts w:ascii="Times New Roman" w:hAnsi="Times New Roman"/>
        </w:rPr>
        <w:t xml:space="preserve"> </w:t>
      </w:r>
      <w:r w:rsidR="00814BA3">
        <w:rPr>
          <w:rFonts w:ascii="Times New Roman" w:hAnsi="Times New Roman"/>
        </w:rPr>
        <w:t xml:space="preserve">efficiency, </w:t>
      </w:r>
      <w:r w:rsidR="003F0213">
        <w:rPr>
          <w:rFonts w:ascii="Times New Roman" w:hAnsi="Times New Roman"/>
        </w:rPr>
        <w:t xml:space="preserve">satiation, </w:t>
      </w:r>
      <w:r w:rsidR="00814BA3">
        <w:rPr>
          <w:rFonts w:ascii="Times New Roman" w:hAnsi="Times New Roman"/>
        </w:rPr>
        <w:t xml:space="preserve">intraspecific </w:t>
      </w:r>
      <w:r w:rsidR="003F0213">
        <w:rPr>
          <w:rFonts w:ascii="Times New Roman" w:hAnsi="Times New Roman"/>
        </w:rPr>
        <w:t>competition and, where applica</w:t>
      </w:r>
      <w:r w:rsidR="00D704A4">
        <w:rPr>
          <w:rFonts w:ascii="Times New Roman" w:hAnsi="Times New Roman"/>
        </w:rPr>
        <w:t>ble</w:t>
      </w:r>
      <w:r w:rsidR="003F0213">
        <w:rPr>
          <w:rFonts w:ascii="Times New Roman" w:hAnsi="Times New Roman"/>
        </w:rPr>
        <w:t>, interspecific competition</w:t>
      </w:r>
      <w:r w:rsidR="008B6812">
        <w:rPr>
          <w:rFonts w:ascii="Times New Roman" w:hAnsi="Times New Roman"/>
        </w:rPr>
        <w:t>;</w:t>
      </w:r>
      <w:r w:rsidR="003F0213">
        <w:rPr>
          <w:rFonts w:ascii="Times New Roman" w:hAnsi="Times New Roman"/>
        </w:rPr>
        <w:t xml:space="preserve"> although competition processes may be expressed at the resource location rather than extraction phase</w:t>
      </w:r>
      <w:r w:rsidR="00355AE0">
        <w:rPr>
          <w:rFonts w:ascii="Times New Roman" w:hAnsi="Times New Roman"/>
        </w:rPr>
        <w:t xml:space="preserve">. </w:t>
      </w:r>
      <w:r w:rsidR="00330B30">
        <w:rPr>
          <w:rFonts w:ascii="Times New Roman" w:hAnsi="Times New Roman"/>
        </w:rPr>
        <w:t>One might expect</w:t>
      </w:r>
      <w:r w:rsidR="00D704A4">
        <w:rPr>
          <w:rFonts w:ascii="Times New Roman" w:hAnsi="Times New Roman"/>
        </w:rPr>
        <w:t xml:space="preserve"> (</w:t>
      </w:r>
      <w:r w:rsidR="00330B30">
        <w:rPr>
          <w:rFonts w:ascii="Times New Roman" w:hAnsi="Times New Roman"/>
        </w:rPr>
        <w:t>Box 1</w:t>
      </w:r>
      <w:r w:rsidR="00D704A4">
        <w:rPr>
          <w:rFonts w:ascii="Times New Roman" w:hAnsi="Times New Roman"/>
        </w:rPr>
        <w:t>)</w:t>
      </w:r>
      <w:r w:rsidR="00330B30">
        <w:rPr>
          <w:rFonts w:ascii="Times New Roman" w:hAnsi="Times New Roman"/>
        </w:rPr>
        <w:t xml:space="preserve"> that both</w:t>
      </w:r>
      <w:r w:rsidR="00355AE0">
        <w:rPr>
          <w:rFonts w:ascii="Times New Roman" w:hAnsi="Times New Roman"/>
        </w:rPr>
        <w:t xml:space="preserve"> the g</w:t>
      </w:r>
      <w:r w:rsidR="00B30B93">
        <w:rPr>
          <w:rFonts w:ascii="Times New Roman" w:hAnsi="Times New Roman"/>
        </w:rPr>
        <w:t xml:space="preserve">rowth </w:t>
      </w:r>
      <w:r w:rsidR="00355AE0">
        <w:rPr>
          <w:rFonts w:ascii="Times New Roman" w:hAnsi="Times New Roman"/>
        </w:rPr>
        <w:t xml:space="preserve">and condition of </w:t>
      </w:r>
      <w:r w:rsidR="00330B30">
        <w:rPr>
          <w:rFonts w:ascii="Times New Roman" w:hAnsi="Times New Roman"/>
        </w:rPr>
        <w:t>agents</w:t>
      </w:r>
      <w:r w:rsidR="00355AE0">
        <w:rPr>
          <w:rFonts w:ascii="Times New Roman" w:hAnsi="Times New Roman"/>
        </w:rPr>
        <w:t xml:space="preserve"> </w:t>
      </w:r>
      <w:r w:rsidR="00B30B93">
        <w:rPr>
          <w:rFonts w:ascii="Times New Roman" w:hAnsi="Times New Roman"/>
        </w:rPr>
        <w:t xml:space="preserve">depends on </w:t>
      </w:r>
      <w:r w:rsidR="00330B30">
        <w:rPr>
          <w:rFonts w:ascii="Times New Roman" w:hAnsi="Times New Roman"/>
        </w:rPr>
        <w:t xml:space="preserve">their </w:t>
      </w:r>
      <w:r w:rsidR="00B30B93">
        <w:rPr>
          <w:rFonts w:ascii="Times New Roman" w:hAnsi="Times New Roman"/>
        </w:rPr>
        <w:t>net converted intake (i.e. accounting for conversion effi</w:t>
      </w:r>
      <w:r w:rsidR="00355AE0">
        <w:rPr>
          <w:rFonts w:ascii="Times New Roman" w:hAnsi="Times New Roman"/>
        </w:rPr>
        <w:t>ci</w:t>
      </w:r>
      <w:r w:rsidR="00B30B93">
        <w:rPr>
          <w:rFonts w:ascii="Times New Roman" w:hAnsi="Times New Roman"/>
        </w:rPr>
        <w:t>enc</w:t>
      </w:r>
      <w:r w:rsidR="00355AE0">
        <w:rPr>
          <w:rFonts w:ascii="Times New Roman" w:hAnsi="Times New Roman"/>
        </w:rPr>
        <w:t>y, metabolism and excretion)</w:t>
      </w:r>
      <w:r w:rsidR="00330B30">
        <w:rPr>
          <w:rFonts w:ascii="Times New Roman" w:hAnsi="Times New Roman"/>
        </w:rPr>
        <w:t>, while m</w:t>
      </w:r>
      <w:r w:rsidR="00355AE0">
        <w:rPr>
          <w:rFonts w:ascii="Times New Roman" w:hAnsi="Times New Roman"/>
        </w:rPr>
        <w:t xml:space="preserve">ortality depends on </w:t>
      </w:r>
      <w:r w:rsidR="00330B30">
        <w:rPr>
          <w:rFonts w:ascii="Times New Roman" w:hAnsi="Times New Roman"/>
        </w:rPr>
        <w:t xml:space="preserve">both </w:t>
      </w:r>
      <w:r w:rsidR="00355AE0">
        <w:rPr>
          <w:rFonts w:ascii="Times New Roman" w:hAnsi="Times New Roman"/>
        </w:rPr>
        <w:t xml:space="preserve">condition </w:t>
      </w:r>
      <w:r w:rsidR="008B6812">
        <w:rPr>
          <w:rFonts w:ascii="Times New Roman" w:hAnsi="Times New Roman"/>
        </w:rPr>
        <w:t xml:space="preserve">(senescence) </w:t>
      </w:r>
      <w:r w:rsidR="00355AE0">
        <w:rPr>
          <w:rFonts w:ascii="Times New Roman" w:hAnsi="Times New Roman"/>
        </w:rPr>
        <w:t xml:space="preserve">and </w:t>
      </w:r>
      <w:r w:rsidR="00A41D56">
        <w:rPr>
          <w:rFonts w:ascii="Times New Roman" w:hAnsi="Times New Roman"/>
        </w:rPr>
        <w:t xml:space="preserve">predation (extraction).  These ideas </w:t>
      </w:r>
      <w:r w:rsidR="00330B30">
        <w:rPr>
          <w:rFonts w:ascii="Times New Roman" w:hAnsi="Times New Roman"/>
        </w:rPr>
        <w:t xml:space="preserve">can </w:t>
      </w:r>
      <w:r w:rsidR="00A41D56">
        <w:rPr>
          <w:rFonts w:ascii="Times New Roman" w:hAnsi="Times New Roman"/>
        </w:rPr>
        <w:t>appl</w:t>
      </w:r>
      <w:r w:rsidR="00330B30">
        <w:rPr>
          <w:rFonts w:ascii="Times New Roman" w:hAnsi="Times New Roman"/>
        </w:rPr>
        <w:t>ied</w:t>
      </w:r>
      <w:r w:rsidR="00A41D56">
        <w:rPr>
          <w:rFonts w:ascii="Times New Roman" w:hAnsi="Times New Roman"/>
        </w:rPr>
        <w:t xml:space="preserve"> at both the population and individual level</w:t>
      </w:r>
      <w:r w:rsidR="00D704A4">
        <w:rPr>
          <w:rFonts w:ascii="Times New Roman" w:hAnsi="Times New Roman"/>
        </w:rPr>
        <w:t>s</w:t>
      </w:r>
      <w:r w:rsidR="00330B30">
        <w:rPr>
          <w:rFonts w:ascii="Times New Roman" w:hAnsi="Times New Roman"/>
        </w:rPr>
        <w:t xml:space="preserve"> (Box 1)</w:t>
      </w:r>
      <w:r w:rsidR="00A41D56">
        <w:rPr>
          <w:rFonts w:ascii="Times New Roman" w:hAnsi="Times New Roman"/>
        </w:rPr>
        <w:t xml:space="preserve">.  </w:t>
      </w:r>
    </w:p>
    <w:p w14:paraId="5960BD41" w14:textId="4998556C" w:rsidR="00631835" w:rsidRDefault="007E3184" w:rsidP="00CD22C4">
      <w:pPr>
        <w:spacing w:line="480" w:lineRule="auto"/>
        <w:ind w:firstLine="720"/>
        <w:rPr>
          <w:rFonts w:ascii="Times New Roman" w:hAnsi="Times New Roman"/>
        </w:rPr>
      </w:pPr>
      <w:r>
        <w:rPr>
          <w:rFonts w:ascii="Times New Roman" w:hAnsi="Times New Roman"/>
        </w:rPr>
        <w:t xml:space="preserve">Linked to development are computations that will be carried out </w:t>
      </w:r>
      <w:r w:rsidR="004016A1">
        <w:rPr>
          <w:rFonts w:ascii="Times New Roman" w:hAnsi="Times New Roman"/>
        </w:rPr>
        <w:t xml:space="preserve">as </w:t>
      </w:r>
      <w:r w:rsidR="007A0CCD">
        <w:rPr>
          <w:rFonts w:ascii="Times New Roman" w:hAnsi="Times New Roman"/>
        </w:rPr>
        <w:t>individuals</w:t>
      </w:r>
      <w:r w:rsidR="004016A1">
        <w:rPr>
          <w:rFonts w:ascii="Times New Roman" w:hAnsi="Times New Roman"/>
        </w:rPr>
        <w:t xml:space="preserve"> </w:t>
      </w:r>
      <w:r w:rsidR="007A0CCD">
        <w:rPr>
          <w:rFonts w:ascii="Times New Roman" w:hAnsi="Times New Roman"/>
        </w:rPr>
        <w:t xml:space="preserve">make transitions among various demographic classes (age, stage, sex), </w:t>
      </w:r>
      <w:r w:rsidR="004016A1">
        <w:rPr>
          <w:rFonts w:ascii="Times New Roman" w:hAnsi="Times New Roman"/>
        </w:rPr>
        <w:t xml:space="preserve">since many behavioral and ecological process are </w:t>
      </w:r>
      <w:r w:rsidR="00ED505B">
        <w:rPr>
          <w:rFonts w:ascii="Times New Roman" w:hAnsi="Times New Roman"/>
        </w:rPr>
        <w:t>either age</w:t>
      </w:r>
      <w:r w:rsidR="008E4A93">
        <w:rPr>
          <w:rFonts w:ascii="Times New Roman" w:hAnsi="Times New Roman"/>
        </w:rPr>
        <w:t>, size</w:t>
      </w:r>
      <w:r w:rsidR="00ED505B">
        <w:rPr>
          <w:rFonts w:ascii="Times New Roman" w:hAnsi="Times New Roman"/>
        </w:rPr>
        <w:t xml:space="preserve"> or</w:t>
      </w:r>
      <w:r w:rsidR="008830AB">
        <w:rPr>
          <w:rFonts w:ascii="Times New Roman" w:hAnsi="Times New Roman"/>
        </w:rPr>
        <w:t xml:space="preserve"> sex</w:t>
      </w:r>
      <w:r w:rsidR="004016A1">
        <w:rPr>
          <w:rFonts w:ascii="Times New Roman" w:hAnsi="Times New Roman"/>
        </w:rPr>
        <w:t xml:space="preserve">-specific or </w:t>
      </w:r>
      <w:r w:rsidR="008830AB">
        <w:rPr>
          <w:rFonts w:ascii="Times New Roman" w:hAnsi="Times New Roman"/>
        </w:rPr>
        <w:t>proceed at</w:t>
      </w:r>
      <w:r w:rsidR="004016A1">
        <w:rPr>
          <w:rFonts w:ascii="Times New Roman" w:hAnsi="Times New Roman"/>
        </w:rPr>
        <w:t xml:space="preserve"> age</w:t>
      </w:r>
      <w:r w:rsidR="008E4A93">
        <w:rPr>
          <w:rFonts w:ascii="Times New Roman" w:hAnsi="Times New Roman"/>
        </w:rPr>
        <w:t>, size</w:t>
      </w:r>
      <w:r w:rsidR="008830AB">
        <w:rPr>
          <w:rFonts w:ascii="Times New Roman" w:hAnsi="Times New Roman"/>
        </w:rPr>
        <w:t xml:space="preserve"> and sex</w:t>
      </w:r>
      <w:r w:rsidR="004016A1">
        <w:rPr>
          <w:rFonts w:ascii="Times New Roman" w:hAnsi="Times New Roman"/>
        </w:rPr>
        <w:t>-</w:t>
      </w:r>
      <w:r w:rsidR="008830AB">
        <w:rPr>
          <w:rFonts w:ascii="Times New Roman" w:hAnsi="Times New Roman"/>
        </w:rPr>
        <w:t>dependent</w:t>
      </w:r>
      <w:r w:rsidR="004016A1">
        <w:rPr>
          <w:rFonts w:ascii="Times New Roman" w:hAnsi="Times New Roman"/>
        </w:rPr>
        <w:t xml:space="preserve"> </w:t>
      </w:r>
      <w:r w:rsidR="008830AB">
        <w:rPr>
          <w:rFonts w:ascii="Times New Roman" w:hAnsi="Times New Roman"/>
        </w:rPr>
        <w:t>rates</w:t>
      </w:r>
      <w:r w:rsidR="008B5FC8">
        <w:rPr>
          <w:rFonts w:ascii="Times New Roman" w:hAnsi="Times New Roman"/>
        </w:rPr>
        <w:t xml:space="preserve">. </w:t>
      </w:r>
      <w:r w:rsidR="006310AD">
        <w:rPr>
          <w:rFonts w:ascii="Times New Roman" w:hAnsi="Times New Roman"/>
        </w:rPr>
        <w:t xml:space="preserve"> Beyond demographic classes, </w:t>
      </w:r>
      <w:r w:rsidR="004E41C0">
        <w:rPr>
          <w:rFonts w:ascii="Times New Roman" w:hAnsi="Times New Roman"/>
        </w:rPr>
        <w:t>structured AGM</w:t>
      </w:r>
      <w:r w:rsidR="00150F70">
        <w:rPr>
          <w:rFonts w:ascii="Times New Roman" w:hAnsi="Times New Roman"/>
        </w:rPr>
        <w:t>s</w:t>
      </w:r>
      <w:r w:rsidR="004E41C0">
        <w:rPr>
          <w:rFonts w:ascii="Times New Roman" w:hAnsi="Times New Roman"/>
        </w:rPr>
        <w:t xml:space="preserve"> or</w:t>
      </w:r>
      <w:r w:rsidR="00150F70">
        <w:rPr>
          <w:rFonts w:ascii="Times New Roman" w:hAnsi="Times New Roman"/>
        </w:rPr>
        <w:t xml:space="preserve"> </w:t>
      </w:r>
      <w:r w:rsidR="00A30E1B">
        <w:rPr>
          <w:rFonts w:ascii="Times New Roman" w:hAnsi="Times New Roman"/>
        </w:rPr>
        <w:t>ABM</w:t>
      </w:r>
      <w:r w:rsidR="006A5021">
        <w:rPr>
          <w:rFonts w:ascii="Times New Roman" w:hAnsi="Times New Roman"/>
        </w:rPr>
        <w:t>s</w:t>
      </w:r>
      <w:r w:rsidR="006310AD">
        <w:rPr>
          <w:rFonts w:ascii="Times New Roman" w:hAnsi="Times New Roman"/>
        </w:rPr>
        <w:t xml:space="preserve"> </w:t>
      </w:r>
      <w:r w:rsidR="00AB5683">
        <w:rPr>
          <w:rFonts w:ascii="Times New Roman" w:hAnsi="Times New Roman"/>
        </w:rPr>
        <w:t>that</w:t>
      </w:r>
      <w:r w:rsidR="006310AD">
        <w:rPr>
          <w:rFonts w:ascii="Times New Roman" w:hAnsi="Times New Roman"/>
        </w:rPr>
        <w:t xml:space="preserve"> </w:t>
      </w:r>
      <w:r w:rsidR="007A0CCD">
        <w:rPr>
          <w:rFonts w:ascii="Times New Roman" w:hAnsi="Times New Roman"/>
        </w:rPr>
        <w:t>include</w:t>
      </w:r>
      <w:r w:rsidR="006310AD">
        <w:rPr>
          <w:rFonts w:ascii="Times New Roman" w:hAnsi="Times New Roman"/>
        </w:rPr>
        <w:t xml:space="preserve"> </w:t>
      </w:r>
      <w:r w:rsidR="003B10FA">
        <w:rPr>
          <w:rFonts w:ascii="Times New Roman" w:hAnsi="Times New Roman"/>
        </w:rPr>
        <w:t>infectious disease</w:t>
      </w:r>
      <w:r w:rsidR="006310AD">
        <w:rPr>
          <w:rFonts w:ascii="Times New Roman" w:hAnsi="Times New Roman"/>
        </w:rPr>
        <w:t xml:space="preserve"> processes compute transitions among</w:t>
      </w:r>
      <w:r w:rsidR="003B10FA">
        <w:rPr>
          <w:rFonts w:ascii="Times New Roman" w:hAnsi="Times New Roman"/>
        </w:rPr>
        <w:t xml:space="preserve"> epidemiological classes </w:t>
      </w:r>
      <w:r w:rsidR="007A0CCD">
        <w:rPr>
          <w:rFonts w:ascii="Times New Roman" w:hAnsi="Times New Roman"/>
        </w:rPr>
        <w:t>(e.g.</w:t>
      </w:r>
      <w:r w:rsidR="004E41C0">
        <w:rPr>
          <w:rFonts w:ascii="Times New Roman" w:hAnsi="Times New Roman"/>
        </w:rPr>
        <w:t xml:space="preserve"> susceptible</w:t>
      </w:r>
      <w:r w:rsidR="003B10FA">
        <w:rPr>
          <w:rFonts w:ascii="Times New Roman" w:hAnsi="Times New Roman"/>
        </w:rPr>
        <w:t>,</w:t>
      </w:r>
      <w:r w:rsidR="004E41C0">
        <w:rPr>
          <w:rFonts w:ascii="Times New Roman" w:hAnsi="Times New Roman"/>
        </w:rPr>
        <w:t xml:space="preserve"> </w:t>
      </w:r>
      <w:r w:rsidR="000353CA">
        <w:rPr>
          <w:rFonts w:ascii="Times New Roman" w:hAnsi="Times New Roman"/>
        </w:rPr>
        <w:t>exposed</w:t>
      </w:r>
      <w:r w:rsidR="003B10FA">
        <w:rPr>
          <w:rFonts w:ascii="Times New Roman" w:hAnsi="Times New Roman"/>
        </w:rPr>
        <w:t xml:space="preserve"> or </w:t>
      </w:r>
      <w:r w:rsidR="004E41C0">
        <w:rPr>
          <w:rFonts w:ascii="Times New Roman" w:hAnsi="Times New Roman"/>
        </w:rPr>
        <w:t>infected</w:t>
      </w:r>
      <w:r w:rsidR="00AB5683">
        <w:rPr>
          <w:rFonts w:ascii="Times New Roman" w:hAnsi="Times New Roman"/>
        </w:rPr>
        <w:t>,</w:t>
      </w:r>
      <w:r w:rsidR="003B10FA">
        <w:rPr>
          <w:rFonts w:ascii="Times New Roman" w:hAnsi="Times New Roman"/>
        </w:rPr>
        <w:t xml:space="preserve"> </w:t>
      </w:r>
      <w:r w:rsidR="004E41C0">
        <w:rPr>
          <w:rFonts w:ascii="Times New Roman" w:hAnsi="Times New Roman"/>
        </w:rPr>
        <w:t>infectious</w:t>
      </w:r>
      <w:r w:rsidR="00AB5683">
        <w:rPr>
          <w:rFonts w:ascii="Times New Roman" w:hAnsi="Times New Roman"/>
        </w:rPr>
        <w:t xml:space="preserve"> individuals, and </w:t>
      </w:r>
      <w:r w:rsidR="007A0CCD">
        <w:rPr>
          <w:rFonts w:ascii="Times New Roman" w:hAnsi="Times New Roman"/>
        </w:rPr>
        <w:t>dead</w:t>
      </w:r>
      <w:r w:rsidR="004E41C0">
        <w:rPr>
          <w:rFonts w:ascii="Times New Roman" w:hAnsi="Times New Roman"/>
        </w:rPr>
        <w:t xml:space="preserve">, </w:t>
      </w:r>
      <w:r w:rsidR="00AB5683">
        <w:rPr>
          <w:rFonts w:ascii="Times New Roman" w:hAnsi="Times New Roman"/>
        </w:rPr>
        <w:t xml:space="preserve">and in some cases recovered individuals with a </w:t>
      </w:r>
      <w:r w:rsidR="00AA039D">
        <w:rPr>
          <w:rFonts w:ascii="Times New Roman" w:hAnsi="Times New Roman"/>
        </w:rPr>
        <w:t xml:space="preserve">some </w:t>
      </w:r>
      <w:r w:rsidR="004E41C0">
        <w:rPr>
          <w:rFonts w:ascii="Times New Roman" w:hAnsi="Times New Roman"/>
        </w:rPr>
        <w:t>degree of immunity</w:t>
      </w:r>
      <w:r w:rsidR="007A0CCD">
        <w:rPr>
          <w:rFonts w:ascii="Times New Roman" w:hAnsi="Times New Roman"/>
        </w:rPr>
        <w:t>)</w:t>
      </w:r>
      <w:r w:rsidR="004E41C0">
        <w:rPr>
          <w:rFonts w:ascii="Times New Roman" w:hAnsi="Times New Roman"/>
        </w:rPr>
        <w:t xml:space="preserve">.  </w:t>
      </w:r>
      <w:r w:rsidR="007A0CCD">
        <w:rPr>
          <w:rFonts w:ascii="Times New Roman" w:hAnsi="Times New Roman"/>
        </w:rPr>
        <w:t xml:space="preserve">On the other hand, </w:t>
      </w:r>
      <w:r w:rsidR="00AA039D">
        <w:rPr>
          <w:rFonts w:ascii="Times New Roman" w:hAnsi="Times New Roman"/>
        </w:rPr>
        <w:t>CPMs that includ</w:t>
      </w:r>
      <w:r w:rsidR="007A0CCD">
        <w:rPr>
          <w:rFonts w:ascii="Times New Roman" w:hAnsi="Times New Roman"/>
        </w:rPr>
        <w:t xml:space="preserve">e infectious disease processes need to take a step beyond ABMs by including </w:t>
      </w:r>
      <w:r w:rsidR="00AA039D">
        <w:rPr>
          <w:rFonts w:ascii="Times New Roman" w:hAnsi="Times New Roman"/>
        </w:rPr>
        <w:t xml:space="preserve">within-host </w:t>
      </w:r>
      <w:r w:rsidR="007A0CCD">
        <w:rPr>
          <w:rFonts w:ascii="Times New Roman" w:hAnsi="Times New Roman"/>
        </w:rPr>
        <w:t>pathogen-</w:t>
      </w:r>
      <w:r w:rsidR="00AA039D">
        <w:rPr>
          <w:rFonts w:ascii="Times New Roman" w:hAnsi="Times New Roman"/>
        </w:rPr>
        <w:t xml:space="preserve">immune cell </w:t>
      </w:r>
      <w:r w:rsidR="007A0CCD">
        <w:rPr>
          <w:rFonts w:ascii="Times New Roman" w:hAnsi="Times New Roman"/>
        </w:rPr>
        <w:t>dynamics</w:t>
      </w:r>
      <w:r w:rsidR="00AA039D">
        <w:rPr>
          <w:rFonts w:ascii="Times New Roman" w:hAnsi="Times New Roman"/>
        </w:rPr>
        <w:t xml:space="preserve"> </w:t>
      </w:r>
      <w:r w:rsidR="003031A6">
        <w:rPr>
          <w:rFonts w:ascii="Times New Roman" w:hAnsi="Times New Roman"/>
        </w:rPr>
        <w:fldChar w:fldCharType="begin">
          <w:fldData xml:space="preserve">PEVuZE5vdGU+PENpdGU+PEF1dGhvcj5Ob3dhazwvQXV0aG9yPjxZZWFyPjIwMDA8L1llYXI+PFJl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</w:fldData>
        </w:fldChar>
      </w:r>
      <w:r w:rsidR="003031A6">
        <w:rPr>
          <w:rFonts w:ascii="Times New Roman" w:hAnsi="Times New Roman"/>
        </w:rPr>
        <w:instrText xml:space="preserve"> ADDIN EN.CITE </w:instrText>
      </w:r>
      <w:r w:rsidR="003031A6">
        <w:rPr>
          <w:rFonts w:ascii="Times New Roman" w:hAnsi="Times New Roman"/>
        </w:rPr>
        <w:fldChar w:fldCharType="begin">
          <w:fldData xml:space="preserve">PEVuZE5vdGU+PENpdGU+PEF1dGhvcj5Ob3dhazwvQXV0aG9yPjxZZWFyPjIwMDA8L1llYXI+PFJl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</w:fldData>
        </w:fldChar>
      </w:r>
      <w:r w:rsidR="003031A6">
        <w:rPr>
          <w:rFonts w:ascii="Times New Roman" w:hAnsi="Times New Roman"/>
        </w:rPr>
        <w:instrText xml:space="preserve"> ADDIN EN.CITE.DATA </w:instrText>
      </w:r>
      <w:r w:rsidR="003031A6">
        <w:rPr>
          <w:rFonts w:ascii="Times New Roman" w:hAnsi="Times New Roman"/>
        </w:rPr>
      </w:r>
      <w:r w:rsidR="003031A6">
        <w:rPr>
          <w:rFonts w:ascii="Times New Roman" w:hAnsi="Times New Roman"/>
        </w:rPr>
        <w:fldChar w:fldCharType="end"/>
      </w:r>
      <w:r w:rsidR="003031A6">
        <w:rPr>
          <w:rFonts w:ascii="Times New Roman" w:hAnsi="Times New Roman"/>
        </w:rPr>
      </w:r>
      <w:r w:rsidR="003031A6">
        <w:rPr>
          <w:rFonts w:ascii="Times New Roman" w:hAnsi="Times New Roman"/>
        </w:rPr>
        <w:fldChar w:fldCharType="separate"/>
      </w:r>
      <w:r w:rsidR="003031A6">
        <w:rPr>
          <w:rFonts w:ascii="Times New Roman" w:hAnsi="Times New Roman"/>
          <w:noProof/>
        </w:rPr>
        <w:t>(</w:t>
      </w:r>
      <w:hyperlink w:anchor="_ENREF_94" w:tooltip="Nowak, 2000 #1842" w:history="1">
        <w:r w:rsidR="008E0605">
          <w:rPr>
            <w:rFonts w:ascii="Times New Roman" w:hAnsi="Times New Roman"/>
            <w:noProof/>
          </w:rPr>
          <w:t>Nowak and May 2000</w:t>
        </w:r>
      </w:hyperlink>
      <w:r w:rsidR="003031A6">
        <w:rPr>
          <w:rFonts w:ascii="Times New Roman" w:hAnsi="Times New Roman"/>
          <w:noProof/>
        </w:rPr>
        <w:t xml:space="preserve">, </w:t>
      </w:r>
      <w:hyperlink w:anchor="_ENREF_112" w:tooltip="Steinmeyer, 2010 #1672" w:history="1">
        <w:r w:rsidR="008E0605">
          <w:rPr>
            <w:rFonts w:ascii="Times New Roman" w:hAnsi="Times New Roman"/>
            <w:noProof/>
          </w:rPr>
          <w:t>Steinmeyer et al. 2010</w:t>
        </w:r>
      </w:hyperlink>
      <w:r w:rsidR="003031A6">
        <w:rPr>
          <w:rFonts w:ascii="Times New Roman" w:hAnsi="Times New Roman"/>
          <w:noProof/>
        </w:rPr>
        <w:t>)</w:t>
      </w:r>
      <w:r w:rsidR="003031A6">
        <w:rPr>
          <w:rFonts w:ascii="Times New Roman" w:hAnsi="Times New Roman"/>
        </w:rPr>
        <w:fldChar w:fldCharType="end"/>
      </w:r>
      <w:r w:rsidR="003F7B2F">
        <w:rPr>
          <w:rFonts w:ascii="Times New Roman" w:hAnsi="Times New Roman"/>
        </w:rPr>
        <w:t xml:space="preserve">, thereby enabling </w:t>
      </w:r>
      <w:r w:rsidR="007A0CCD">
        <w:rPr>
          <w:rFonts w:ascii="Times New Roman" w:hAnsi="Times New Roman"/>
        </w:rPr>
        <w:t>CPMs</w:t>
      </w:r>
      <w:r w:rsidR="003F7B2F">
        <w:rPr>
          <w:rFonts w:ascii="Times New Roman" w:hAnsi="Times New Roman"/>
        </w:rPr>
        <w:t xml:space="preserve"> to account for the </w:t>
      </w:r>
      <w:r w:rsidR="00D970D9">
        <w:rPr>
          <w:rFonts w:ascii="Times New Roman" w:hAnsi="Times New Roman"/>
        </w:rPr>
        <w:t>following phenomena</w:t>
      </w:r>
      <w:r w:rsidR="00150F70">
        <w:rPr>
          <w:rFonts w:ascii="Times New Roman" w:hAnsi="Times New Roman"/>
        </w:rPr>
        <w:t>: i) dose-depende</w:t>
      </w:r>
      <w:r w:rsidR="00D970D9">
        <w:rPr>
          <w:rFonts w:ascii="Times New Roman" w:hAnsi="Times New Roman"/>
        </w:rPr>
        <w:t>n</w:t>
      </w:r>
      <w:r w:rsidR="002D3830">
        <w:rPr>
          <w:rFonts w:ascii="Times New Roman" w:hAnsi="Times New Roman"/>
        </w:rPr>
        <w:t>t</w:t>
      </w:r>
      <w:r w:rsidR="00D970D9">
        <w:rPr>
          <w:rFonts w:ascii="Times New Roman" w:hAnsi="Times New Roman"/>
        </w:rPr>
        <w:t xml:space="preserve"> </w:t>
      </w:r>
      <w:r w:rsidR="00150F70">
        <w:rPr>
          <w:rFonts w:ascii="Times New Roman" w:hAnsi="Times New Roman"/>
        </w:rPr>
        <w:t>initial infection</w:t>
      </w:r>
      <w:r w:rsidR="003F7B2F" w:rsidRPr="003F7B2F">
        <w:rPr>
          <w:rFonts w:ascii="Times New Roman" w:hAnsi="Times New Roman"/>
        </w:rPr>
        <w:t xml:space="preserve"> </w:t>
      </w:r>
      <w:r w:rsidR="003F7B2F">
        <w:rPr>
          <w:rFonts w:ascii="Times New Roman" w:hAnsi="Times New Roman"/>
        </w:rPr>
        <w:t>effects</w:t>
      </w:r>
      <w:r w:rsidR="00150F70">
        <w:rPr>
          <w:rFonts w:ascii="Times New Roman" w:hAnsi="Times New Roman"/>
        </w:rPr>
        <w:t xml:space="preserve">, ii) </w:t>
      </w:r>
      <w:r w:rsidR="00E70AD4">
        <w:rPr>
          <w:rFonts w:ascii="Times New Roman" w:hAnsi="Times New Roman"/>
        </w:rPr>
        <w:t xml:space="preserve">infectiousness of individuals </w:t>
      </w:r>
      <w:r w:rsidR="003F7B2F">
        <w:rPr>
          <w:rFonts w:ascii="Times New Roman" w:hAnsi="Times New Roman"/>
        </w:rPr>
        <w:t>a</w:t>
      </w:r>
      <w:r w:rsidR="00D970D9">
        <w:rPr>
          <w:rFonts w:ascii="Times New Roman" w:hAnsi="Times New Roman"/>
        </w:rPr>
        <w:t>s a function of current</w:t>
      </w:r>
      <w:r w:rsidR="00E70AD4">
        <w:rPr>
          <w:rFonts w:ascii="Times New Roman" w:hAnsi="Times New Roman"/>
        </w:rPr>
        <w:t xml:space="preserve"> pathogen levels</w:t>
      </w:r>
      <w:r w:rsidR="00CD22C4">
        <w:rPr>
          <w:rFonts w:ascii="Times New Roman" w:hAnsi="Times New Roman"/>
        </w:rPr>
        <w:t xml:space="preserve">, </w:t>
      </w:r>
      <w:r w:rsidR="00E70AD4">
        <w:rPr>
          <w:rFonts w:ascii="Times New Roman" w:hAnsi="Times New Roman"/>
        </w:rPr>
        <w:t xml:space="preserve">iii) risk of </w:t>
      </w:r>
      <w:r w:rsidR="007A0CCD">
        <w:rPr>
          <w:rFonts w:ascii="Times New Roman" w:hAnsi="Times New Roman"/>
        </w:rPr>
        <w:t>individuals dying</w:t>
      </w:r>
      <w:r w:rsidR="00E70AD4">
        <w:rPr>
          <w:rFonts w:ascii="Times New Roman" w:hAnsi="Times New Roman"/>
        </w:rPr>
        <w:t xml:space="preserve"> </w:t>
      </w:r>
      <w:r w:rsidR="003F7B2F">
        <w:rPr>
          <w:rFonts w:ascii="Times New Roman" w:hAnsi="Times New Roman"/>
        </w:rPr>
        <w:t>as a function of</w:t>
      </w:r>
      <w:r w:rsidR="00CD22C4">
        <w:rPr>
          <w:rFonts w:ascii="Times New Roman" w:hAnsi="Times New Roman"/>
        </w:rPr>
        <w:t xml:space="preserve"> current</w:t>
      </w:r>
      <w:r w:rsidR="002D3830">
        <w:rPr>
          <w:rFonts w:ascii="Times New Roman" w:hAnsi="Times New Roman"/>
        </w:rPr>
        <w:t xml:space="preserve"> viremic or bacteremic,</w:t>
      </w:r>
      <w:r w:rsidR="00CD22C4">
        <w:rPr>
          <w:rFonts w:ascii="Times New Roman" w:hAnsi="Times New Roman"/>
        </w:rPr>
        <w:t xml:space="preserve"> </w:t>
      </w:r>
      <w:r w:rsidR="002D3830">
        <w:rPr>
          <w:rFonts w:ascii="Times New Roman" w:hAnsi="Times New Roman"/>
        </w:rPr>
        <w:t xml:space="preserve">immunological and physiological </w:t>
      </w:r>
      <w:r w:rsidR="00CD22C4">
        <w:rPr>
          <w:rFonts w:ascii="Times New Roman" w:hAnsi="Times New Roman"/>
        </w:rPr>
        <w:t>state</w:t>
      </w:r>
      <w:r w:rsidR="002D3830">
        <w:rPr>
          <w:rFonts w:ascii="Times New Roman" w:hAnsi="Times New Roman"/>
        </w:rPr>
        <w:t>s,</w:t>
      </w:r>
      <w:r w:rsidR="00E70AD4">
        <w:rPr>
          <w:rFonts w:ascii="Times New Roman" w:hAnsi="Times New Roman"/>
        </w:rPr>
        <w:t xml:space="preserve"> iv) </w:t>
      </w:r>
      <w:r w:rsidR="00D970D9">
        <w:rPr>
          <w:rFonts w:ascii="Times New Roman" w:hAnsi="Times New Roman"/>
        </w:rPr>
        <w:t xml:space="preserve">immunity/susceptibility </w:t>
      </w:r>
      <w:r w:rsidR="002D3830">
        <w:rPr>
          <w:rFonts w:ascii="Times New Roman" w:hAnsi="Times New Roman"/>
        </w:rPr>
        <w:t>a</w:t>
      </w:r>
      <w:r w:rsidR="00CD22C4">
        <w:rPr>
          <w:rFonts w:ascii="Times New Roman" w:hAnsi="Times New Roman"/>
        </w:rPr>
        <w:t>s a function of the individual’s history of exposure to pathogen</w:t>
      </w:r>
      <w:r w:rsidR="00F35450">
        <w:rPr>
          <w:rFonts w:ascii="Times New Roman" w:hAnsi="Times New Roman"/>
        </w:rPr>
        <w:t>s</w:t>
      </w:r>
      <w:r w:rsidR="00CD22C4">
        <w:rPr>
          <w:rFonts w:ascii="Times New Roman" w:hAnsi="Times New Roman"/>
        </w:rPr>
        <w:t>.</w:t>
      </w:r>
      <w:r w:rsidR="00D970D9">
        <w:rPr>
          <w:rFonts w:ascii="Times New Roman" w:hAnsi="Times New Roman"/>
        </w:rPr>
        <w:t xml:space="preserve"> </w:t>
      </w:r>
    </w:p>
    <w:p w14:paraId="09435FC4" w14:textId="7A1C0214" w:rsidR="007A0CCD" w:rsidRDefault="00F35450" w:rsidP="00FF7991">
      <w:pPr>
        <w:spacing w:line="480" w:lineRule="auto"/>
        <w:rPr>
          <w:rFonts w:ascii="Times New Roman" w:hAnsi="Times New Roman"/>
        </w:rPr>
      </w:pPr>
      <w:r>
        <w:rPr>
          <w:rFonts w:ascii="Times New Roman" w:hAnsi="Times New Roman"/>
        </w:rPr>
        <w:tab/>
        <w:t xml:space="preserve">Ultimately all ecological and epidemiological processes </w:t>
      </w:r>
      <w:r w:rsidR="004A6E30">
        <w:rPr>
          <w:rFonts w:ascii="Times New Roman" w:hAnsi="Times New Roman"/>
        </w:rPr>
        <w:t xml:space="preserve">require </w:t>
      </w:r>
      <w:r w:rsidR="005122E3">
        <w:rPr>
          <w:rFonts w:ascii="Times New Roman" w:hAnsi="Times New Roman"/>
        </w:rPr>
        <w:t xml:space="preserve">assessments </w:t>
      </w:r>
      <w:r w:rsidR="004A6E30">
        <w:rPr>
          <w:rFonts w:ascii="Times New Roman" w:hAnsi="Times New Roman"/>
        </w:rPr>
        <w:t xml:space="preserve">of interactions among </w:t>
      </w:r>
      <w:r w:rsidR="007A0CCD">
        <w:rPr>
          <w:rFonts w:ascii="Times New Roman" w:hAnsi="Times New Roman"/>
        </w:rPr>
        <w:t>individuals</w:t>
      </w:r>
      <w:r w:rsidR="004A6E30">
        <w:rPr>
          <w:rFonts w:ascii="Times New Roman" w:hAnsi="Times New Roman"/>
        </w:rPr>
        <w:t xml:space="preserve"> to </w:t>
      </w:r>
      <w:r w:rsidR="005122E3">
        <w:rPr>
          <w:rFonts w:ascii="Times New Roman" w:hAnsi="Times New Roman"/>
        </w:rPr>
        <w:t>compute</w:t>
      </w:r>
      <w:r w:rsidR="004A6E30">
        <w:rPr>
          <w:rFonts w:ascii="Times New Roman" w:hAnsi="Times New Roman"/>
        </w:rPr>
        <w:t xml:space="preserve"> rates of resource consumption</w:t>
      </w:r>
      <w:r w:rsidR="005122E3">
        <w:rPr>
          <w:rFonts w:ascii="Times New Roman" w:hAnsi="Times New Roman"/>
        </w:rPr>
        <w:t xml:space="preserve">, predation, and disease transmission, as well as outcomes of mate </w:t>
      </w:r>
      <w:r w:rsidR="004A6E30">
        <w:rPr>
          <w:rFonts w:ascii="Times New Roman" w:hAnsi="Times New Roman"/>
        </w:rPr>
        <w:t>selection</w:t>
      </w:r>
      <w:r w:rsidR="000C6F1B">
        <w:rPr>
          <w:rFonts w:ascii="Times New Roman" w:hAnsi="Times New Roman"/>
        </w:rPr>
        <w:t xml:space="preserve">, </w:t>
      </w:r>
      <w:r w:rsidR="004A6E30">
        <w:rPr>
          <w:rFonts w:ascii="Times New Roman" w:hAnsi="Times New Roman"/>
        </w:rPr>
        <w:t xml:space="preserve">agonistic interactions </w:t>
      </w:r>
      <w:r w:rsidR="005122E3">
        <w:rPr>
          <w:rFonts w:ascii="Times New Roman" w:hAnsi="Times New Roman"/>
        </w:rPr>
        <w:t>among agents</w:t>
      </w:r>
      <w:r w:rsidR="004A6E30">
        <w:rPr>
          <w:rFonts w:ascii="Times New Roman" w:hAnsi="Times New Roman"/>
        </w:rPr>
        <w:t xml:space="preserve"> </w:t>
      </w:r>
      <w:r w:rsidR="00FB2315">
        <w:rPr>
          <w:rFonts w:ascii="Times New Roman" w:hAnsi="Times New Roman"/>
        </w:rPr>
        <w:t xml:space="preserve">for </w:t>
      </w:r>
      <w:r w:rsidR="004A6E30">
        <w:rPr>
          <w:rFonts w:ascii="Times New Roman" w:hAnsi="Times New Roman"/>
        </w:rPr>
        <w:t>control of resources</w:t>
      </w:r>
      <w:r w:rsidR="000C6F1B">
        <w:rPr>
          <w:rFonts w:ascii="Times New Roman" w:hAnsi="Times New Roman"/>
        </w:rPr>
        <w:t>, and social interactions of importance to the fitness of individuals</w:t>
      </w:r>
      <w:r w:rsidR="00FB2315">
        <w:rPr>
          <w:rFonts w:ascii="Times New Roman" w:hAnsi="Times New Roman"/>
        </w:rPr>
        <w:t>.</w:t>
      </w:r>
      <w:r w:rsidR="00566A14">
        <w:rPr>
          <w:rFonts w:ascii="Times New Roman" w:hAnsi="Times New Roman"/>
        </w:rPr>
        <w:t xml:space="preserve">  These interactions can occur </w:t>
      </w:r>
      <w:r w:rsidR="007A0CCD">
        <w:rPr>
          <w:rFonts w:ascii="Times New Roman" w:hAnsi="Times New Roman"/>
        </w:rPr>
        <w:t xml:space="preserve">either </w:t>
      </w:r>
      <w:r w:rsidR="00566A14">
        <w:rPr>
          <w:rFonts w:ascii="Times New Roman" w:hAnsi="Times New Roman"/>
        </w:rPr>
        <w:t xml:space="preserve">due to encounters as individuals move over the landscape, or </w:t>
      </w:r>
      <w:r w:rsidR="000C6F1B">
        <w:rPr>
          <w:rFonts w:ascii="Times New Roman" w:hAnsi="Times New Roman"/>
        </w:rPr>
        <w:t xml:space="preserve">to </w:t>
      </w:r>
      <w:r w:rsidR="00566A14">
        <w:rPr>
          <w:rFonts w:ascii="Times New Roman" w:hAnsi="Times New Roman"/>
        </w:rPr>
        <w:t>deliberate in</w:t>
      </w:r>
      <w:r w:rsidR="000C6F1B">
        <w:rPr>
          <w:rFonts w:ascii="Times New Roman" w:hAnsi="Times New Roman"/>
        </w:rPr>
        <w:t xml:space="preserve">teractions based on </w:t>
      </w:r>
      <w:r w:rsidR="00566A14">
        <w:rPr>
          <w:rFonts w:ascii="Times New Roman" w:hAnsi="Times New Roman"/>
        </w:rPr>
        <w:t xml:space="preserve">empirically determined or theoretically generated contact </w:t>
      </w:r>
      <w:r w:rsidR="00B848DF">
        <w:rPr>
          <w:rFonts w:ascii="Times New Roman" w:hAnsi="Times New Roman"/>
        </w:rPr>
        <w:t xml:space="preserve">matrices </w:t>
      </w:r>
      <w:r w:rsidR="009E0CEB">
        <w:rPr>
          <w:rFonts w:ascii="Times New Roman" w:hAnsi="Times New Roman"/>
        </w:rPr>
        <w:t xml:space="preserve">(e.g. in epidemiology—see </w:t>
      </w:r>
      <w:r w:rsidR="00DA674C">
        <w:rPr>
          <w:rFonts w:ascii="Times New Roman" w:hAnsi="Times New Roman"/>
        </w:rPr>
        <w:fldChar w:fldCharType="begin">
          <w:fldData xml:space="preserve">PEVuZE5vdGU+PENpdGU+PEF1dGhvcj5HcmFzc2x5PC9BdXRob3I+PFllYXI+MjAwODwvWWVhcj48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</w:fldData>
        </w:fldChar>
      </w:r>
      <w:r w:rsidR="00DA674C">
        <w:rPr>
          <w:rFonts w:ascii="Times New Roman" w:hAnsi="Times New Roman"/>
        </w:rPr>
        <w:instrText xml:space="preserve"> ADDIN EN.CITE </w:instrText>
      </w:r>
      <w:r w:rsidR="00DA674C">
        <w:rPr>
          <w:rFonts w:ascii="Times New Roman" w:hAnsi="Times New Roman"/>
        </w:rPr>
        <w:fldChar w:fldCharType="begin">
          <w:fldData xml:space="preserve">PEVuZE5vdGU+PENpdGU+PEF1dGhvcj5HcmFzc2x5PC9BdXRob3I+PFllYXI+MjAwODwvWWVhcj48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</w:fldData>
        </w:fldChar>
      </w:r>
      <w:r w:rsidR="00DA674C">
        <w:rPr>
          <w:rFonts w:ascii="Times New Roman" w:hAnsi="Times New Roman"/>
        </w:rPr>
        <w:instrText xml:space="preserve"> ADDIN EN.CITE.DATA </w:instrText>
      </w:r>
      <w:r w:rsidR="00DA674C">
        <w:rPr>
          <w:rFonts w:ascii="Times New Roman" w:hAnsi="Times New Roman"/>
        </w:rPr>
      </w:r>
      <w:r w:rsidR="00DA674C">
        <w:rPr>
          <w:rFonts w:ascii="Times New Roman" w:hAnsi="Times New Roman"/>
        </w:rPr>
        <w:fldChar w:fldCharType="end"/>
      </w:r>
      <w:r w:rsidR="00DA674C">
        <w:rPr>
          <w:rFonts w:ascii="Times New Roman" w:hAnsi="Times New Roman"/>
        </w:rPr>
      </w:r>
      <w:r w:rsidR="00DA674C">
        <w:rPr>
          <w:rFonts w:ascii="Times New Roman" w:hAnsi="Times New Roman"/>
        </w:rPr>
        <w:fldChar w:fldCharType="separate"/>
      </w:r>
      <w:r w:rsidR="00DA674C">
        <w:rPr>
          <w:rFonts w:ascii="Times New Roman" w:hAnsi="Times New Roman"/>
          <w:noProof/>
        </w:rPr>
        <w:t>(</w:t>
      </w:r>
      <w:hyperlink w:anchor="_ENREF_43" w:tooltip="Grassly, 2008 #2576" w:history="1">
        <w:r w:rsidR="008E0605">
          <w:rPr>
            <w:rFonts w:ascii="Times New Roman" w:hAnsi="Times New Roman"/>
            <w:noProof/>
          </w:rPr>
          <w:t>Grassly and Fraser 2008</w:t>
        </w:r>
      </w:hyperlink>
      <w:r w:rsidR="00DA674C">
        <w:rPr>
          <w:rFonts w:ascii="Times New Roman" w:hAnsi="Times New Roman"/>
          <w:noProof/>
        </w:rPr>
        <w:t>)</w:t>
      </w:r>
      <w:r w:rsidR="00DA674C">
        <w:rPr>
          <w:rFonts w:ascii="Times New Roman" w:hAnsi="Times New Roman"/>
        </w:rPr>
        <w:fldChar w:fldCharType="end"/>
      </w:r>
      <w:r w:rsidR="009E0CEB">
        <w:rPr>
          <w:rFonts w:ascii="Times New Roman" w:hAnsi="Times New Roman"/>
        </w:rPr>
        <w:t xml:space="preserve">) </w:t>
      </w:r>
      <w:r w:rsidR="00566A14">
        <w:rPr>
          <w:rFonts w:ascii="Times New Roman" w:hAnsi="Times New Roman"/>
        </w:rPr>
        <w:t>or connectance</w:t>
      </w:r>
      <w:r w:rsidR="00B848DF">
        <w:rPr>
          <w:rFonts w:ascii="Times New Roman" w:hAnsi="Times New Roman"/>
        </w:rPr>
        <w:t xml:space="preserve"> topologies</w:t>
      </w:r>
      <w:r w:rsidR="00566A14">
        <w:rPr>
          <w:rFonts w:ascii="Times New Roman" w:hAnsi="Times New Roman"/>
        </w:rPr>
        <w:t xml:space="preserve"> </w:t>
      </w:r>
      <w:r w:rsidR="004B0921">
        <w:rPr>
          <w:rFonts w:ascii="Times New Roman" w:hAnsi="Times New Roman"/>
        </w:rPr>
        <w:t xml:space="preserve">(e.g. food web ecology—see </w:t>
      </w:r>
      <w:r w:rsidR="00DA674C">
        <w:rPr>
          <w:rFonts w:ascii="Times New Roman" w:hAnsi="Times New Roman"/>
        </w:rPr>
        <w:fldChar w:fldCharType="begin">
          <w:fldData xml:space="preserve">PEVuZE5vdGU+PENpdGU+PEF1dGhvcj5CZXJzaWVyPC9BdXRob3I+PFllYXI+MjAwMjwvWWVhcj48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</w:fldData>
        </w:fldChar>
      </w:r>
      <w:r w:rsidR="00DA674C">
        <w:rPr>
          <w:rFonts w:ascii="Times New Roman" w:hAnsi="Times New Roman"/>
        </w:rPr>
        <w:instrText xml:space="preserve"> ADDIN EN.CITE </w:instrText>
      </w:r>
      <w:r w:rsidR="00DA674C">
        <w:rPr>
          <w:rFonts w:ascii="Times New Roman" w:hAnsi="Times New Roman"/>
        </w:rPr>
        <w:fldChar w:fldCharType="begin">
          <w:fldData xml:space="preserve">PEVuZE5vdGU+PENpdGU+PEF1dGhvcj5CZXJzaWVyPC9BdXRob3I+PFllYXI+MjAwMjwvWWVhcj48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</w:fldData>
        </w:fldChar>
      </w:r>
      <w:r w:rsidR="00DA674C">
        <w:rPr>
          <w:rFonts w:ascii="Times New Roman" w:hAnsi="Times New Roman"/>
        </w:rPr>
        <w:instrText xml:space="preserve"> ADDIN EN.CITE.DATA </w:instrText>
      </w:r>
      <w:r w:rsidR="00DA674C">
        <w:rPr>
          <w:rFonts w:ascii="Times New Roman" w:hAnsi="Times New Roman"/>
        </w:rPr>
      </w:r>
      <w:r w:rsidR="00DA674C">
        <w:rPr>
          <w:rFonts w:ascii="Times New Roman" w:hAnsi="Times New Roman"/>
        </w:rPr>
        <w:fldChar w:fldCharType="end"/>
      </w:r>
      <w:r w:rsidR="00DA674C">
        <w:rPr>
          <w:rFonts w:ascii="Times New Roman" w:hAnsi="Times New Roman"/>
        </w:rPr>
      </w:r>
      <w:r w:rsidR="00DA674C">
        <w:rPr>
          <w:rFonts w:ascii="Times New Roman" w:hAnsi="Times New Roman"/>
        </w:rPr>
        <w:fldChar w:fldCharType="separate"/>
      </w:r>
      <w:r w:rsidR="00DA674C">
        <w:rPr>
          <w:rFonts w:ascii="Times New Roman" w:hAnsi="Times New Roman"/>
          <w:noProof/>
        </w:rPr>
        <w:t>(</w:t>
      </w:r>
      <w:hyperlink w:anchor="_ENREF_13" w:tooltip="Bersier, 2002 #2580" w:history="1">
        <w:r w:rsidR="008E0605">
          <w:rPr>
            <w:rFonts w:ascii="Times New Roman" w:hAnsi="Times New Roman"/>
            <w:noProof/>
          </w:rPr>
          <w:t>Bersier et al. 2002</w:t>
        </w:r>
      </w:hyperlink>
      <w:r w:rsidR="00DA674C">
        <w:rPr>
          <w:rFonts w:ascii="Times New Roman" w:hAnsi="Times New Roman"/>
          <w:noProof/>
        </w:rPr>
        <w:t>)</w:t>
      </w:r>
      <w:r w:rsidR="00DA674C">
        <w:rPr>
          <w:rFonts w:ascii="Times New Roman" w:hAnsi="Times New Roman"/>
        </w:rPr>
        <w:fldChar w:fldCharType="end"/>
      </w:r>
      <w:r w:rsidR="004B0921">
        <w:rPr>
          <w:rFonts w:ascii="Times New Roman" w:hAnsi="Times New Roman"/>
        </w:rPr>
        <w:t>)</w:t>
      </w:r>
      <w:r w:rsidR="00566A14">
        <w:rPr>
          <w:rFonts w:ascii="Times New Roman" w:hAnsi="Times New Roman"/>
        </w:rPr>
        <w:t xml:space="preserve">.  </w:t>
      </w:r>
    </w:p>
    <w:p w14:paraId="7F2DE12B" w14:textId="43F9936F" w:rsidR="00F35450" w:rsidRDefault="00BE6950" w:rsidP="007A0CCD">
      <w:pPr>
        <w:spacing w:line="480" w:lineRule="auto"/>
        <w:ind w:firstLine="720"/>
        <w:rPr>
          <w:rFonts w:ascii="Times New Roman" w:hAnsi="Times New Roman"/>
        </w:rPr>
      </w:pPr>
      <w:r>
        <w:rPr>
          <w:rFonts w:ascii="Times New Roman" w:hAnsi="Times New Roman"/>
        </w:rPr>
        <w:t>The way individuals move on landscapes can be characterized by distributions that provide information on directions taken and distances moved per unit time</w:t>
      </w:r>
      <w:r w:rsidR="00E745AD">
        <w:rPr>
          <w:rFonts w:ascii="Times New Roman" w:hAnsi="Times New Roman"/>
        </w:rPr>
        <w:t>, as well as serial correlations among these data.  Distributions derived from empirical movement data and their statistical</w:t>
      </w:r>
      <w:r w:rsidR="00B6332C">
        <w:rPr>
          <w:rFonts w:ascii="Times New Roman" w:hAnsi="Times New Roman"/>
        </w:rPr>
        <w:t xml:space="preserve"> properties (i.e. single and joint moments</w:t>
      </w:r>
      <w:r w:rsidR="00E745AD">
        <w:rPr>
          <w:rFonts w:ascii="Times New Roman" w:hAnsi="Times New Roman"/>
        </w:rPr>
        <w:t xml:space="preserve">), however, depend </w:t>
      </w:r>
      <w:r w:rsidR="00B6332C">
        <w:rPr>
          <w:rFonts w:ascii="Times New Roman" w:hAnsi="Times New Roman"/>
        </w:rPr>
        <w:t xml:space="preserve">on sampling frequency since, in reality, movement pathways are constructed from fundamental movement elements </w:t>
      </w:r>
      <w:r w:rsidR="005877F1">
        <w:rPr>
          <w:rFonts w:ascii="Times New Roman" w:hAnsi="Times New Roman"/>
        </w:rPr>
        <w:t xml:space="preserve">(sitting, walking, trotting, dashing, gliding, flapping) </w:t>
      </w:r>
      <w:r w:rsidR="00B6332C">
        <w:rPr>
          <w:rFonts w:ascii="Times New Roman" w:hAnsi="Times New Roman"/>
        </w:rPr>
        <w:t xml:space="preserve">determined by the mechanical properties of the movement process, </w:t>
      </w:r>
      <w:r w:rsidR="00D538B0">
        <w:rPr>
          <w:rFonts w:ascii="Times New Roman" w:hAnsi="Times New Roman"/>
        </w:rPr>
        <w:t>but understand from an ecological point of view in terms of</w:t>
      </w:r>
      <w:r w:rsidR="00B6332C">
        <w:rPr>
          <w:rFonts w:ascii="Times New Roman" w:hAnsi="Times New Roman"/>
        </w:rPr>
        <w:t xml:space="preserve"> the emergen</w:t>
      </w:r>
      <w:r w:rsidR="00D538B0">
        <w:rPr>
          <w:rFonts w:ascii="Times New Roman" w:hAnsi="Times New Roman"/>
        </w:rPr>
        <w:t>t</w:t>
      </w:r>
      <w:r w:rsidR="00B6332C">
        <w:rPr>
          <w:rFonts w:ascii="Times New Roman" w:hAnsi="Times New Roman"/>
        </w:rPr>
        <w:t xml:space="preserve"> c</w:t>
      </w:r>
      <w:r w:rsidR="00F05777">
        <w:rPr>
          <w:rFonts w:ascii="Times New Roman" w:hAnsi="Times New Roman"/>
        </w:rPr>
        <w:t>anonical activity mode</w:t>
      </w:r>
      <w:r w:rsidR="00B6332C">
        <w:rPr>
          <w:rFonts w:ascii="Times New Roman" w:hAnsi="Times New Roman"/>
        </w:rPr>
        <w:t xml:space="preserve">s (CAMs: e.g. </w:t>
      </w:r>
      <w:r w:rsidR="005877F1">
        <w:rPr>
          <w:rFonts w:ascii="Times New Roman" w:hAnsi="Times New Roman"/>
        </w:rPr>
        <w:t>steadily heading to a distant loc</w:t>
      </w:r>
      <w:r w:rsidR="0054423C">
        <w:rPr>
          <w:rFonts w:ascii="Times New Roman" w:hAnsi="Times New Roman"/>
        </w:rPr>
        <w:t xml:space="preserve">ation, milling around, grazing; </w:t>
      </w:r>
      <w:r w:rsidR="0033280D">
        <w:rPr>
          <w:rFonts w:ascii="Times New Roman" w:hAnsi="Times New Roman"/>
        </w:rPr>
        <w:fldChar w:fldCharType="begin"/>
      </w:r>
      <w:r w:rsidR="0033280D">
        <w:rPr>
          <w:rFonts w:ascii="Times New Roman" w:hAnsi="Times New Roman"/>
        </w:rPr>
        <w:instrText xml:space="preserve"> ADDIN EN.CITE &lt;EndNote&gt;&lt;Cite&gt;&lt;Author&gt;Getz&lt;/Author&gt;&lt;Year&gt;2008&lt;/Year&gt;&lt;RecNum&gt;170&lt;/RecNum&gt;&lt;DisplayText&gt;(Getz and Saltz 2008)&lt;/DisplayText&gt;&lt;record&gt;&lt;rec-number&gt;170&lt;/rec-number&gt;&lt;foreign-keys&gt;&lt;key app="EN" db-id="xrvtaaevbzx9w5e9z065fzvmavfszssxapvs"&gt;170&lt;/key&gt;&lt;/foreign-keys&gt;&lt;ref-type name="Journal Article"&gt;17&lt;/ref-type&gt;&lt;contributors&gt;&lt;authors&gt;&lt;author&gt;Getz, W. M.&lt;/author&gt;&lt;author&gt;Saltz, D.&lt;/author&gt;&lt;/authors&gt;&lt;/contributors&gt;&lt;auth-address&gt;Getz, Wm&amp;#xD;Univ Calif Berkeley, Dept Environm Sci Policy &amp;amp; Management, Berkeley, CA 94720 USA&amp;#xD;Univ Calif Berkeley, Dept Environm Sci Policy &amp;amp; Management, Berkeley, CA 94720 USA&amp;#xD;Univ Pretoria, Mammal Res Inst, ZA-0002 Pretoria, South Africa&amp;#xD;Ben Gurion Univ Negev, IL-84105 Beer Sheva, Israel&lt;/auth-address&gt;&lt;titles&gt;&lt;title&gt;A framework for generating and analyzing movement paths on ecological landscapes&lt;/title&gt;&lt;secondary-title&gt;Proceedings of the National Academy of Sciences of the United States of America&lt;/secondary-title&gt;&lt;alt-title&gt;P Natl Acad Sci USA&amp;#xD;P Natl Acad Sci USA&lt;/alt-title&gt;&lt;/titles&gt;&lt;periodical&gt;&lt;full-title&gt;Proceedings of the National Academy of Sciences of the United States of America&lt;/full-title&gt;&lt;abbr-1&gt;P Natl Acad Sci USA&lt;/abbr-1&gt;&lt;/periodical&gt;&lt;pages&gt;19066-19071&lt;/pages&gt;&lt;volume&gt;105&lt;/volume&gt;&lt;number&gt;49&lt;/number&gt;&lt;keywords&gt;&lt;keyword&gt;fission-fusion&lt;/keyword&gt;&lt;keyword&gt;gps&lt;/keyword&gt;&lt;keyword&gt;landscape matrices&lt;/keyword&gt;&lt;keyword&gt;random and levy walks&lt;/keyword&gt;&lt;keyword&gt;dispersal&lt;/keyword&gt;&lt;keyword&gt;movement ecology&lt;/keyword&gt;&lt;keyword&gt;flight search patterns&lt;/keyword&gt;&lt;keyword&gt;random-walk&lt;/keyword&gt;&lt;keyword&gt;wandering albatrosses&lt;/keyword&gt;&lt;keyword&gt;animal movement&lt;/keyword&gt;&lt;keyword&gt;levy walks&lt;/keyword&gt;&lt;keyword&gt;home-range&lt;/keyword&gt;&lt;keyword&gt;models&lt;/keyword&gt;&lt;keyword&gt;state&lt;/keyword&gt;&lt;keyword&gt;laws&lt;/keyword&gt;&lt;/keywords&gt;&lt;dates&gt;&lt;year&gt;2008&lt;/year&gt;&lt;pub-dates&gt;&lt;date&gt;Dec 9&lt;/date&gt;&lt;/pub-dates&gt;&lt;/dates&gt;&lt;isbn&gt;0027-8424&lt;/isbn&gt;&lt;accession-num&gt;ISI:000261706600011&lt;/accession-num&gt;&lt;urls&gt;&lt;related-urls&gt;&lt;url&gt;&amp;lt;Go to ISI&amp;gt;://000261706600011&lt;/url&gt;&lt;/related-urls&gt;&lt;/urls&gt;&lt;language&gt;English&lt;/language&gt;&lt;/record&gt;&lt;/Cite&gt;&lt;/EndNote&gt;</w:instrText>
      </w:r>
      <w:r w:rsidR="0033280D">
        <w:rPr>
          <w:rFonts w:ascii="Times New Roman" w:hAnsi="Times New Roman"/>
        </w:rPr>
        <w:fldChar w:fldCharType="separate"/>
      </w:r>
      <w:r w:rsidR="0033280D">
        <w:rPr>
          <w:rFonts w:ascii="Times New Roman" w:hAnsi="Times New Roman"/>
          <w:noProof/>
        </w:rPr>
        <w:t>(</w:t>
      </w:r>
      <w:hyperlink w:anchor="_ENREF_39" w:tooltip="Getz, 2008 #170" w:history="1">
        <w:r w:rsidR="008E0605">
          <w:rPr>
            <w:rFonts w:ascii="Times New Roman" w:hAnsi="Times New Roman"/>
            <w:noProof/>
          </w:rPr>
          <w:t>Getz and Saltz 2008</w:t>
        </w:r>
      </w:hyperlink>
      <w:r w:rsidR="0033280D">
        <w:rPr>
          <w:rFonts w:ascii="Times New Roman" w:hAnsi="Times New Roman"/>
          <w:noProof/>
        </w:rPr>
        <w:t>)</w:t>
      </w:r>
      <w:r w:rsidR="0033280D">
        <w:rPr>
          <w:rFonts w:ascii="Times New Roman" w:hAnsi="Times New Roman"/>
        </w:rPr>
        <w:fldChar w:fldCharType="end"/>
      </w:r>
      <w:r w:rsidR="0054423C">
        <w:rPr>
          <w:rFonts w:ascii="Times New Roman" w:hAnsi="Times New Roman"/>
        </w:rPr>
        <w:t>)</w:t>
      </w:r>
      <w:r w:rsidR="00D538B0">
        <w:rPr>
          <w:rFonts w:ascii="Times New Roman" w:hAnsi="Times New Roman"/>
        </w:rPr>
        <w:t>.</w:t>
      </w:r>
      <w:r w:rsidR="00F05777">
        <w:rPr>
          <w:rFonts w:ascii="Times New Roman" w:hAnsi="Times New Roman"/>
        </w:rPr>
        <w:t xml:space="preserve">  It is in</w:t>
      </w:r>
      <w:r w:rsidR="00F070E1">
        <w:rPr>
          <w:rFonts w:ascii="Times New Roman" w:hAnsi="Times New Roman"/>
        </w:rPr>
        <w:t xml:space="preserve">sufficient for CPMs to simulate movement if </w:t>
      </w:r>
      <w:r w:rsidR="007A0CCD">
        <w:rPr>
          <w:rFonts w:ascii="Times New Roman" w:hAnsi="Times New Roman"/>
        </w:rPr>
        <w:t>the simulation</w:t>
      </w:r>
      <w:r w:rsidR="00F070E1">
        <w:rPr>
          <w:rFonts w:ascii="Times New Roman" w:hAnsi="Times New Roman"/>
        </w:rPr>
        <w:t xml:space="preserve"> does not produce the correct CAMs, which require that movement be correlated with </w:t>
      </w:r>
      <w:r w:rsidR="00922BE7">
        <w:rPr>
          <w:rFonts w:ascii="Times New Roman" w:hAnsi="Times New Roman"/>
        </w:rPr>
        <w:t xml:space="preserve">both </w:t>
      </w:r>
      <w:r w:rsidR="00F070E1">
        <w:rPr>
          <w:rFonts w:ascii="Times New Roman" w:hAnsi="Times New Roman"/>
        </w:rPr>
        <w:t xml:space="preserve">landscape structures </w:t>
      </w:r>
      <w:r w:rsidR="00922BE7">
        <w:rPr>
          <w:rFonts w:ascii="Times New Roman" w:hAnsi="Times New Roman"/>
        </w:rPr>
        <w:t xml:space="preserve">and the internal states of the </w:t>
      </w:r>
      <w:r w:rsidR="007A0CCD">
        <w:rPr>
          <w:rFonts w:ascii="Times New Roman" w:hAnsi="Times New Roman"/>
        </w:rPr>
        <w:t>individuals</w:t>
      </w:r>
      <w:r w:rsidR="00922BE7">
        <w:rPr>
          <w:rFonts w:ascii="Times New Roman" w:hAnsi="Times New Roman"/>
        </w:rPr>
        <w:t xml:space="preserve"> </w:t>
      </w:r>
      <w:r w:rsidR="007A0CCD">
        <w:rPr>
          <w:rFonts w:ascii="Times New Roman" w:hAnsi="Times New Roman"/>
        </w:rPr>
        <w:t>(e.g. hunger or thirst,</w:t>
      </w:r>
      <w:r w:rsidR="00922BE7">
        <w:rPr>
          <w:rFonts w:ascii="Times New Roman" w:hAnsi="Times New Roman"/>
        </w:rPr>
        <w:t xml:space="preserve"> fear</w:t>
      </w:r>
      <w:r w:rsidR="007A0CCD">
        <w:rPr>
          <w:rFonts w:ascii="Times New Roman" w:hAnsi="Times New Roman"/>
        </w:rPr>
        <w:t>, and even memory of currently distant landscape features)</w:t>
      </w:r>
      <w:r w:rsidR="00BD34C7">
        <w:rPr>
          <w:rFonts w:ascii="Times New Roman" w:hAnsi="Times New Roman"/>
        </w:rPr>
        <w:t>.</w:t>
      </w:r>
    </w:p>
    <w:p w14:paraId="23119F8A" w14:textId="3991BE6E" w:rsidR="005068B4" w:rsidRDefault="00FF3F39" w:rsidP="005068B4">
      <w:pPr>
        <w:spacing w:line="480" w:lineRule="auto"/>
        <w:ind w:firstLine="720"/>
        <w:rPr>
          <w:rFonts w:ascii="Times New Roman" w:hAnsi="Times New Roman"/>
        </w:rPr>
      </w:pPr>
      <w:r>
        <w:rPr>
          <w:rFonts w:ascii="Times New Roman" w:hAnsi="Times New Roman"/>
        </w:rPr>
        <w:t>Movement models have been developed th</w:t>
      </w:r>
      <w:r w:rsidR="00C77F6F">
        <w:rPr>
          <w:rFonts w:ascii="Times New Roman" w:hAnsi="Times New Roman"/>
        </w:rPr>
        <w:t>at</w:t>
      </w:r>
      <w:r>
        <w:rPr>
          <w:rFonts w:ascii="Times New Roman" w:hAnsi="Times New Roman"/>
        </w:rPr>
        <w:t xml:space="preserve"> incorporate elements of memory </w:t>
      </w:r>
      <w:r w:rsidR="0033280D">
        <w:rPr>
          <w:rFonts w:ascii="Times New Roman" w:hAnsi="Times New Roman"/>
        </w:rPr>
        <w:fldChar w:fldCharType="begin"/>
      </w:r>
      <w:r w:rsidR="0033280D">
        <w:rPr>
          <w:rFonts w:ascii="Times New Roman" w:hAnsi="Times New Roman"/>
        </w:rPr>
        <w:instrText xml:space="preserve"> ADDIN EN.CITE &lt;EndNote&gt;&lt;Cite&gt;&lt;Author&gt;Dalziel&lt;/Author&gt;&lt;Year&gt;2008&lt;/Year&gt;&lt;RecNum&gt;669&lt;/RecNum&gt;&lt;DisplayText&gt;(Dalziel et al. 2008)&lt;/DisplayText&gt;&lt;record&gt;&lt;rec-number&gt;669&lt;/rec-number&gt;&lt;foreign-keys&gt;&lt;key app="EN" db-id="xrvtaaevbzx9w5e9z065fzvmavfszssxapvs"&gt;669&lt;/key&gt;&lt;/foreign-keys&gt;&lt;ref-type name="Journal Article"&gt;17&lt;/ref-type&gt;&lt;contributors&gt;&lt;authors&gt;&lt;author&gt;Dalziel, B. D.&lt;/author&gt;&lt;author&gt;Morales, J. M.&lt;/author&gt;&lt;author&gt;Fryxell, J. M.&lt;/author&gt;&lt;/authors&gt;&lt;/contributors&gt;&lt;auth-address&gt;Dalziel, BD&amp;#xD;Univ Guelph, Guelph, ON N1G 2W1, Canada&amp;#xD;Univ Guelph, Guelph, ON N1G 2W1, Canada&amp;#xD;Univ Nacl Comahue, Consejo Nacl Invest Cient &amp;amp; Tecn, Inst Invest Biodiversidad &amp;amp; Medioambiente INIBIOM, Lab Ecotono, RA-8400 San Carlos De Bariloche, Rio Negro, Argentina&lt;/auth-address&gt;&lt;titles&gt;&lt;title&gt;Fitting probability distributions to animal movement trajectories: Using artificial neural networks to link distance, resources, and memory&lt;/title&gt;&lt;secondary-title&gt;American Naturalist&lt;/secondary-title&gt;&lt;alt-title&gt;Am Nat&amp;#xD;Am Nat&lt;/alt-title&gt;&lt;/titles&gt;&lt;periodical&gt;&lt;full-title&gt;American Naturalist&lt;/full-title&gt;&lt;abbr-1&gt;Am Nat&lt;/abbr-1&gt;&lt;/periodical&gt;&lt;pages&gt;248-258&lt;/pages&gt;&lt;volume&gt;172&lt;/volume&gt;&lt;number&gt;2&lt;/number&gt;&lt;keywords&gt;&lt;keyword&gt;animal movement&lt;/keyword&gt;&lt;keyword&gt;cervus canadensis&lt;/keyword&gt;&lt;keyword&gt;elk&lt;/keyword&gt;&lt;keyword&gt;model&lt;/keyword&gt;&lt;keyword&gt;random walk&lt;/keyword&gt;&lt;keyword&gt;resource selection&lt;/keyword&gt;&lt;keyword&gt;spatial memory&lt;/keyword&gt;&lt;keyword&gt;regression models&lt;/keyword&gt;&lt;keyword&gt;habitat selection&lt;/keyword&gt;&lt;keyword&gt;random diffusion&lt;/keyword&gt;&lt;keyword&gt;random-walks&lt;/keyword&gt;&lt;keyword&gt;behavior&lt;/keyword&gt;&lt;keyword&gt;environments&lt;/keyword&gt;&lt;keyword&gt;landscapes&lt;/keyword&gt;&lt;keyword&gt;complexity&lt;/keyword&gt;&lt;keyword&gt;dynamics&lt;/keyword&gt;&lt;/keywords&gt;&lt;dates&gt;&lt;year&gt;2008&lt;/year&gt;&lt;pub-dates&gt;&lt;date&gt;Aug&lt;/date&gt;&lt;/pub-dates&gt;&lt;/dates&gt;&lt;isbn&gt;0003-0147&lt;/isbn&gt;&lt;accession-num&gt;ISI:000257986200012&lt;/accession-num&gt;&lt;urls&gt;&lt;related-urls&gt;&lt;url&gt;&amp;lt;Go to ISI&amp;gt;://000257986200012&lt;/url&gt;&lt;/related-urls&gt;&lt;/urls&gt;&lt;language&gt;English&lt;/language&gt;&lt;/record&gt;&lt;/Cite&gt;&lt;/EndNote&gt;</w:instrText>
      </w:r>
      <w:r w:rsidR="0033280D">
        <w:rPr>
          <w:rFonts w:ascii="Times New Roman" w:hAnsi="Times New Roman"/>
        </w:rPr>
        <w:fldChar w:fldCharType="separate"/>
      </w:r>
      <w:r w:rsidR="0033280D">
        <w:rPr>
          <w:rFonts w:ascii="Times New Roman" w:hAnsi="Times New Roman"/>
          <w:noProof/>
        </w:rPr>
        <w:t>(</w:t>
      </w:r>
      <w:hyperlink w:anchor="_ENREF_21" w:tooltip="Dalziel, 2008 #669" w:history="1">
        <w:r w:rsidR="008E0605">
          <w:rPr>
            <w:rFonts w:ascii="Times New Roman" w:hAnsi="Times New Roman"/>
            <w:noProof/>
          </w:rPr>
          <w:t>Dalziel et al. 2008</w:t>
        </w:r>
      </w:hyperlink>
      <w:r w:rsidR="0033280D">
        <w:rPr>
          <w:rFonts w:ascii="Times New Roman" w:hAnsi="Times New Roman"/>
          <w:noProof/>
        </w:rPr>
        <w:t>)</w:t>
      </w:r>
      <w:r w:rsidR="0033280D">
        <w:rPr>
          <w:rFonts w:ascii="Times New Roman" w:hAnsi="Times New Roman"/>
        </w:rPr>
        <w:fldChar w:fldCharType="end"/>
      </w:r>
      <w:r w:rsidR="00C77F6F">
        <w:rPr>
          <w:rFonts w:ascii="Times New Roman" w:hAnsi="Times New Roman"/>
        </w:rPr>
        <w:t xml:space="preserve">, </w:t>
      </w:r>
      <w:r w:rsidR="00B63D06">
        <w:rPr>
          <w:rFonts w:ascii="Times New Roman" w:hAnsi="Times New Roman"/>
        </w:rPr>
        <w:t>as well as</w:t>
      </w:r>
      <w:r w:rsidR="00C77F6F">
        <w:rPr>
          <w:rFonts w:ascii="Times New Roman" w:hAnsi="Times New Roman"/>
        </w:rPr>
        <w:t xml:space="preserve"> discrete internal states associated with fitting hidden Markov models to movement data </w:t>
      </w:r>
      <w:r w:rsidR="0033280D">
        <w:rPr>
          <w:rFonts w:ascii="Times New Roman" w:hAnsi="Times New Roman"/>
        </w:rPr>
        <w:fldChar w:fldCharType="begin">
          <w:fldData xml:space="preserve">PEVuZE5vdGU+PENpdGU+PEF1dGhvcj5QYXR0ZXJzb248L0F1dGhvcj48WWVhcj4yMDA4PC9ZZWFy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</w:fldData>
        </w:fldChar>
      </w:r>
      <w:r w:rsidR="0033280D">
        <w:rPr>
          <w:rFonts w:ascii="Times New Roman" w:hAnsi="Times New Roman"/>
        </w:rPr>
        <w:instrText xml:space="preserve"> ADDIN EN.CITE </w:instrText>
      </w:r>
      <w:r w:rsidR="0033280D">
        <w:rPr>
          <w:rFonts w:ascii="Times New Roman" w:hAnsi="Times New Roman"/>
        </w:rPr>
        <w:fldChar w:fldCharType="begin">
          <w:fldData xml:space="preserve">PEVuZE5vdGU+PENpdGU+PEF1dGhvcj5QYXR0ZXJzb248L0F1dGhvcj48WWVhcj4yMDA4PC9ZZWFy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</w:fldData>
        </w:fldChar>
      </w:r>
      <w:r w:rsidR="0033280D">
        <w:rPr>
          <w:rFonts w:ascii="Times New Roman" w:hAnsi="Times New Roman"/>
        </w:rPr>
        <w:instrText xml:space="preserve"> ADDIN EN.CITE.DATA </w:instrText>
      </w:r>
      <w:r w:rsidR="0033280D">
        <w:rPr>
          <w:rFonts w:ascii="Times New Roman" w:hAnsi="Times New Roman"/>
        </w:rPr>
      </w:r>
      <w:r w:rsidR="0033280D">
        <w:rPr>
          <w:rFonts w:ascii="Times New Roman" w:hAnsi="Times New Roman"/>
        </w:rPr>
        <w:fldChar w:fldCharType="end"/>
      </w:r>
      <w:r w:rsidR="0033280D">
        <w:rPr>
          <w:rFonts w:ascii="Times New Roman" w:hAnsi="Times New Roman"/>
        </w:rPr>
      </w:r>
      <w:r w:rsidR="0033280D">
        <w:rPr>
          <w:rFonts w:ascii="Times New Roman" w:hAnsi="Times New Roman"/>
        </w:rPr>
        <w:fldChar w:fldCharType="separate"/>
      </w:r>
      <w:r w:rsidR="0033280D">
        <w:rPr>
          <w:rFonts w:ascii="Times New Roman" w:hAnsi="Times New Roman"/>
          <w:noProof/>
        </w:rPr>
        <w:t>(</w:t>
      </w:r>
      <w:hyperlink w:anchor="_ENREF_99" w:tooltip="Patterson, 2008 #1492" w:history="1">
        <w:r w:rsidR="008E0605">
          <w:rPr>
            <w:rFonts w:ascii="Times New Roman" w:hAnsi="Times New Roman"/>
            <w:noProof/>
          </w:rPr>
          <w:t>Patterson et al. 2008</w:t>
        </w:r>
      </w:hyperlink>
      <w:r w:rsidR="0033280D">
        <w:rPr>
          <w:rFonts w:ascii="Times New Roman" w:hAnsi="Times New Roman"/>
          <w:noProof/>
        </w:rPr>
        <w:t>)</w:t>
      </w:r>
      <w:r w:rsidR="0033280D">
        <w:rPr>
          <w:rFonts w:ascii="Times New Roman" w:hAnsi="Times New Roman"/>
        </w:rPr>
        <w:fldChar w:fldCharType="end"/>
      </w:r>
      <w:r w:rsidR="00F74B99">
        <w:rPr>
          <w:rFonts w:ascii="Times New Roman" w:hAnsi="Times New Roman"/>
        </w:rPr>
        <w:t xml:space="preserve">. </w:t>
      </w:r>
      <w:r w:rsidR="00B63D06">
        <w:rPr>
          <w:rFonts w:ascii="Times New Roman" w:hAnsi="Times New Roman"/>
        </w:rPr>
        <w:t xml:space="preserve"> </w:t>
      </w:r>
      <w:r w:rsidR="00F74B99">
        <w:rPr>
          <w:rFonts w:ascii="Times New Roman" w:hAnsi="Times New Roman"/>
        </w:rPr>
        <w:t>Such models, however,</w:t>
      </w:r>
      <w:r w:rsidR="00B63D06">
        <w:rPr>
          <w:rFonts w:ascii="Times New Roman" w:hAnsi="Times New Roman"/>
        </w:rPr>
        <w:t xml:space="preserve"> have yet to combine continuously changing internal states driven by </w:t>
      </w:r>
      <w:r w:rsidR="007D6C00">
        <w:rPr>
          <w:rFonts w:ascii="Times New Roman" w:hAnsi="Times New Roman"/>
        </w:rPr>
        <w:t>physiologically realistic dynamical systems models</w:t>
      </w:r>
      <w:r w:rsidR="00617D55">
        <w:rPr>
          <w:rFonts w:ascii="Times New Roman" w:hAnsi="Times New Roman"/>
        </w:rPr>
        <w:t xml:space="preserve"> with externally detailed GIS landscape maps</w:t>
      </w:r>
      <w:r w:rsidR="008E4A93">
        <w:rPr>
          <w:rFonts w:ascii="Times New Roman" w:hAnsi="Times New Roman"/>
        </w:rPr>
        <w:t xml:space="preserve"> obtained using the latest remote sensing technology</w:t>
      </w:r>
      <w:r w:rsidR="00B6265C">
        <w:rPr>
          <w:rFonts w:ascii="Times New Roman" w:hAnsi="Times New Roman"/>
        </w:rPr>
        <w:t xml:space="preserve"> (e.g. </w:t>
      </w:r>
      <w:r w:rsidR="003941A9">
        <w:rPr>
          <w:rFonts w:ascii="Times New Roman" w:hAnsi="Times New Roman"/>
        </w:rPr>
        <w:t>lidar</w:t>
      </w:r>
      <w:r w:rsidR="008E0605">
        <w:rPr>
          <w:rFonts w:ascii="Times New Roman" w:hAnsi="Times New Roman"/>
        </w:rPr>
        <w:t xml:space="preserve"> </w:t>
      </w:r>
      <w:r w:rsidR="008E0605">
        <w:rPr>
          <w:rFonts w:ascii="Times New Roman" w:hAnsi="Times New Roman"/>
        </w:rPr>
        <w:fldChar w:fldCharType="begin"/>
      </w:r>
      <w:r w:rsidR="008E0605">
        <w:rPr>
          <w:rFonts w:ascii="Times New Roman" w:hAnsi="Times New Roman"/>
        </w:rPr>
        <w:instrText xml:space="preserve"> ADDIN EN.CITE &lt;EndNote&gt;&lt;Cite&gt;&lt;Author&gt;Selkowitz&lt;/Author&gt;&lt;Year&gt;2012&lt;/Year&gt;&lt;RecNum&gt;2630&lt;/RecNum&gt;&lt;DisplayText&gt;(Selkowitz et al. 2012)&lt;/DisplayText&gt;&lt;record&gt;&lt;rec-number&gt;2630&lt;/rec-number&gt;&lt;foreign-keys&gt;&lt;key app="EN" db-id="xrvtaaevbzx9w5e9z065fzvmavfszssxapvs"&gt;2630&lt;/key&gt;&lt;/foreign-keys&gt;&lt;ref-type name="Journal Article"&gt;17&lt;/ref-type&gt;&lt;contributors&gt;&lt;authors&gt;&lt;author&gt;Selkowitz, David J.&lt;/author&gt;&lt;author&gt;Green, Gordon&lt;/author&gt;&lt;author&gt;Peterson, Birgit&lt;/author&gt;&lt;author&gt;Wylie, Bruce&lt;/author&gt;&lt;/authors&gt;&lt;/contributors&gt;&lt;titles&gt;&lt;title&gt;A multi-sensor lidar, multi-spectral and multi-angular approach for mapping canopy height in boreal forest regions&lt;/title&gt;&lt;secondary-title&gt;Remote Sensing of Environment&lt;/secondary-title&gt;&lt;/titles&gt;&lt;periodical&gt;&lt;full-title&gt;Remote Sensing of Environment&lt;/full-title&gt;&lt;abbr-1&gt;Remote Sens Environ&lt;/abbr-1&gt;&lt;/periodical&gt;&lt;pages&gt;458-471&lt;/pages&gt;&lt;volume&gt;121&lt;/volume&gt;&lt;number&gt;0&lt;/number&gt;&lt;keywords&gt;&lt;keyword&gt;MISR&lt;/keyword&gt;&lt;keyword&gt;MODIS&lt;/keyword&gt;&lt;keyword&gt;GLAS&lt;/keyword&gt;&lt;keyword&gt;Canopy height mapping&lt;/keyword&gt;&lt;keyword&gt;Boreal forest&lt;/keyword&gt;&lt;/keywords&gt;&lt;dates&gt;&lt;year&gt;2012&lt;/year&gt;&lt;/dates&gt;&lt;isbn&gt;0034-4257&lt;/isbn&gt;&lt;urls&gt;&lt;related-urls&gt;&lt;url&gt;http://www.sciencedirect.com/science/article/pii/S0034425712001137&lt;/url&gt;&lt;/related-urls&gt;&lt;/urls&gt;&lt;electronic-resource-num&gt;10.1016/j.rse.2012.02.020&lt;/electronic-resource-num&gt;&lt;/record&gt;&lt;/Cite&gt;&lt;/EndNote&gt;</w:instrText>
      </w:r>
      <w:r w:rsidR="008E0605">
        <w:rPr>
          <w:rFonts w:ascii="Times New Roman" w:hAnsi="Times New Roman"/>
        </w:rPr>
        <w:fldChar w:fldCharType="separate"/>
      </w:r>
      <w:r w:rsidR="008E0605">
        <w:rPr>
          <w:rFonts w:ascii="Times New Roman" w:hAnsi="Times New Roman"/>
          <w:noProof/>
        </w:rPr>
        <w:t>(</w:t>
      </w:r>
      <w:hyperlink w:anchor="_ENREF_108" w:tooltip="Selkowitz, 2012 #2630" w:history="1">
        <w:r w:rsidR="008E0605">
          <w:rPr>
            <w:rFonts w:ascii="Times New Roman" w:hAnsi="Times New Roman"/>
            <w:noProof/>
          </w:rPr>
          <w:t>Selkowitz et al. 2012</w:t>
        </w:r>
      </w:hyperlink>
      <w:r w:rsidR="008E0605">
        <w:rPr>
          <w:rFonts w:ascii="Times New Roman" w:hAnsi="Times New Roman"/>
          <w:noProof/>
        </w:rPr>
        <w:t>)</w:t>
      </w:r>
      <w:r w:rsidR="008E0605">
        <w:rPr>
          <w:rFonts w:ascii="Times New Roman" w:hAnsi="Times New Roman"/>
        </w:rPr>
        <w:fldChar w:fldCharType="end"/>
      </w:r>
      <w:r w:rsidR="008E0605">
        <w:rPr>
          <w:rFonts w:ascii="Times New Roman" w:hAnsi="Times New Roman"/>
        </w:rPr>
        <w:t>)</w:t>
      </w:r>
      <w:r w:rsidR="00617D55">
        <w:rPr>
          <w:rFonts w:ascii="Times New Roman" w:hAnsi="Times New Roman"/>
        </w:rPr>
        <w:t xml:space="preserve"> to determine movement </w:t>
      </w:r>
      <w:r w:rsidR="00DA14A1">
        <w:rPr>
          <w:rFonts w:ascii="Times New Roman" w:hAnsi="Times New Roman"/>
        </w:rPr>
        <w:t>behavior.  In a recent</w:t>
      </w:r>
      <w:r w:rsidR="00464015">
        <w:rPr>
          <w:rFonts w:ascii="Times New Roman" w:hAnsi="Times New Roman"/>
        </w:rPr>
        <w:t xml:space="preserve"> </w:t>
      </w:r>
      <w:r w:rsidR="00F74B99">
        <w:rPr>
          <w:rFonts w:ascii="Times New Roman" w:hAnsi="Times New Roman"/>
        </w:rPr>
        <w:t xml:space="preserve">Kenyan elephant </w:t>
      </w:r>
      <w:r w:rsidR="00464015">
        <w:rPr>
          <w:rFonts w:ascii="Times New Roman" w:hAnsi="Times New Roman"/>
        </w:rPr>
        <w:t>study</w:t>
      </w:r>
      <w:r w:rsidR="00F74B99">
        <w:rPr>
          <w:rFonts w:ascii="Times New Roman" w:hAnsi="Times New Roman"/>
        </w:rPr>
        <w:t xml:space="preserve"> </w:t>
      </w:r>
      <w:r w:rsidR="00F74B99">
        <w:rPr>
          <w:rFonts w:ascii="Times New Roman" w:hAnsi="Times New Roman"/>
        </w:rPr>
        <w:fldChar w:fldCharType="begin">
          <w:fldData xml:space="preserve">PEVuZE5vdGU+PENpdGU+PEF1dGhvcj5Cb2V0dGlnZXI8L0F1dGhvcj48WWVhcj4yMDExPC9ZZWFy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</w:fldData>
        </w:fldChar>
      </w:r>
      <w:r w:rsidR="00F74B99">
        <w:rPr>
          <w:rFonts w:ascii="Times New Roman" w:hAnsi="Times New Roman"/>
        </w:rPr>
        <w:instrText xml:space="preserve"> ADDIN EN.CITE </w:instrText>
      </w:r>
      <w:r w:rsidR="00F74B99">
        <w:rPr>
          <w:rFonts w:ascii="Times New Roman" w:hAnsi="Times New Roman"/>
        </w:rPr>
        <w:fldChar w:fldCharType="begin">
          <w:fldData xml:space="preserve">PEVuZE5vdGU+PENpdGU+PEF1dGhvcj5Cb2V0dGlnZXI8L0F1dGhvcj48WWVhcj4yMDExPC9ZZWFy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</w:fldData>
        </w:fldChar>
      </w:r>
      <w:r w:rsidR="00F74B99">
        <w:rPr>
          <w:rFonts w:ascii="Times New Roman" w:hAnsi="Times New Roman"/>
        </w:rPr>
        <w:instrText xml:space="preserve"> ADDIN EN.CITE.DATA </w:instrText>
      </w:r>
      <w:r w:rsidR="00F74B99">
        <w:rPr>
          <w:rFonts w:ascii="Times New Roman" w:hAnsi="Times New Roman"/>
        </w:rPr>
      </w:r>
      <w:r w:rsidR="00F74B99">
        <w:rPr>
          <w:rFonts w:ascii="Times New Roman" w:hAnsi="Times New Roman"/>
        </w:rPr>
        <w:fldChar w:fldCharType="end"/>
      </w:r>
      <w:r w:rsidR="00F74B99">
        <w:rPr>
          <w:rFonts w:ascii="Times New Roman" w:hAnsi="Times New Roman"/>
        </w:rPr>
      </w:r>
      <w:r w:rsidR="00F74B99">
        <w:rPr>
          <w:rFonts w:ascii="Times New Roman" w:hAnsi="Times New Roman"/>
        </w:rPr>
        <w:fldChar w:fldCharType="separate"/>
      </w:r>
      <w:r w:rsidR="00F74B99">
        <w:rPr>
          <w:rFonts w:ascii="Times New Roman" w:hAnsi="Times New Roman"/>
          <w:noProof/>
        </w:rPr>
        <w:t>(</w:t>
      </w:r>
      <w:hyperlink w:anchor="_ENREF_14" w:tooltip="Boettiger, 2011 #1619" w:history="1">
        <w:r w:rsidR="008E0605">
          <w:rPr>
            <w:rFonts w:ascii="Times New Roman" w:hAnsi="Times New Roman"/>
            <w:noProof/>
          </w:rPr>
          <w:t>Boettiger et al. 2011</w:t>
        </w:r>
      </w:hyperlink>
      <w:r w:rsidR="00F74B99">
        <w:rPr>
          <w:rFonts w:ascii="Times New Roman" w:hAnsi="Times New Roman"/>
          <w:noProof/>
        </w:rPr>
        <w:t>)</w:t>
      </w:r>
      <w:r w:rsidR="00F74B99">
        <w:rPr>
          <w:rFonts w:ascii="Times New Roman" w:hAnsi="Times New Roman"/>
        </w:rPr>
        <w:fldChar w:fldCharType="end"/>
      </w:r>
      <w:r w:rsidR="00F74B99">
        <w:rPr>
          <w:rFonts w:ascii="Times New Roman" w:hAnsi="Times New Roman"/>
        </w:rPr>
        <w:t>,</w:t>
      </w:r>
      <w:r w:rsidR="00464015">
        <w:rPr>
          <w:rFonts w:ascii="Times New Roman" w:hAnsi="Times New Roman"/>
        </w:rPr>
        <w:t xml:space="preserve"> </w:t>
      </w:r>
      <w:r w:rsidR="005B6303">
        <w:rPr>
          <w:rFonts w:ascii="Times New Roman" w:hAnsi="Times New Roman"/>
        </w:rPr>
        <w:t>food resources (as represented by the NDVI greenness index obtained through remote sensing satellite data)</w:t>
      </w:r>
      <w:r w:rsidR="00F74B99">
        <w:rPr>
          <w:rFonts w:ascii="Times New Roman" w:hAnsi="Times New Roman"/>
        </w:rPr>
        <w:t>,</w:t>
      </w:r>
      <w:r w:rsidR="005B6303">
        <w:rPr>
          <w:rFonts w:ascii="Times New Roman" w:hAnsi="Times New Roman"/>
        </w:rPr>
        <w:t xml:space="preserve"> </w:t>
      </w:r>
      <w:r w:rsidR="001C6A10">
        <w:rPr>
          <w:rFonts w:ascii="Times New Roman" w:hAnsi="Times New Roman"/>
        </w:rPr>
        <w:t>aggregated over a radius of five miles from the ce</w:t>
      </w:r>
      <w:r w:rsidR="00ED505B">
        <w:rPr>
          <w:rFonts w:ascii="Times New Roman" w:hAnsi="Times New Roman"/>
        </w:rPr>
        <w:t xml:space="preserve">nter of the daily movements (cf. </w:t>
      </w:r>
      <w:r w:rsidR="001C6A10">
        <w:rPr>
          <w:rFonts w:ascii="Times New Roman" w:hAnsi="Times New Roman"/>
        </w:rPr>
        <w:t xml:space="preserve">Box 2) of </w:t>
      </w:r>
      <w:r w:rsidR="00DA14A1">
        <w:rPr>
          <w:rFonts w:ascii="Times New Roman" w:hAnsi="Times New Roman"/>
        </w:rPr>
        <w:t>individual</w:t>
      </w:r>
      <w:r w:rsidR="00F74B99">
        <w:rPr>
          <w:rFonts w:ascii="Times New Roman" w:hAnsi="Times New Roman"/>
        </w:rPr>
        <w:t>s</w:t>
      </w:r>
      <w:r w:rsidR="00F42216">
        <w:rPr>
          <w:rFonts w:ascii="Times New Roman" w:hAnsi="Times New Roman"/>
        </w:rPr>
        <w:t>,</w:t>
      </w:r>
      <w:r w:rsidR="00DA14A1">
        <w:rPr>
          <w:rFonts w:ascii="Times New Roman" w:hAnsi="Times New Roman"/>
        </w:rPr>
        <w:t xml:space="preserve"> were correlated</w:t>
      </w:r>
      <w:r w:rsidR="00A44E54">
        <w:rPr>
          <w:rFonts w:ascii="Times New Roman" w:hAnsi="Times New Roman"/>
        </w:rPr>
        <w:t xml:space="preserve">, along with factors relating to </w:t>
      </w:r>
      <w:r w:rsidR="00DA14A1">
        <w:rPr>
          <w:rFonts w:ascii="Times New Roman" w:hAnsi="Times New Roman"/>
        </w:rPr>
        <w:t xml:space="preserve">the location of </w:t>
      </w:r>
      <w:r w:rsidR="00A44E54">
        <w:rPr>
          <w:rFonts w:ascii="Times New Roman" w:hAnsi="Times New Roman"/>
        </w:rPr>
        <w:t>water and human habitation (roads and villages)</w:t>
      </w:r>
      <w:r w:rsidR="00DA14A1">
        <w:rPr>
          <w:rFonts w:ascii="Times New Roman" w:hAnsi="Times New Roman"/>
        </w:rPr>
        <w:t xml:space="preserve"> </w:t>
      </w:r>
      <w:r w:rsidR="00F42216">
        <w:rPr>
          <w:rFonts w:ascii="Times New Roman" w:hAnsi="Times New Roman"/>
        </w:rPr>
        <w:t>to movement patterns;</w:t>
      </w:r>
      <w:r w:rsidR="00A44E54">
        <w:rPr>
          <w:rFonts w:ascii="Times New Roman" w:hAnsi="Times New Roman"/>
        </w:rPr>
        <w:t xml:space="preserve"> but </w:t>
      </w:r>
      <w:r w:rsidR="00F74B99">
        <w:rPr>
          <w:rFonts w:ascii="Times New Roman" w:hAnsi="Times New Roman"/>
        </w:rPr>
        <w:t>this study did not include any information relating to the inner state of individuals</w:t>
      </w:r>
      <w:r w:rsidR="00EE2F6A">
        <w:rPr>
          <w:rFonts w:ascii="Times New Roman" w:hAnsi="Times New Roman"/>
        </w:rPr>
        <w:t xml:space="preserve"> (e.g. fear of humans)</w:t>
      </w:r>
      <w:r w:rsidR="0007154F">
        <w:rPr>
          <w:rFonts w:ascii="Times New Roman" w:hAnsi="Times New Roman"/>
        </w:rPr>
        <w:t>.</w:t>
      </w:r>
      <w:r w:rsidR="00A44E54">
        <w:rPr>
          <w:rFonts w:ascii="Times New Roman" w:hAnsi="Times New Roman"/>
        </w:rPr>
        <w:t xml:space="preserve"> </w:t>
      </w:r>
    </w:p>
    <w:p w14:paraId="33AE9F3B" w14:textId="34405B68" w:rsidR="00346DAF" w:rsidRDefault="005068B4" w:rsidP="00920478">
      <w:pPr>
        <w:spacing w:line="480" w:lineRule="auto"/>
        <w:ind w:firstLine="720"/>
        <w:rPr>
          <w:rFonts w:ascii="Times New Roman" w:hAnsi="Times New Roman"/>
        </w:rPr>
      </w:pPr>
      <w:r>
        <w:rPr>
          <w:rFonts w:ascii="Times New Roman" w:hAnsi="Times New Roman"/>
        </w:rPr>
        <w:t>CPM models that link the inner and outer worlds of individual</w:t>
      </w:r>
      <w:r w:rsidR="00F74B99">
        <w:rPr>
          <w:rFonts w:ascii="Times New Roman" w:hAnsi="Times New Roman"/>
        </w:rPr>
        <w:t>s</w:t>
      </w:r>
      <w:r>
        <w:rPr>
          <w:rFonts w:ascii="Times New Roman" w:hAnsi="Times New Roman"/>
        </w:rPr>
        <w:t xml:space="preserve"> </w:t>
      </w:r>
      <w:r w:rsidR="00061287">
        <w:rPr>
          <w:rFonts w:ascii="Times New Roman" w:hAnsi="Times New Roman"/>
        </w:rPr>
        <w:t>require that for each type of behavior (</w:t>
      </w:r>
      <w:r w:rsidR="006E018A">
        <w:rPr>
          <w:rFonts w:ascii="Times New Roman" w:hAnsi="Times New Roman"/>
        </w:rPr>
        <w:t xml:space="preserve">e.g., </w:t>
      </w:r>
      <w:r w:rsidR="00061287">
        <w:rPr>
          <w:rFonts w:ascii="Times New Roman" w:hAnsi="Times New Roman"/>
        </w:rPr>
        <w:t xml:space="preserve">feeding, fleeing, heading to water or home) each </w:t>
      </w:r>
      <w:r w:rsidR="00F74B99">
        <w:rPr>
          <w:rFonts w:ascii="Times New Roman" w:hAnsi="Times New Roman"/>
        </w:rPr>
        <w:t>individual</w:t>
      </w:r>
      <w:r w:rsidR="00061287">
        <w:rPr>
          <w:rFonts w:ascii="Times New Roman" w:hAnsi="Times New Roman"/>
        </w:rPr>
        <w:t xml:space="preserve"> is provided with a perceptual module that gathers and aggregates</w:t>
      </w:r>
      <w:r w:rsidR="00F74B99">
        <w:rPr>
          <w:rFonts w:ascii="Times New Roman" w:hAnsi="Times New Roman"/>
        </w:rPr>
        <w:t xml:space="preserve"> landscape information</w:t>
      </w:r>
      <w:r w:rsidR="006E018A">
        <w:rPr>
          <w:rFonts w:ascii="Times New Roman" w:hAnsi="Times New Roman"/>
        </w:rPr>
        <w:t xml:space="preserve"> using kernel methods (Box 2).</w:t>
      </w:r>
      <w:r w:rsidR="00061287">
        <w:rPr>
          <w:rFonts w:ascii="Times New Roman" w:hAnsi="Times New Roman"/>
        </w:rPr>
        <w:t xml:space="preserve"> </w:t>
      </w:r>
      <w:r w:rsidR="006E018A">
        <w:rPr>
          <w:rFonts w:ascii="Times New Roman" w:hAnsi="Times New Roman"/>
        </w:rPr>
        <w:t xml:space="preserve"> Thus feeding behavior requires information on resources that for short time scales are within </w:t>
      </w:r>
      <w:r w:rsidR="00C54416">
        <w:rPr>
          <w:rFonts w:ascii="Times New Roman" w:hAnsi="Times New Roman"/>
        </w:rPr>
        <w:t xml:space="preserve">immediate sensory perception </w:t>
      </w:r>
      <w:r w:rsidR="006E018A">
        <w:rPr>
          <w:rFonts w:ascii="Times New Roman" w:hAnsi="Times New Roman"/>
        </w:rPr>
        <w:t>and for long time scales are within memory</w:t>
      </w:r>
      <w:r w:rsidR="0022157B">
        <w:rPr>
          <w:rFonts w:ascii="Times New Roman" w:hAnsi="Times New Roman"/>
        </w:rPr>
        <w:t xml:space="preserve"> (learned experience or from parent)</w:t>
      </w:r>
      <w:r w:rsidR="006E018A">
        <w:rPr>
          <w:rFonts w:ascii="Times New Roman" w:hAnsi="Times New Roman"/>
        </w:rPr>
        <w:t xml:space="preserve"> or instinctual (migrations)</w:t>
      </w:r>
      <w:r w:rsidR="0022157B">
        <w:rPr>
          <w:rFonts w:ascii="Times New Roman" w:hAnsi="Times New Roman"/>
        </w:rPr>
        <w:t>, while herding behavior requires an assessment of where the herd leaders are or where some approximation of the geometric center of the herd</w:t>
      </w:r>
      <w:r w:rsidR="00DF2912">
        <w:rPr>
          <w:rFonts w:ascii="Times New Roman" w:hAnsi="Times New Roman"/>
        </w:rPr>
        <w:t>, or a fragment of the herd,</w:t>
      </w:r>
      <w:r w:rsidR="0022157B">
        <w:rPr>
          <w:rFonts w:ascii="Times New Roman" w:hAnsi="Times New Roman"/>
        </w:rPr>
        <w:t xml:space="preserve"> is located. </w:t>
      </w:r>
      <w:r w:rsidR="00096F06">
        <w:rPr>
          <w:rFonts w:ascii="Times New Roman" w:hAnsi="Times New Roman"/>
        </w:rPr>
        <w:t xml:space="preserve"> Once all the relevant perceptual information has been collected with regard to a particular behavior </w:t>
      </w:r>
      <w:r w:rsidR="000A0304">
        <w:rPr>
          <w:rFonts w:ascii="Times New Roman" w:hAnsi="Times New Roman"/>
        </w:rPr>
        <w:t>(e.g. movement, or mate choice)</w:t>
      </w:r>
      <w:r w:rsidR="00096F06">
        <w:rPr>
          <w:rFonts w:ascii="Times New Roman" w:hAnsi="Times New Roman"/>
        </w:rPr>
        <w:t xml:space="preserve"> </w:t>
      </w:r>
      <w:r w:rsidR="000A0304">
        <w:rPr>
          <w:rFonts w:ascii="Times New Roman" w:hAnsi="Times New Roman"/>
        </w:rPr>
        <w:t>and inputted along with relevant information on the internal state of the agent,</w:t>
      </w:r>
      <w:r w:rsidR="00F74B99">
        <w:rPr>
          <w:rFonts w:ascii="Times New Roman" w:hAnsi="Times New Roman"/>
        </w:rPr>
        <w:t xml:space="preserve"> a</w:t>
      </w:r>
      <w:r w:rsidR="000A0304">
        <w:rPr>
          <w:rFonts w:ascii="Times New Roman" w:hAnsi="Times New Roman"/>
        </w:rPr>
        <w:t xml:space="preserve"> decision module</w:t>
      </w:r>
      <w:r w:rsidR="000A0304" w:rsidRPr="002D2BC3">
        <w:rPr>
          <w:rFonts w:ascii="Times New Roman" w:hAnsi="Times New Roman"/>
        </w:rPr>
        <w:t xml:space="preserve"> </w:t>
      </w:r>
      <w:r w:rsidR="00301C8C">
        <w:rPr>
          <w:rFonts w:ascii="Times New Roman" w:hAnsi="Times New Roman"/>
        </w:rPr>
        <w:t>is needed to determine the</w:t>
      </w:r>
      <w:r w:rsidR="00096F06">
        <w:rPr>
          <w:rFonts w:ascii="Times New Roman" w:hAnsi="Times New Roman"/>
        </w:rPr>
        <w:t xml:space="preserve"> </w:t>
      </w:r>
      <w:r w:rsidR="00F74B99">
        <w:rPr>
          <w:rFonts w:ascii="Times New Roman" w:hAnsi="Times New Roman"/>
        </w:rPr>
        <w:t xml:space="preserve">actual </w:t>
      </w:r>
      <w:r w:rsidR="00096F06">
        <w:rPr>
          <w:rFonts w:ascii="Times New Roman" w:hAnsi="Times New Roman"/>
        </w:rPr>
        <w:t>behavior to be implemented</w:t>
      </w:r>
      <w:r w:rsidR="00391F5A">
        <w:rPr>
          <w:rFonts w:ascii="Times New Roman" w:hAnsi="Times New Roman"/>
        </w:rPr>
        <w:t xml:space="preserve"> </w:t>
      </w:r>
      <w:r w:rsidR="00096F06">
        <w:rPr>
          <w:rFonts w:ascii="Times New Roman" w:hAnsi="Times New Roman"/>
        </w:rPr>
        <w:fldChar w:fldCharType="begin">
          <w:fldData xml:space="preserve">PEVuZE5vdGU+PENpdGU+PEF1dGhvcj5NdWVsbGVyPC9BdXRob3I+PFllYXI+MjAxMTwvWWVhcj48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</w:fldData>
        </w:fldChar>
      </w:r>
      <w:r w:rsidR="00096F06">
        <w:rPr>
          <w:rFonts w:ascii="Times New Roman" w:hAnsi="Times New Roman"/>
        </w:rPr>
        <w:instrText xml:space="preserve"> ADDIN EN.CITE </w:instrText>
      </w:r>
      <w:r w:rsidR="00096F06">
        <w:rPr>
          <w:rFonts w:ascii="Times New Roman" w:hAnsi="Times New Roman"/>
        </w:rPr>
        <w:fldChar w:fldCharType="begin">
          <w:fldData xml:space="preserve">PEVuZE5vdGU+PENpdGU+PEF1dGhvcj5NdWVsbGVyPC9BdXRob3I+PFllYXI+MjAxMTwvWWVhcj48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</w:fldData>
        </w:fldChar>
      </w:r>
      <w:r w:rsidR="00096F06">
        <w:rPr>
          <w:rFonts w:ascii="Times New Roman" w:hAnsi="Times New Roman"/>
        </w:rPr>
        <w:instrText xml:space="preserve"> ADDIN EN.CITE.DATA </w:instrText>
      </w:r>
      <w:r w:rsidR="00096F06">
        <w:rPr>
          <w:rFonts w:ascii="Times New Roman" w:hAnsi="Times New Roman"/>
        </w:rPr>
      </w:r>
      <w:r w:rsidR="00096F06">
        <w:rPr>
          <w:rFonts w:ascii="Times New Roman" w:hAnsi="Times New Roman"/>
        </w:rPr>
        <w:fldChar w:fldCharType="end"/>
      </w:r>
      <w:r w:rsidR="00096F06">
        <w:rPr>
          <w:rFonts w:ascii="Times New Roman" w:hAnsi="Times New Roman"/>
        </w:rPr>
      </w:r>
      <w:r w:rsidR="00096F06">
        <w:rPr>
          <w:rFonts w:ascii="Times New Roman" w:hAnsi="Times New Roman"/>
        </w:rPr>
        <w:fldChar w:fldCharType="separate"/>
      </w:r>
      <w:r w:rsidR="00096F06">
        <w:rPr>
          <w:rFonts w:ascii="Times New Roman" w:hAnsi="Times New Roman"/>
          <w:noProof/>
        </w:rPr>
        <w:t>(</w:t>
      </w:r>
      <w:hyperlink w:anchor="_ENREF_86" w:tooltip="Mueller, 2011 #1646" w:history="1">
        <w:r w:rsidR="008E0605">
          <w:rPr>
            <w:rFonts w:ascii="Times New Roman" w:hAnsi="Times New Roman"/>
            <w:noProof/>
          </w:rPr>
          <w:t>Mueller et al. 2011</w:t>
        </w:r>
      </w:hyperlink>
      <w:r w:rsidR="00096F06">
        <w:rPr>
          <w:rFonts w:ascii="Times New Roman" w:hAnsi="Times New Roman"/>
          <w:noProof/>
        </w:rPr>
        <w:t>)</w:t>
      </w:r>
      <w:r w:rsidR="00096F06">
        <w:rPr>
          <w:rFonts w:ascii="Times New Roman" w:hAnsi="Times New Roman"/>
        </w:rPr>
        <w:fldChar w:fldCharType="end"/>
      </w:r>
      <w:r w:rsidR="00F74B99">
        <w:rPr>
          <w:rFonts w:ascii="Times New Roman" w:hAnsi="Times New Roman"/>
        </w:rPr>
        <w:t xml:space="preserve">.  This module also needs </w:t>
      </w:r>
      <w:r w:rsidR="00096F06">
        <w:rPr>
          <w:rFonts w:ascii="Times New Roman" w:hAnsi="Times New Roman"/>
        </w:rPr>
        <w:t xml:space="preserve">account </w:t>
      </w:r>
      <w:r w:rsidR="00F74B99">
        <w:rPr>
          <w:rFonts w:ascii="Times New Roman" w:hAnsi="Times New Roman"/>
        </w:rPr>
        <w:t xml:space="preserve">for the fact </w:t>
      </w:r>
      <w:r w:rsidR="00096F06">
        <w:rPr>
          <w:rFonts w:ascii="Times New Roman" w:hAnsi="Times New Roman"/>
        </w:rPr>
        <w:t xml:space="preserve">that </w:t>
      </w:r>
      <w:r w:rsidR="00391F5A">
        <w:rPr>
          <w:rFonts w:ascii="Times New Roman" w:hAnsi="Times New Roman"/>
        </w:rPr>
        <w:t xml:space="preserve">certain behaviors can only be performed </w:t>
      </w:r>
      <w:r w:rsidR="00F74B99">
        <w:rPr>
          <w:rFonts w:ascii="Times New Roman" w:hAnsi="Times New Roman"/>
        </w:rPr>
        <w:t>sequentially</w:t>
      </w:r>
      <w:r w:rsidR="00391F5A">
        <w:rPr>
          <w:rFonts w:ascii="Times New Roman" w:hAnsi="Times New Roman"/>
        </w:rPr>
        <w:t xml:space="preserve"> and require fixed times for their execution.</w:t>
      </w:r>
      <w:r w:rsidR="00920478">
        <w:rPr>
          <w:rFonts w:ascii="Times New Roman" w:hAnsi="Times New Roman"/>
        </w:rPr>
        <w:t xml:space="preserve"> </w:t>
      </w:r>
      <w:r w:rsidR="00346DAF">
        <w:rPr>
          <w:rFonts w:ascii="Times New Roman" w:hAnsi="Times New Roman"/>
        </w:rPr>
        <w:t xml:space="preserve">Decision modules can consist of a detailed set of rules.  However, for many organisms, experience and learning play a central role </w:t>
      </w:r>
      <w:r w:rsidR="0088506D">
        <w:rPr>
          <w:rFonts w:ascii="Times New Roman" w:hAnsi="Times New Roman"/>
        </w:rPr>
        <w:t>(Box 2)</w:t>
      </w:r>
      <w:r w:rsidR="001B2943">
        <w:rPr>
          <w:rFonts w:ascii="Times New Roman" w:hAnsi="Times New Roman"/>
        </w:rPr>
        <w:t xml:space="preserve">, and neural network models or other types of learning machines have been used to model </w:t>
      </w:r>
      <w:r w:rsidR="006C249A">
        <w:rPr>
          <w:rFonts w:ascii="Times New Roman" w:hAnsi="Times New Roman"/>
        </w:rPr>
        <w:t xml:space="preserve">host selection </w:t>
      </w:r>
      <w:r w:rsidR="00D1426B">
        <w:rPr>
          <w:rFonts w:ascii="Times New Roman" w:hAnsi="Times New Roman"/>
        </w:rPr>
        <w:fldChar w:fldCharType="begin">
          <w:fldData xml:space="preserve">PEVuZE5vdGU+PENpdGU+PEF1dGhvcj5Ib2xtZ3JlbjwvQXV0aG9yPjxZZWFyPjIwMDc8L1llYXI+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==
</w:fldData>
        </w:fldChar>
      </w:r>
      <w:r w:rsidR="00D1426B">
        <w:rPr>
          <w:rFonts w:ascii="Times New Roman" w:hAnsi="Times New Roman"/>
        </w:rPr>
        <w:instrText xml:space="preserve"> ADDIN EN.CITE </w:instrText>
      </w:r>
      <w:r w:rsidR="00D1426B">
        <w:rPr>
          <w:rFonts w:ascii="Times New Roman" w:hAnsi="Times New Roman"/>
        </w:rPr>
        <w:fldChar w:fldCharType="begin">
          <w:fldData xml:space="preserve">PEVuZE5vdGU+PENpdGU+PEF1dGhvcj5Ib2xtZ3JlbjwvQXV0aG9yPjxZZWFyPjIwMDc8L1llYXI+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==
</w:fldData>
        </w:fldChar>
      </w:r>
      <w:r w:rsidR="00D1426B">
        <w:rPr>
          <w:rFonts w:ascii="Times New Roman" w:hAnsi="Times New Roman"/>
        </w:rPr>
        <w:instrText xml:space="preserve"> ADDIN EN.CITE.DATA </w:instrText>
      </w:r>
      <w:r w:rsidR="00D1426B">
        <w:rPr>
          <w:rFonts w:ascii="Times New Roman" w:hAnsi="Times New Roman"/>
        </w:rPr>
      </w:r>
      <w:r w:rsidR="00D1426B">
        <w:rPr>
          <w:rFonts w:ascii="Times New Roman" w:hAnsi="Times New Roman"/>
        </w:rPr>
        <w:fldChar w:fldCharType="end"/>
      </w:r>
      <w:r w:rsidR="00D1426B">
        <w:rPr>
          <w:rFonts w:ascii="Times New Roman" w:hAnsi="Times New Roman"/>
        </w:rPr>
      </w:r>
      <w:r w:rsidR="00D1426B">
        <w:rPr>
          <w:rFonts w:ascii="Times New Roman" w:hAnsi="Times New Roman"/>
        </w:rPr>
        <w:fldChar w:fldCharType="separate"/>
      </w:r>
      <w:r w:rsidR="00D1426B">
        <w:rPr>
          <w:rFonts w:ascii="Times New Roman" w:hAnsi="Times New Roman"/>
          <w:noProof/>
        </w:rPr>
        <w:t>(</w:t>
      </w:r>
      <w:hyperlink w:anchor="_ENREF_92" w:tooltip="Norrstrom, 2006 #187" w:history="1">
        <w:r w:rsidR="008E0605">
          <w:rPr>
            <w:rFonts w:ascii="Times New Roman" w:hAnsi="Times New Roman"/>
            <w:noProof/>
          </w:rPr>
          <w:t>Norrstrom et al. 2006</w:t>
        </w:r>
      </w:hyperlink>
      <w:r w:rsidR="00D1426B">
        <w:rPr>
          <w:rFonts w:ascii="Times New Roman" w:hAnsi="Times New Roman"/>
          <w:noProof/>
        </w:rPr>
        <w:t xml:space="preserve">, </w:t>
      </w:r>
      <w:hyperlink w:anchor="_ENREF_57" w:tooltip="Holmgren, 2007 #186" w:history="1">
        <w:r w:rsidR="008E0605">
          <w:rPr>
            <w:rFonts w:ascii="Times New Roman" w:hAnsi="Times New Roman"/>
            <w:noProof/>
          </w:rPr>
          <w:t>Holmgren et al. 2007</w:t>
        </w:r>
      </w:hyperlink>
      <w:r w:rsidR="00D1426B">
        <w:rPr>
          <w:rFonts w:ascii="Times New Roman" w:hAnsi="Times New Roman"/>
          <w:noProof/>
        </w:rPr>
        <w:t>)</w:t>
      </w:r>
      <w:r w:rsidR="00D1426B">
        <w:rPr>
          <w:rFonts w:ascii="Times New Roman" w:hAnsi="Times New Roman"/>
        </w:rPr>
        <w:fldChar w:fldCharType="end"/>
      </w:r>
      <w:r w:rsidR="006C249A">
        <w:rPr>
          <w:rFonts w:ascii="Times New Roman" w:hAnsi="Times New Roman"/>
        </w:rPr>
        <w:t xml:space="preserve">, movement </w:t>
      </w:r>
      <w:r w:rsidR="00D1426B">
        <w:rPr>
          <w:rFonts w:ascii="Times New Roman" w:hAnsi="Times New Roman"/>
        </w:rPr>
        <w:fldChar w:fldCharType="begin"/>
      </w:r>
      <w:r w:rsidR="00D1426B">
        <w:rPr>
          <w:rFonts w:ascii="Times New Roman" w:hAnsi="Times New Roman"/>
        </w:rPr>
        <w:instrText xml:space="preserve"> ADDIN EN.CITE &lt;EndNote&gt;&lt;Cite&gt;&lt;Author&gt;Dalziel&lt;/Author&gt;&lt;Year&gt;2010&lt;/Year&gt;&lt;RecNum&gt;664&lt;/RecNum&gt;&lt;DisplayText&gt;(Dalziel et al. 2010)&lt;/DisplayText&gt;&lt;record&gt;&lt;rec-number&gt;664&lt;/rec-number&gt;&lt;foreign-keys&gt;&lt;key app="EN" db-id="xrvtaaevbzx9w5e9z065fzvmavfszssxapvs"&gt;664&lt;/key&gt;&lt;/foreign-keys&gt;&lt;ref-type name="Journal Article"&gt;17&lt;/ref-type&gt;&lt;contributors&gt;&lt;authors&gt;&lt;author&gt;Dalziel, B. D.&lt;/author&gt;&lt;author&gt;Morales, J. M.&lt;/author&gt;&lt;author&gt;Fryxell, J. M.&lt;/author&gt;&lt;/authors&gt;&lt;/contributors&gt;&lt;auth-address&gt;Dalziel, BD&amp;#xD;Cornell Univ, Dept Ecol &amp;amp; Evolutionary Biol, Ithaca, NY 14853 USA&amp;#xD;Cornell Univ, Dept Ecol &amp;amp; Evolutionary Biol, Ithaca, NY 14853 USA&amp;#xD;Univ Nacl Comahue Quintral 1250, Consejo Nacl Invest Cient &amp;amp; Tecn, Inst Invest Biodiversidad &amp;amp; Medioambiente, Lab Ecotono, RA-8400 San Carlos De Bariloche, Rio Negro, Argentina&amp;#xD;Univ Guelph, Dept Integrat Biol, Guelph, ON N1G 2W1, Canada&lt;/auth-address&gt;&lt;titles&gt;&lt;title&gt;Fitting Dynamic Models to Animal Movement Data: The Importance of Probes for Model Selection, a Reply to Franz and Caillaud&lt;/title&gt;&lt;secondary-title&gt;American Naturalist&lt;/secondary-title&gt;&lt;alt-title&gt;Am Nat&amp;#xD;Am Nat&lt;/alt-title&gt;&lt;/titles&gt;&lt;periodical&gt;&lt;full-title&gt;American Naturalist&lt;/full-title&gt;&lt;abbr-1&gt;Am Nat&lt;/abbr-1&gt;&lt;/periodical&gt;&lt;pages&gt;762-764&lt;/pages&gt;&lt;volume&gt;175&lt;/volume&gt;&lt;number&gt;6&lt;/number&gt;&lt;keywords&gt;&lt;keyword&gt;animal movement&lt;/keyword&gt;&lt;keyword&gt;artificial neural networks&lt;/keyword&gt;&lt;keyword&gt;model selection&lt;/keyword&gt;&lt;keyword&gt;model fitting&lt;/keyword&gt;&lt;keyword&gt;probes&lt;/keyword&gt;&lt;keyword&gt;neural-networks&lt;/keyword&gt;&lt;/keywords&gt;&lt;dates&gt;&lt;year&gt;2010&lt;/year&gt;&lt;pub-dates&gt;&lt;date&gt;Jun&lt;/date&gt;&lt;/pub-dates&gt;&lt;/dates&gt;&lt;isbn&gt;0003-0147&lt;/isbn&gt;&lt;accession-num&gt;ISI:000277174400016&lt;/accession-num&gt;&lt;urls&gt;&lt;related-urls&gt;&lt;url&gt;&amp;lt;Go to ISI&amp;gt;://000277174400016&lt;/url&gt;&lt;/related-urls&gt;&lt;/urls&gt;&lt;language&gt;English&lt;/language&gt;&lt;/record&gt;&lt;/Cite&gt;&lt;/EndNote&gt;</w:instrText>
      </w:r>
      <w:r w:rsidR="00D1426B">
        <w:rPr>
          <w:rFonts w:ascii="Times New Roman" w:hAnsi="Times New Roman"/>
        </w:rPr>
        <w:fldChar w:fldCharType="separate"/>
      </w:r>
      <w:r w:rsidR="00D1426B">
        <w:rPr>
          <w:rFonts w:ascii="Times New Roman" w:hAnsi="Times New Roman"/>
          <w:noProof/>
        </w:rPr>
        <w:t>(</w:t>
      </w:r>
      <w:hyperlink w:anchor="_ENREF_22" w:tooltip="Dalziel, 2010 #664" w:history="1">
        <w:r w:rsidR="008E0605">
          <w:rPr>
            <w:rFonts w:ascii="Times New Roman" w:hAnsi="Times New Roman"/>
            <w:noProof/>
          </w:rPr>
          <w:t>Dalziel et al. 2010</w:t>
        </w:r>
      </w:hyperlink>
      <w:r w:rsidR="00D1426B">
        <w:rPr>
          <w:rFonts w:ascii="Times New Roman" w:hAnsi="Times New Roman"/>
          <w:noProof/>
        </w:rPr>
        <w:t>)</w:t>
      </w:r>
      <w:r w:rsidR="00D1426B">
        <w:rPr>
          <w:rFonts w:ascii="Times New Roman" w:hAnsi="Times New Roman"/>
        </w:rPr>
        <w:fldChar w:fldCharType="end"/>
      </w:r>
      <w:r w:rsidR="006C249A">
        <w:rPr>
          <w:rFonts w:ascii="Times New Roman" w:hAnsi="Times New Roman"/>
        </w:rPr>
        <w:t xml:space="preserve">, and mate selection </w:t>
      </w:r>
      <w:r w:rsidR="00D1426B">
        <w:rPr>
          <w:rFonts w:ascii="Times New Roman" w:hAnsi="Times New Roman"/>
        </w:rPr>
        <w:fldChar w:fldCharType="begin"/>
      </w:r>
      <w:r w:rsidR="00D1426B">
        <w:rPr>
          <w:rFonts w:ascii="Times New Roman" w:hAnsi="Times New Roman"/>
        </w:rPr>
        <w:instrText xml:space="preserve"> ADDIN EN.CITE &lt;EndNote&gt;&lt;Cite&gt;&lt;Author&gt;Ryan&lt;/Author&gt;&lt;Year&gt;2000&lt;/Year&gt;&lt;RecNum&gt;2590&lt;/RecNum&gt;&lt;DisplayText&gt;(Ryan and Getz 2000)&lt;/DisplayText&gt;&lt;record&gt;&lt;rec-number&gt;2590&lt;/rec-number&gt;&lt;foreign-keys&gt;&lt;key app="EN" db-id="xrvtaaevbzx9w5e9z065fzvmavfszssxapvs"&gt;2590&lt;/key&gt;&lt;/foreign-keys&gt;&lt;ref-type name="Journal Article"&gt;17&lt;/ref-type&gt;&lt;contributors&gt;&lt;authors&gt;&lt;author&gt;Ryan, M. J.&lt;/author&gt;&lt;author&gt;Getz, W.&lt;/author&gt;&lt;/authors&gt;&lt;/contributors&gt;&lt;auth-address&gt;Ryan, Mj&amp;#xD;Univ Texas, Sect Integrat Biol, C0930, Austin, TX 78746 USA&amp;#xD;Univ Texas, Sect Integrat Biol, C0930, Austin, TX 78746 USA&amp;#xD;Univ Texas, Sect Integrat Biol, Austin, TX 78746 USA&amp;#xD;Univ Calif Berkeley, Dept Environm Sci &amp;amp; Policy Management, Berkeley, CA 94720 USA&lt;/auth-address&gt;&lt;titles&gt;&lt;title&gt;Signal decoding and receiver evolution - An analysis using an artificial neural network&lt;/title&gt;&lt;secondary-title&gt;Brain Behavior and Evolution&lt;/secondary-title&gt;&lt;alt-title&gt;Brain Behav Evolut&lt;/alt-title&gt;&lt;/titles&gt;&lt;periodical&gt;&lt;full-title&gt;Brain Behavior and Evolution&lt;/full-title&gt;&lt;abbr-1&gt;Brain Behav Evolut&lt;/abbr-1&gt;&lt;/periodical&gt;&lt;alt-periodical&gt;&lt;full-title&gt;Brain Behavior and Evolution&lt;/full-title&gt;&lt;abbr-1&gt;Brain Behav Evolut&lt;/abbr-1&gt;&lt;/alt-periodical&gt;&lt;pages&gt;45-62&lt;/pages&gt;&lt;volume&gt;56&lt;/volume&gt;&lt;number&gt;1&lt;/number&gt;&lt;keywords&gt;&lt;keyword&gt;artificial neural networks&lt;/keyword&gt;&lt;keyword&gt;animal communication&lt;/keyword&gt;&lt;keyword&gt;receiver evolution&lt;/keyword&gt;&lt;keyword&gt;signal decoding&lt;/keyword&gt;&lt;keyword&gt;female mate choice&lt;/keyword&gt;&lt;keyword&gt;character displacement&lt;/keyword&gt;&lt;keyword&gt;species recognition&lt;/keyword&gt;&lt;keyword&gt;sexual selection&lt;/keyword&gt;&lt;keyword&gt;kin recognition&lt;/keyword&gt;&lt;keyword&gt;bird song&lt;/keyword&gt;&lt;keyword&gt;speciation&lt;/keyword&gt;&lt;keyword&gt;reinforcement&lt;/keyword&gt;&lt;keyword&gt;biases&lt;/keyword&gt;&lt;keyword&gt;communication&lt;/keyword&gt;&lt;/keywords&gt;&lt;dates&gt;&lt;year&gt;2000&lt;/year&gt;&lt;pub-dates&gt;&lt;date&gt;Jun&lt;/date&gt;&lt;/pub-dates&gt;&lt;/dates&gt;&lt;isbn&gt;0006-8977&lt;/isbn&gt;&lt;accession-num&gt;ISI:000089773400005&lt;/accession-num&gt;&lt;urls&gt;&lt;related-urls&gt;&lt;url&gt;&amp;lt;Go to ISI&amp;gt;://000089773400005&lt;/url&gt;&lt;/related-urls&gt;&lt;/urls&gt;&lt;language&gt;English&lt;/language&gt;&lt;/record&gt;&lt;/Cite&gt;&lt;/EndNote&gt;</w:instrText>
      </w:r>
      <w:r w:rsidR="00D1426B">
        <w:rPr>
          <w:rFonts w:ascii="Times New Roman" w:hAnsi="Times New Roman"/>
        </w:rPr>
        <w:fldChar w:fldCharType="separate"/>
      </w:r>
      <w:r w:rsidR="00D1426B">
        <w:rPr>
          <w:rFonts w:ascii="Times New Roman" w:hAnsi="Times New Roman"/>
          <w:noProof/>
        </w:rPr>
        <w:t>(</w:t>
      </w:r>
      <w:hyperlink w:anchor="_ENREF_107" w:tooltip="Ryan, 2000 #2590" w:history="1">
        <w:r w:rsidR="008E0605">
          <w:rPr>
            <w:rFonts w:ascii="Times New Roman" w:hAnsi="Times New Roman"/>
            <w:noProof/>
          </w:rPr>
          <w:t>Ryan and Getz 2000</w:t>
        </w:r>
      </w:hyperlink>
      <w:r w:rsidR="00D1426B">
        <w:rPr>
          <w:rFonts w:ascii="Times New Roman" w:hAnsi="Times New Roman"/>
          <w:noProof/>
        </w:rPr>
        <w:t>)</w:t>
      </w:r>
      <w:r w:rsidR="00D1426B">
        <w:rPr>
          <w:rFonts w:ascii="Times New Roman" w:hAnsi="Times New Roman"/>
        </w:rPr>
        <w:fldChar w:fldCharType="end"/>
      </w:r>
      <w:r w:rsidR="002C4072">
        <w:rPr>
          <w:rFonts w:ascii="Times New Roman" w:hAnsi="Times New Roman"/>
        </w:rPr>
        <w:t xml:space="preserve"> behavior.</w:t>
      </w:r>
    </w:p>
    <w:p w14:paraId="7467C22A" w14:textId="77777777" w:rsidR="00D3363A" w:rsidRDefault="00D3363A" w:rsidP="00D3363A">
      <w:pPr>
        <w:spacing w:line="480" w:lineRule="auto"/>
        <w:rPr>
          <w:b/>
        </w:rPr>
      </w:pPr>
    </w:p>
    <w:p w14:paraId="048E2D36" w14:textId="630AE2D3" w:rsidR="00D3363A" w:rsidRPr="006965F3" w:rsidRDefault="00D3363A" w:rsidP="00D3363A">
      <w:pPr>
        <w:spacing w:line="480" w:lineRule="auto"/>
        <w:rPr>
          <w:b/>
        </w:rPr>
      </w:pPr>
      <w:r>
        <w:rPr>
          <w:b/>
        </w:rPr>
        <w:t>Moving Forward</w:t>
      </w:r>
    </w:p>
    <w:p w14:paraId="388942D6" w14:textId="5E494A03" w:rsidR="004762F0" w:rsidRDefault="004762F0" w:rsidP="004762F0">
      <w:pPr>
        <w:spacing w:line="480" w:lineRule="auto"/>
        <w:ind w:firstLine="720"/>
        <w:rPr>
          <w:rFonts w:ascii="Times New Roman" w:hAnsi="Times New Roman"/>
        </w:rPr>
      </w:pPr>
      <w:r>
        <w:rPr>
          <w:rFonts w:ascii="Times New Roman" w:hAnsi="Times New Roman"/>
        </w:rPr>
        <w:t xml:space="preserve">A cultural adjustment is needed for the field of </w:t>
      </w:r>
      <w:r w:rsidR="00421B24">
        <w:rPr>
          <w:rFonts w:ascii="Times New Roman" w:hAnsi="Times New Roman"/>
        </w:rPr>
        <w:t xml:space="preserve">Computational Population Biology (CPB) </w:t>
      </w:r>
      <w:r>
        <w:rPr>
          <w:rFonts w:ascii="Times New Roman" w:hAnsi="Times New Roman"/>
        </w:rPr>
        <w:t xml:space="preserve">to develop in the same way that the </w:t>
      </w:r>
      <w:r w:rsidR="006D337E">
        <w:rPr>
          <w:rFonts w:ascii="Times New Roman" w:hAnsi="Times New Roman"/>
        </w:rPr>
        <w:t xml:space="preserve">field of </w:t>
      </w:r>
      <w:r>
        <w:rPr>
          <w:rFonts w:ascii="Times New Roman" w:hAnsi="Times New Roman"/>
        </w:rPr>
        <w:t>bioinformatics flower</w:t>
      </w:r>
      <w:r w:rsidR="001F2180">
        <w:rPr>
          <w:rFonts w:ascii="Times New Roman" w:hAnsi="Times New Roman"/>
        </w:rPr>
        <w:t>ed</w:t>
      </w:r>
      <w:r>
        <w:rPr>
          <w:rFonts w:ascii="Times New Roman" w:hAnsi="Times New Roman"/>
        </w:rPr>
        <w:t xml:space="preserve"> over a decade</w:t>
      </w:r>
      <w:r w:rsidR="006D337E">
        <w:rPr>
          <w:rFonts w:ascii="Times New Roman" w:hAnsi="Times New Roman"/>
        </w:rPr>
        <w:t>-and-a-half</w:t>
      </w:r>
      <w:r>
        <w:rPr>
          <w:rFonts w:ascii="Times New Roman" w:hAnsi="Times New Roman"/>
        </w:rPr>
        <w:t xml:space="preserve"> ago (Fig. 4). Prior to </w:t>
      </w:r>
      <w:r w:rsidR="00335AD6">
        <w:rPr>
          <w:rFonts w:ascii="Times New Roman" w:hAnsi="Times New Roman"/>
        </w:rPr>
        <w:t>1995</w:t>
      </w:r>
      <w:r>
        <w:rPr>
          <w:rFonts w:ascii="Times New Roman" w:hAnsi="Times New Roman"/>
        </w:rPr>
        <w:t xml:space="preserve"> </w:t>
      </w:r>
      <w:r w:rsidR="00335AD6">
        <w:rPr>
          <w:rFonts w:ascii="Times New Roman" w:hAnsi="Times New Roman"/>
        </w:rPr>
        <w:t xml:space="preserve">only 14 publications </w:t>
      </w:r>
      <w:r w:rsidR="0044123D">
        <w:rPr>
          <w:rFonts w:ascii="Times New Roman" w:hAnsi="Times New Roman"/>
        </w:rPr>
        <w:t>were</w:t>
      </w:r>
      <w:r w:rsidR="00335AD6">
        <w:rPr>
          <w:rFonts w:ascii="Times New Roman" w:hAnsi="Times New Roman"/>
        </w:rPr>
        <w:t xml:space="preserve"> listed </w:t>
      </w:r>
      <w:r w:rsidR="001F2180">
        <w:rPr>
          <w:rFonts w:ascii="Times New Roman" w:hAnsi="Times New Roman"/>
        </w:rPr>
        <w:t>in 2012 in the Web-Of-Knowledge database</w:t>
      </w:r>
      <w:r w:rsidR="0044123D">
        <w:rPr>
          <w:rFonts w:ascii="Times New Roman" w:hAnsi="Times New Roman"/>
        </w:rPr>
        <w:t xml:space="preserve"> </w:t>
      </w:r>
      <w:r w:rsidR="00335AD6">
        <w:rPr>
          <w:rFonts w:ascii="Times New Roman" w:hAnsi="Times New Roman"/>
        </w:rPr>
        <w:t xml:space="preserve">under the topic </w:t>
      </w:r>
      <w:r w:rsidR="001F2180">
        <w:rPr>
          <w:rFonts w:ascii="Times New Roman" w:hAnsi="Times New Roman"/>
        </w:rPr>
        <w:t>“</w:t>
      </w:r>
      <w:r w:rsidR="00335AD6">
        <w:rPr>
          <w:rFonts w:ascii="Times New Roman" w:hAnsi="Times New Roman"/>
        </w:rPr>
        <w:t>Bioinformatics</w:t>
      </w:r>
      <w:r w:rsidR="001F2180">
        <w:rPr>
          <w:rFonts w:ascii="Times New Roman" w:hAnsi="Times New Roman"/>
        </w:rPr>
        <w:t>”</w:t>
      </w:r>
      <w:r w:rsidR="0044123D">
        <w:rPr>
          <w:rFonts w:ascii="Times New Roman" w:hAnsi="Times New Roman"/>
        </w:rPr>
        <w:t xml:space="preserve">.  Then in 1995 another 15 appeared with the numbers growing exponentially for the next decade </w:t>
      </w:r>
      <w:r w:rsidR="001F2180">
        <w:rPr>
          <w:rFonts w:ascii="Times New Roman" w:hAnsi="Times New Roman"/>
        </w:rPr>
        <w:t xml:space="preserve">but tapering </w:t>
      </w:r>
      <w:r w:rsidR="0044123D">
        <w:rPr>
          <w:rFonts w:ascii="Times New Roman" w:hAnsi="Times New Roman"/>
        </w:rPr>
        <w:t xml:space="preserve">off </w:t>
      </w:r>
      <w:r w:rsidR="001F2180">
        <w:rPr>
          <w:rFonts w:ascii="Times New Roman" w:hAnsi="Times New Roman"/>
        </w:rPr>
        <w:t>to just under</w:t>
      </w:r>
      <w:r w:rsidR="0044123D">
        <w:rPr>
          <w:rFonts w:ascii="Times New Roman" w:hAnsi="Times New Roman"/>
        </w:rPr>
        <w:t xml:space="preserve"> 2000 </w:t>
      </w:r>
      <w:r w:rsidR="001F2180">
        <w:rPr>
          <w:rFonts w:ascii="Times New Roman" w:hAnsi="Times New Roman"/>
        </w:rPr>
        <w:t xml:space="preserve">publications </w:t>
      </w:r>
      <w:r w:rsidR="009B38F1">
        <w:rPr>
          <w:rFonts w:ascii="Times New Roman" w:hAnsi="Times New Roman"/>
        </w:rPr>
        <w:t>by</w:t>
      </w:r>
      <w:r w:rsidR="001F2180">
        <w:rPr>
          <w:rFonts w:ascii="Times New Roman" w:hAnsi="Times New Roman"/>
        </w:rPr>
        <w:t xml:space="preserve"> 2011</w:t>
      </w:r>
      <w:r w:rsidR="0044123D">
        <w:rPr>
          <w:rFonts w:ascii="Times New Roman" w:hAnsi="Times New Roman"/>
        </w:rPr>
        <w:t xml:space="preserve">.  </w:t>
      </w:r>
      <w:r w:rsidR="00BC2344">
        <w:rPr>
          <w:rFonts w:ascii="Times New Roman" w:hAnsi="Times New Roman"/>
        </w:rPr>
        <w:t>Currently</w:t>
      </w:r>
      <w:r w:rsidR="0010721C">
        <w:rPr>
          <w:rFonts w:ascii="Times New Roman" w:hAnsi="Times New Roman"/>
        </w:rPr>
        <w:t xml:space="preserve"> </w:t>
      </w:r>
      <w:r w:rsidR="00BC2344">
        <w:rPr>
          <w:rFonts w:ascii="Times New Roman" w:hAnsi="Times New Roman"/>
        </w:rPr>
        <w:t>several</w:t>
      </w:r>
      <w:r w:rsidR="0010721C">
        <w:rPr>
          <w:rFonts w:ascii="Times New Roman" w:hAnsi="Times New Roman"/>
        </w:rPr>
        <w:t xml:space="preserve"> journals </w:t>
      </w:r>
      <w:r w:rsidR="00BC2344">
        <w:rPr>
          <w:rFonts w:ascii="Times New Roman" w:hAnsi="Times New Roman"/>
        </w:rPr>
        <w:t>exist with</w:t>
      </w:r>
      <w:r w:rsidR="0010721C">
        <w:rPr>
          <w:rFonts w:ascii="Times New Roman" w:hAnsi="Times New Roman"/>
        </w:rPr>
        <w:t xml:space="preserve"> </w:t>
      </w:r>
      <w:r w:rsidR="00BC2344">
        <w:rPr>
          <w:rFonts w:ascii="Times New Roman" w:hAnsi="Times New Roman"/>
        </w:rPr>
        <w:t>“</w:t>
      </w:r>
      <w:r w:rsidR="0010721C">
        <w:rPr>
          <w:rFonts w:ascii="Times New Roman" w:hAnsi="Times New Roman"/>
        </w:rPr>
        <w:t>bioinformatics</w:t>
      </w:r>
      <w:r w:rsidR="00BC2344">
        <w:rPr>
          <w:rFonts w:ascii="Times New Roman" w:hAnsi="Times New Roman"/>
        </w:rPr>
        <w:t>”</w:t>
      </w:r>
      <w:r w:rsidR="0010721C">
        <w:rPr>
          <w:rFonts w:ascii="Times New Roman" w:hAnsi="Times New Roman"/>
        </w:rPr>
        <w:t xml:space="preserve"> </w:t>
      </w:r>
      <w:r w:rsidR="0070497A">
        <w:rPr>
          <w:rFonts w:ascii="Times New Roman" w:hAnsi="Times New Roman"/>
        </w:rPr>
        <w:t xml:space="preserve">or </w:t>
      </w:r>
      <w:r w:rsidR="00BC2344">
        <w:rPr>
          <w:rFonts w:ascii="Times New Roman" w:hAnsi="Times New Roman"/>
        </w:rPr>
        <w:t>“</w:t>
      </w:r>
      <w:r w:rsidR="0070497A">
        <w:rPr>
          <w:rFonts w:ascii="Times New Roman" w:hAnsi="Times New Roman"/>
        </w:rPr>
        <w:t>computational biology</w:t>
      </w:r>
      <w:r w:rsidR="00BC2344">
        <w:rPr>
          <w:rFonts w:ascii="Times New Roman" w:hAnsi="Times New Roman"/>
        </w:rPr>
        <w:t>” (with a bioinformatics mission)</w:t>
      </w:r>
      <w:r w:rsidR="0070497A">
        <w:rPr>
          <w:rFonts w:ascii="Times New Roman" w:hAnsi="Times New Roman"/>
        </w:rPr>
        <w:t xml:space="preserve"> in the</w:t>
      </w:r>
      <w:r w:rsidR="00BC2344">
        <w:rPr>
          <w:rFonts w:ascii="Times New Roman" w:hAnsi="Times New Roman"/>
        </w:rPr>
        <w:t>ir</w:t>
      </w:r>
      <w:r w:rsidR="0070497A">
        <w:rPr>
          <w:rFonts w:ascii="Times New Roman" w:hAnsi="Times New Roman"/>
        </w:rPr>
        <w:t xml:space="preserve"> </w:t>
      </w:r>
      <w:r w:rsidR="00BC2344">
        <w:rPr>
          <w:rFonts w:ascii="Times New Roman" w:hAnsi="Times New Roman"/>
        </w:rPr>
        <w:t>titles</w:t>
      </w:r>
      <w:r w:rsidR="0070497A">
        <w:rPr>
          <w:rFonts w:ascii="Times New Roman" w:hAnsi="Times New Roman"/>
        </w:rPr>
        <w:t xml:space="preserve"> </w:t>
      </w:r>
      <w:r w:rsidR="0010721C">
        <w:rPr>
          <w:rFonts w:ascii="Times New Roman" w:hAnsi="Times New Roman"/>
        </w:rPr>
        <w:t xml:space="preserve">(Bioinformatics, </w:t>
      </w:r>
      <w:r w:rsidR="001B0E60">
        <w:rPr>
          <w:rFonts w:ascii="Times New Roman" w:hAnsi="Times New Roman"/>
        </w:rPr>
        <w:t xml:space="preserve">BMC Bioinformatics, </w:t>
      </w:r>
      <w:r w:rsidR="0070497A">
        <w:rPr>
          <w:rFonts w:ascii="Times New Roman" w:hAnsi="Times New Roman"/>
        </w:rPr>
        <w:t xml:space="preserve">Briefings in Bioinformatics, </w:t>
      </w:r>
      <w:r w:rsidR="001B0E60">
        <w:rPr>
          <w:rFonts w:ascii="Times New Roman" w:hAnsi="Times New Roman"/>
        </w:rPr>
        <w:t>Journal of Bioinformatics and Computational Biology</w:t>
      </w:r>
      <w:r w:rsidR="0070497A">
        <w:rPr>
          <w:rFonts w:ascii="Times New Roman" w:hAnsi="Times New Roman"/>
        </w:rPr>
        <w:t>, Journal of Computational Biology, and PLoS Computational Biology)</w:t>
      </w:r>
      <w:r w:rsidR="000D5F0A">
        <w:rPr>
          <w:rFonts w:ascii="Times New Roman" w:hAnsi="Times New Roman"/>
        </w:rPr>
        <w:t>.</w:t>
      </w:r>
      <w:r w:rsidR="00837417">
        <w:rPr>
          <w:rFonts w:ascii="Times New Roman" w:hAnsi="Times New Roman"/>
        </w:rPr>
        <w:t xml:space="preserve"> </w:t>
      </w:r>
      <w:r w:rsidR="000D5F0A">
        <w:rPr>
          <w:rFonts w:ascii="Times New Roman" w:hAnsi="Times New Roman"/>
        </w:rPr>
        <w:t>Also,</w:t>
      </w:r>
      <w:r w:rsidR="00837417">
        <w:rPr>
          <w:rFonts w:ascii="Times New Roman" w:hAnsi="Times New Roman"/>
        </w:rPr>
        <w:t xml:space="preserve"> </w:t>
      </w:r>
      <w:r w:rsidR="000D5F0A">
        <w:rPr>
          <w:rFonts w:ascii="Times New Roman" w:hAnsi="Times New Roman"/>
        </w:rPr>
        <w:t xml:space="preserve">many undergraduate and graduate </w:t>
      </w:r>
      <w:r w:rsidR="00837417">
        <w:rPr>
          <w:rFonts w:ascii="Times New Roman" w:hAnsi="Times New Roman"/>
        </w:rPr>
        <w:t xml:space="preserve">degree programs </w:t>
      </w:r>
      <w:r w:rsidR="000D5F0A">
        <w:rPr>
          <w:rFonts w:ascii="Times New Roman" w:hAnsi="Times New Roman"/>
        </w:rPr>
        <w:t>in</w:t>
      </w:r>
      <w:r w:rsidR="00837417">
        <w:rPr>
          <w:rFonts w:ascii="Times New Roman" w:hAnsi="Times New Roman"/>
        </w:rPr>
        <w:t xml:space="preserve"> </w:t>
      </w:r>
      <w:r w:rsidR="000D5F0A">
        <w:rPr>
          <w:rFonts w:ascii="Times New Roman" w:hAnsi="Times New Roman"/>
        </w:rPr>
        <w:t>b</w:t>
      </w:r>
      <w:r w:rsidR="00837417">
        <w:rPr>
          <w:rFonts w:ascii="Times New Roman" w:hAnsi="Times New Roman"/>
        </w:rPr>
        <w:t xml:space="preserve">ioinformatics </w:t>
      </w:r>
      <w:r w:rsidR="000D5F0A">
        <w:rPr>
          <w:rFonts w:ascii="Times New Roman" w:hAnsi="Times New Roman"/>
        </w:rPr>
        <w:t xml:space="preserve">are offered </w:t>
      </w:r>
      <w:r w:rsidR="00837417">
        <w:rPr>
          <w:rFonts w:ascii="Times New Roman" w:hAnsi="Times New Roman"/>
        </w:rPr>
        <w:t>at major colleges and universities around the world</w:t>
      </w:r>
      <w:r w:rsidR="0070497A">
        <w:rPr>
          <w:rFonts w:ascii="Times New Roman" w:hAnsi="Times New Roman"/>
        </w:rPr>
        <w:t>.</w:t>
      </w:r>
      <w:r w:rsidR="00300A2C">
        <w:rPr>
          <w:rFonts w:ascii="Times New Roman" w:hAnsi="Times New Roman"/>
        </w:rPr>
        <w:t xml:space="preserve">  </w:t>
      </w:r>
      <w:r w:rsidR="000D5F0A">
        <w:rPr>
          <w:rFonts w:ascii="Times New Roman" w:hAnsi="Times New Roman"/>
        </w:rPr>
        <w:t>I</w:t>
      </w:r>
      <w:r w:rsidR="006D337E">
        <w:rPr>
          <w:rFonts w:ascii="Times New Roman" w:hAnsi="Times New Roman"/>
        </w:rPr>
        <w:t>f</w:t>
      </w:r>
      <w:r w:rsidR="00837417">
        <w:rPr>
          <w:rFonts w:ascii="Times New Roman" w:hAnsi="Times New Roman"/>
        </w:rPr>
        <w:t xml:space="preserve"> </w:t>
      </w:r>
      <w:r w:rsidR="00421B24">
        <w:rPr>
          <w:rFonts w:ascii="Times New Roman" w:hAnsi="Times New Roman"/>
        </w:rPr>
        <w:t>CPB</w:t>
      </w:r>
      <w:r w:rsidR="00300A2C">
        <w:rPr>
          <w:rFonts w:ascii="Times New Roman" w:hAnsi="Times New Roman"/>
        </w:rPr>
        <w:t xml:space="preserve"> </w:t>
      </w:r>
      <w:r w:rsidR="009B1BAE">
        <w:rPr>
          <w:rFonts w:ascii="Times New Roman" w:hAnsi="Times New Roman"/>
        </w:rPr>
        <w:t>is to</w:t>
      </w:r>
      <w:r w:rsidR="000D5F0A">
        <w:rPr>
          <w:rFonts w:ascii="Times New Roman" w:hAnsi="Times New Roman"/>
        </w:rPr>
        <w:t xml:space="preserve"> follow </w:t>
      </w:r>
      <w:r w:rsidR="00FA41BA">
        <w:rPr>
          <w:rFonts w:ascii="Times New Roman" w:hAnsi="Times New Roman"/>
        </w:rPr>
        <w:t>B</w:t>
      </w:r>
      <w:r w:rsidR="000D5F0A">
        <w:rPr>
          <w:rFonts w:ascii="Times New Roman" w:hAnsi="Times New Roman"/>
        </w:rPr>
        <w:t>ioinformatics in</w:t>
      </w:r>
      <w:r w:rsidR="009B1BAE">
        <w:rPr>
          <w:rFonts w:ascii="Times New Roman" w:hAnsi="Times New Roman"/>
        </w:rPr>
        <w:t xml:space="preserve"> emerg</w:t>
      </w:r>
      <w:r w:rsidR="000D5F0A">
        <w:rPr>
          <w:rFonts w:ascii="Times New Roman" w:hAnsi="Times New Roman"/>
        </w:rPr>
        <w:t>ing</w:t>
      </w:r>
      <w:r w:rsidR="009B1BAE">
        <w:rPr>
          <w:rFonts w:ascii="Times New Roman" w:hAnsi="Times New Roman"/>
        </w:rPr>
        <w:t xml:space="preserve"> </w:t>
      </w:r>
      <w:r w:rsidR="006D337E">
        <w:rPr>
          <w:rFonts w:ascii="Times New Roman" w:hAnsi="Times New Roman"/>
        </w:rPr>
        <w:t>as it recognized field</w:t>
      </w:r>
      <w:r w:rsidR="000D5F0A">
        <w:rPr>
          <w:rFonts w:ascii="Times New Roman" w:hAnsi="Times New Roman"/>
        </w:rPr>
        <w:t xml:space="preserve"> of research</w:t>
      </w:r>
      <w:r w:rsidR="006D337E">
        <w:rPr>
          <w:rFonts w:ascii="Times New Roman" w:hAnsi="Times New Roman"/>
        </w:rPr>
        <w:t xml:space="preserve"> </w:t>
      </w:r>
      <w:r w:rsidR="009B1BAE">
        <w:rPr>
          <w:rFonts w:ascii="Times New Roman" w:hAnsi="Times New Roman"/>
        </w:rPr>
        <w:t>in its own right</w:t>
      </w:r>
      <w:r w:rsidR="00FA41BA">
        <w:rPr>
          <w:rFonts w:ascii="Times New Roman" w:hAnsi="Times New Roman"/>
        </w:rPr>
        <w:t xml:space="preserve">—with </w:t>
      </w:r>
      <w:r w:rsidR="006D337E">
        <w:rPr>
          <w:rFonts w:ascii="Times New Roman" w:hAnsi="Times New Roman"/>
        </w:rPr>
        <w:t>its own societies, journals, and training programs</w:t>
      </w:r>
      <w:r w:rsidR="00FA41BA">
        <w:rPr>
          <w:rFonts w:ascii="Times New Roman" w:hAnsi="Times New Roman"/>
        </w:rPr>
        <w:t xml:space="preserve">—it </w:t>
      </w:r>
      <w:r w:rsidR="009B1BAE">
        <w:rPr>
          <w:rFonts w:ascii="Times New Roman" w:hAnsi="Times New Roman"/>
        </w:rPr>
        <w:t xml:space="preserve">needs to be clearly distinguished from the field of </w:t>
      </w:r>
      <w:r w:rsidR="00C01B81">
        <w:rPr>
          <w:rFonts w:ascii="Times New Roman" w:hAnsi="Times New Roman"/>
        </w:rPr>
        <w:t>B</w:t>
      </w:r>
      <w:r w:rsidR="009B1BAE">
        <w:rPr>
          <w:rFonts w:ascii="Times New Roman" w:hAnsi="Times New Roman"/>
        </w:rPr>
        <w:t xml:space="preserve">ioinformatics, </w:t>
      </w:r>
      <w:r w:rsidR="006D337E">
        <w:rPr>
          <w:rFonts w:ascii="Times New Roman" w:hAnsi="Times New Roman"/>
        </w:rPr>
        <w:t>particularly</w:t>
      </w:r>
      <w:r w:rsidR="009B1BAE">
        <w:rPr>
          <w:rFonts w:ascii="Times New Roman" w:hAnsi="Times New Roman"/>
        </w:rPr>
        <w:t xml:space="preserve"> </w:t>
      </w:r>
      <w:r w:rsidR="006D337E">
        <w:rPr>
          <w:rFonts w:ascii="Times New Roman" w:hAnsi="Times New Roman"/>
        </w:rPr>
        <w:t>since</w:t>
      </w:r>
      <w:r w:rsidR="009B1BAE">
        <w:rPr>
          <w:rFonts w:ascii="Times New Roman" w:hAnsi="Times New Roman"/>
        </w:rPr>
        <w:t xml:space="preserve"> </w:t>
      </w:r>
      <w:r w:rsidR="00C01B81">
        <w:rPr>
          <w:rFonts w:ascii="Times New Roman" w:hAnsi="Times New Roman"/>
        </w:rPr>
        <w:t xml:space="preserve">both </w:t>
      </w:r>
      <w:r w:rsidR="009B1BAE">
        <w:rPr>
          <w:rFonts w:ascii="Times New Roman" w:hAnsi="Times New Roman"/>
        </w:rPr>
        <w:t>CPB</w:t>
      </w:r>
      <w:r w:rsidR="00C01B81">
        <w:rPr>
          <w:rFonts w:ascii="Times New Roman" w:hAnsi="Times New Roman"/>
        </w:rPr>
        <w:t xml:space="preserve"> and Bioinformatics</w:t>
      </w:r>
      <w:r w:rsidR="009B1BAE">
        <w:rPr>
          <w:rFonts w:ascii="Times New Roman" w:hAnsi="Times New Roman"/>
        </w:rPr>
        <w:t xml:space="preserve"> </w:t>
      </w:r>
      <w:r w:rsidR="00C01B81">
        <w:rPr>
          <w:rFonts w:ascii="Times New Roman" w:hAnsi="Times New Roman"/>
        </w:rPr>
        <w:t>are</w:t>
      </w:r>
      <w:r w:rsidR="009B1BAE">
        <w:rPr>
          <w:rFonts w:ascii="Times New Roman" w:hAnsi="Times New Roman"/>
        </w:rPr>
        <w:t xml:space="preserve"> </w:t>
      </w:r>
      <w:r w:rsidR="00907DA0">
        <w:rPr>
          <w:rFonts w:ascii="Times New Roman" w:hAnsi="Times New Roman"/>
        </w:rPr>
        <w:t>part</w:t>
      </w:r>
      <w:r w:rsidR="00C01B81">
        <w:rPr>
          <w:rFonts w:ascii="Times New Roman" w:hAnsi="Times New Roman"/>
        </w:rPr>
        <w:t>s</w:t>
      </w:r>
      <w:r w:rsidR="00907DA0">
        <w:rPr>
          <w:rFonts w:ascii="Times New Roman" w:hAnsi="Times New Roman"/>
        </w:rPr>
        <w:t xml:space="preserve"> of Computational Biology writ large.</w:t>
      </w:r>
      <w:r w:rsidR="00421B24">
        <w:rPr>
          <w:rFonts w:ascii="Times New Roman" w:hAnsi="Times New Roman"/>
        </w:rPr>
        <w:t xml:space="preserve">  CPB is different from other parts of computational biology in that its primary focus is to build CPMs and use these as a way to better understand </w:t>
      </w:r>
      <w:r w:rsidR="00290480">
        <w:rPr>
          <w:rFonts w:ascii="Times New Roman" w:hAnsi="Times New Roman"/>
        </w:rPr>
        <w:t>complex</w:t>
      </w:r>
      <w:r w:rsidR="00421B24">
        <w:rPr>
          <w:rFonts w:ascii="Times New Roman" w:hAnsi="Times New Roman"/>
        </w:rPr>
        <w:t xml:space="preserve"> ecological</w:t>
      </w:r>
      <w:r w:rsidR="00212D27">
        <w:rPr>
          <w:rFonts w:ascii="Times New Roman" w:hAnsi="Times New Roman"/>
        </w:rPr>
        <w:t xml:space="preserve"> </w:t>
      </w:r>
      <w:r w:rsidR="00290480">
        <w:rPr>
          <w:rFonts w:ascii="Times New Roman" w:hAnsi="Times New Roman"/>
        </w:rPr>
        <w:t>systems</w:t>
      </w:r>
      <w:r w:rsidR="00212D27">
        <w:rPr>
          <w:rFonts w:ascii="Times New Roman" w:hAnsi="Times New Roman"/>
        </w:rPr>
        <w:t xml:space="preserve"> and </w:t>
      </w:r>
      <w:r w:rsidR="00CF7A20">
        <w:rPr>
          <w:rFonts w:ascii="Times New Roman" w:hAnsi="Times New Roman"/>
        </w:rPr>
        <w:t>manage change</w:t>
      </w:r>
      <w:r w:rsidR="00014F2C">
        <w:rPr>
          <w:rFonts w:ascii="Times New Roman" w:hAnsi="Times New Roman"/>
        </w:rPr>
        <w:t>s taking place</w:t>
      </w:r>
      <w:r w:rsidR="00212D27">
        <w:rPr>
          <w:rFonts w:ascii="Times New Roman" w:hAnsi="Times New Roman"/>
        </w:rPr>
        <w:t xml:space="preserve"> </w:t>
      </w:r>
      <w:r w:rsidR="00014F2C">
        <w:rPr>
          <w:rFonts w:ascii="Times New Roman" w:hAnsi="Times New Roman"/>
        </w:rPr>
        <w:t>in</w:t>
      </w:r>
      <w:r w:rsidR="00CF7A20">
        <w:rPr>
          <w:rFonts w:ascii="Times New Roman" w:hAnsi="Times New Roman"/>
        </w:rPr>
        <w:t xml:space="preserve"> earth systems </w:t>
      </w:r>
      <w:r w:rsidR="00014F2C">
        <w:rPr>
          <w:rFonts w:ascii="Times New Roman" w:hAnsi="Times New Roman"/>
        </w:rPr>
        <w:t>due to</w:t>
      </w:r>
      <w:r w:rsidR="00CF7A20">
        <w:rPr>
          <w:rFonts w:ascii="Times New Roman" w:hAnsi="Times New Roman"/>
        </w:rPr>
        <w:t xml:space="preserve"> global </w:t>
      </w:r>
      <w:r w:rsidR="008478F6">
        <w:rPr>
          <w:rFonts w:ascii="Times New Roman" w:hAnsi="Times New Roman"/>
        </w:rPr>
        <w:t>anthropo</w:t>
      </w:r>
      <w:r w:rsidR="00290480">
        <w:rPr>
          <w:rFonts w:ascii="Times New Roman" w:hAnsi="Times New Roman"/>
        </w:rPr>
        <w:t xml:space="preserve">genic </w:t>
      </w:r>
      <w:r w:rsidR="00CF7A20">
        <w:rPr>
          <w:rFonts w:ascii="Times New Roman" w:hAnsi="Times New Roman"/>
        </w:rPr>
        <w:t xml:space="preserve">forces </w:t>
      </w:r>
      <w:r w:rsidR="006336AA">
        <w:rPr>
          <w:rFonts w:ascii="Times New Roman" w:hAnsi="Times New Roman"/>
        </w:rPr>
        <w:fldChar w:fldCharType="begin"/>
      </w:r>
      <w:r w:rsidR="006336AA">
        <w:rPr>
          <w:rFonts w:ascii="Times New Roman" w:hAnsi="Times New Roman"/>
        </w:rPr>
        <w:instrText xml:space="preserve"> ADDIN EN.CITE &lt;EndNote&gt;&lt;Cite&gt;&lt;Author&gt;Barnosky&lt;/Author&gt;&lt;Year&gt;2012&lt;/Year&gt;&lt;RecNum&gt;2607&lt;/RecNum&gt;&lt;DisplayText&gt;(Barnosky et al. 2012)&lt;/DisplayText&gt;&lt;record&gt;&lt;rec-number&gt;2607&lt;/rec-number&gt;&lt;foreign-keys&gt;&lt;key app="EN" db-id="xrvtaaevbzx9w5e9z065fzvmavfszssxapvs"&gt;2607&lt;/key&gt;&lt;/foreign-keys&gt;&lt;ref-type name="Journal Article"&gt;17&lt;/ref-type&gt;&lt;contributors&gt;&lt;authors&gt;&lt;author&gt;Barnosky, A. D. &lt;/author&gt;&lt;author&gt;Hadly, E. A. &lt;/author&gt;&lt;author&gt;Bascompte, J. &lt;/author&gt;&lt;author&gt;Berlow, E. L. &lt;/author&gt;&lt;author&gt;Brown, J. H. &lt;/author&gt;&lt;author&gt;Fortelius, M.&lt;/author&gt;&lt;author&gt;Getz, W. M. &lt;/author&gt;&lt;author&gt;Harte, J. &lt;/author&gt;&lt;author&gt;Hastings, A. &lt;/author&gt;&lt;author&gt;Marquet, P. A. &lt;/author&gt;&lt;author&gt;Martinez, N. D. &lt;/author&gt;&lt;author&gt;Mooers, A. &lt;/author&gt;&lt;author&gt;Roopnarine, P. &lt;/author&gt;&lt;author&gt;Vermeij, G.&lt;/author&gt;&lt;author&gt;Williams, J. W. &lt;/author&gt;&lt;author&gt;Gillespie, R.&lt;/author&gt;&lt;author&gt;Kitzes, J. &lt;/author&gt;&lt;author&gt;Marshall, C. &lt;/author&gt;&lt;author&gt;Matzke, N. &lt;/author&gt;&lt;author&gt;Mindell, D. P. &lt;/author&gt;&lt;author&gt;Revilla, E. &lt;/author&gt;&lt;author&gt;Smith, A. B. &lt;/author&gt;&lt;/authors&gt;&lt;/contributors&gt;&lt;titles&gt;&lt;title&gt;Approaching a state-­shift in Earth’s biosphere&lt;/title&gt;&lt;secondary-title&gt;Nature&lt;/secondary-title&gt;&lt;/titles&gt;&lt;periodical&gt;&lt;full-title&gt;Nature&lt;/full-title&gt;&lt;abbr-1&gt;Nature&lt;/abbr-1&gt;&lt;/periodical&gt;&lt;volume&gt;In press&lt;/volume&gt;&lt;dates&gt;&lt;year&gt;2012&lt;/year&gt;&lt;/dates&gt;&lt;urls&gt;&lt;/urls&gt;&lt;/record&gt;&lt;/Cite&gt;&lt;/EndNote&gt;</w:instrText>
      </w:r>
      <w:r w:rsidR="006336AA">
        <w:rPr>
          <w:rFonts w:ascii="Times New Roman" w:hAnsi="Times New Roman"/>
        </w:rPr>
        <w:fldChar w:fldCharType="separate"/>
      </w:r>
      <w:r w:rsidR="006336AA">
        <w:rPr>
          <w:rFonts w:ascii="Times New Roman" w:hAnsi="Times New Roman"/>
          <w:noProof/>
        </w:rPr>
        <w:t>(</w:t>
      </w:r>
      <w:hyperlink w:anchor="_ENREF_8" w:tooltip="Barnosky, 2012 #2607" w:history="1">
        <w:r w:rsidR="008E0605">
          <w:rPr>
            <w:rFonts w:ascii="Times New Roman" w:hAnsi="Times New Roman"/>
            <w:noProof/>
          </w:rPr>
          <w:t>Barnosky et al. 2012</w:t>
        </w:r>
      </w:hyperlink>
      <w:r w:rsidR="006336AA">
        <w:rPr>
          <w:rFonts w:ascii="Times New Roman" w:hAnsi="Times New Roman"/>
          <w:noProof/>
        </w:rPr>
        <w:t>)</w:t>
      </w:r>
      <w:r w:rsidR="006336AA">
        <w:rPr>
          <w:rFonts w:ascii="Times New Roman" w:hAnsi="Times New Roman"/>
        </w:rPr>
        <w:fldChar w:fldCharType="end"/>
      </w:r>
      <w:r w:rsidR="00290480">
        <w:rPr>
          <w:rFonts w:ascii="Times New Roman" w:hAnsi="Times New Roman"/>
        </w:rPr>
        <w:t>.</w:t>
      </w:r>
    </w:p>
    <w:p w14:paraId="66900114" w14:textId="77777777" w:rsidR="00AD1687" w:rsidRDefault="00AD1687" w:rsidP="004762F0">
      <w:pPr>
        <w:spacing w:line="480" w:lineRule="auto"/>
        <w:ind w:firstLine="720"/>
        <w:rPr>
          <w:rFonts w:ascii="Times New Roman" w:hAnsi="Times New Roman"/>
        </w:rPr>
      </w:pPr>
    </w:p>
    <w:p w14:paraId="1787B03C" w14:textId="26C14D8B" w:rsidR="00AD1687" w:rsidRPr="005E2B5C" w:rsidRDefault="00AD1687" w:rsidP="00AD1687">
      <w:pPr>
        <w:spacing w:line="480" w:lineRule="auto"/>
        <w:jc w:val="center"/>
        <w:rPr>
          <w:rFonts w:ascii="Calibri" w:hAnsi="Calibri"/>
          <w:sz w:val="22"/>
          <w:szCs w:val="22"/>
        </w:rPr>
      </w:pPr>
      <w:r w:rsidRPr="002C20BA">
        <w:rPr>
          <w:rFonts w:ascii="Calibri" w:hAnsi="Calibri"/>
          <w:sz w:val="22"/>
          <w:szCs w:val="22"/>
        </w:rPr>
        <w:t xml:space="preserve">PLACE FIG </w:t>
      </w:r>
      <w:r>
        <w:rPr>
          <w:rFonts w:ascii="Calibri" w:hAnsi="Calibri"/>
          <w:sz w:val="22"/>
          <w:szCs w:val="22"/>
        </w:rPr>
        <w:t>4</w:t>
      </w:r>
      <w:r w:rsidRPr="002C20BA">
        <w:rPr>
          <w:rFonts w:ascii="Calibri" w:hAnsi="Calibri"/>
          <w:sz w:val="22"/>
          <w:szCs w:val="22"/>
        </w:rPr>
        <w:t xml:space="preserve"> HERE</w:t>
      </w:r>
    </w:p>
    <w:p w14:paraId="50A7F02A" w14:textId="77777777" w:rsidR="00AD1687" w:rsidRDefault="00AD1687" w:rsidP="004762F0">
      <w:pPr>
        <w:spacing w:line="480" w:lineRule="auto"/>
        <w:ind w:firstLine="720"/>
        <w:rPr>
          <w:rFonts w:ascii="Times New Roman" w:hAnsi="Times New Roman"/>
        </w:rPr>
      </w:pPr>
    </w:p>
    <w:p w14:paraId="54CA19C0" w14:textId="1C88256B" w:rsidR="00955C81" w:rsidRDefault="00955C81" w:rsidP="004762F0">
      <w:pPr>
        <w:spacing w:line="480" w:lineRule="auto"/>
        <w:ind w:firstLine="720"/>
        <w:rPr>
          <w:rFonts w:ascii="Times New Roman" w:hAnsi="Times New Roman"/>
        </w:rPr>
      </w:pPr>
      <w:r>
        <w:rPr>
          <w:rFonts w:ascii="Times New Roman" w:hAnsi="Times New Roman"/>
        </w:rPr>
        <w:t xml:space="preserve">At the time of writing this paper, Wikipedia had a page entitled “Bioinformatics Software” </w:t>
      </w:r>
      <w:r w:rsidR="008C41A5">
        <w:rPr>
          <w:rFonts w:ascii="Times New Roman" w:hAnsi="Times New Roman"/>
        </w:rPr>
        <w:t xml:space="preserve">with hyperlinks to more than 150 </w:t>
      </w:r>
      <w:r w:rsidR="00FA41BA">
        <w:rPr>
          <w:rFonts w:ascii="Times New Roman" w:hAnsi="Times New Roman"/>
        </w:rPr>
        <w:t>W</w:t>
      </w:r>
      <w:r w:rsidR="008C41A5">
        <w:rPr>
          <w:rFonts w:ascii="Times New Roman" w:hAnsi="Times New Roman"/>
        </w:rPr>
        <w:t xml:space="preserve">ikipedia pages </w:t>
      </w:r>
      <w:r w:rsidR="000D5756">
        <w:rPr>
          <w:rFonts w:ascii="Times New Roman" w:hAnsi="Times New Roman"/>
        </w:rPr>
        <w:t>describ</w:t>
      </w:r>
      <w:r w:rsidR="00A91D6E">
        <w:rPr>
          <w:rFonts w:ascii="Times New Roman" w:hAnsi="Times New Roman"/>
        </w:rPr>
        <w:t>ing</w:t>
      </w:r>
      <w:r w:rsidR="000D5756">
        <w:rPr>
          <w:rFonts w:ascii="Times New Roman" w:hAnsi="Times New Roman"/>
        </w:rPr>
        <w:t xml:space="preserve"> specific bioinformatics software packages</w:t>
      </w:r>
      <w:r w:rsidR="00A91D6E">
        <w:rPr>
          <w:rFonts w:ascii="Times New Roman" w:hAnsi="Times New Roman"/>
        </w:rPr>
        <w:t xml:space="preserve"> and platforms</w:t>
      </w:r>
      <w:r w:rsidR="000D5756">
        <w:rPr>
          <w:rFonts w:ascii="Times New Roman" w:hAnsi="Times New Roman"/>
        </w:rPr>
        <w:t xml:space="preserve">.  </w:t>
      </w:r>
      <w:r w:rsidR="00A91D6E">
        <w:rPr>
          <w:rFonts w:ascii="Times New Roman" w:hAnsi="Times New Roman"/>
        </w:rPr>
        <w:t>I</w:t>
      </w:r>
      <w:r w:rsidR="000D5756">
        <w:rPr>
          <w:rFonts w:ascii="Times New Roman" w:hAnsi="Times New Roman"/>
        </w:rPr>
        <w:t xml:space="preserve">ncluded </w:t>
      </w:r>
      <w:r w:rsidR="00A91D6E">
        <w:rPr>
          <w:rFonts w:ascii="Times New Roman" w:hAnsi="Times New Roman"/>
        </w:rPr>
        <w:t>on</w:t>
      </w:r>
      <w:r w:rsidR="000D5756">
        <w:rPr>
          <w:rFonts w:ascii="Times New Roman" w:hAnsi="Times New Roman"/>
        </w:rPr>
        <w:t xml:space="preserve"> this list </w:t>
      </w:r>
      <w:r w:rsidR="009B38F1">
        <w:rPr>
          <w:rFonts w:ascii="Times New Roman" w:hAnsi="Times New Roman"/>
        </w:rPr>
        <w:t>we</w:t>
      </w:r>
      <w:r w:rsidR="000D5756">
        <w:rPr>
          <w:rFonts w:ascii="Times New Roman" w:hAnsi="Times New Roman"/>
        </w:rPr>
        <w:t>re packages for comparing strings of nucleotide and amino-acid sequences</w:t>
      </w:r>
      <w:r>
        <w:rPr>
          <w:rFonts w:ascii="Times New Roman" w:hAnsi="Times New Roman"/>
        </w:rPr>
        <w:t xml:space="preserve"> </w:t>
      </w:r>
      <w:r w:rsidR="000D5756">
        <w:rPr>
          <w:rFonts w:ascii="Times New Roman" w:hAnsi="Times New Roman"/>
        </w:rPr>
        <w:t>(e.g. BLAST</w:t>
      </w:r>
      <w:r w:rsidR="00FA41BA">
        <w:rPr>
          <w:rFonts w:ascii="Times New Roman" w:hAnsi="Times New Roman"/>
        </w:rPr>
        <w:t xml:space="preserve"> </w:t>
      </w:r>
      <w:r w:rsidR="007B03F4">
        <w:rPr>
          <w:rFonts w:ascii="Times New Roman" w:hAnsi="Times New Roman"/>
        </w:rPr>
        <w:fldChar w:fldCharType="begin"/>
      </w:r>
      <w:r w:rsidR="007B03F4">
        <w:rPr>
          <w:rFonts w:ascii="Times New Roman" w:hAnsi="Times New Roman"/>
        </w:rPr>
        <w:instrText xml:space="preserve"> ADDIN EN.CITE &lt;EndNote&gt;&lt;Cite&gt;&lt;Author&gt;Mount&lt;/Author&gt;&lt;Year&gt;2007&lt;/Year&gt;&lt;RecNum&gt;2606&lt;/RecNum&gt;&lt;DisplayText&gt;(Mount 2007)&lt;/DisplayText&gt;&lt;record&gt;&lt;rec-number&gt;2606&lt;/rec-number&gt;&lt;foreign-keys&gt;&lt;key app="EN" db-id="xrvtaaevbzx9w5e9z065fzvmavfszssxapvs"&gt;2606&lt;/key&gt;&lt;/foreign-keys&gt;&lt;ref-type name="Journal Article"&gt;17&lt;/ref-type&gt;&lt;contributors&gt;&lt;authors&gt;&lt;author&gt;Mount, D. W.&lt;/author&gt;&lt;/authors&gt;&lt;/contributors&gt;&lt;titles&gt;&lt;title&gt;Using the Basic Local Alignment Search Tool (BLAST)&lt;/title&gt;&lt;secondary-title&gt;Cold Spring Harbour Protocols&lt;/secondary-title&gt;&lt;/titles&gt;&lt;periodical&gt;&lt;full-title&gt;Cold Spring Harbour Protocols&lt;/full-title&gt;&lt;/periodical&gt;&lt;dates&gt;&lt;year&gt;2007&lt;/year&gt;&lt;/dates&gt;&lt;urls&gt;&lt;/urls&gt;&lt;electronic-resource-num&gt;doi: 10.1101/pdb.top17.&lt;/electronic-resource-num&gt;&lt;/record&gt;&lt;/Cite&gt;&lt;/EndNote&gt;</w:instrText>
      </w:r>
      <w:r w:rsidR="007B03F4">
        <w:rPr>
          <w:rFonts w:ascii="Times New Roman" w:hAnsi="Times New Roman"/>
        </w:rPr>
        <w:fldChar w:fldCharType="separate"/>
      </w:r>
      <w:r w:rsidR="007B03F4">
        <w:rPr>
          <w:rFonts w:ascii="Times New Roman" w:hAnsi="Times New Roman"/>
          <w:noProof/>
        </w:rPr>
        <w:t>(</w:t>
      </w:r>
      <w:hyperlink w:anchor="_ENREF_85" w:tooltip="Mount, 2007 #2606" w:history="1">
        <w:r w:rsidR="008E0605">
          <w:rPr>
            <w:rFonts w:ascii="Times New Roman" w:hAnsi="Times New Roman"/>
            <w:noProof/>
          </w:rPr>
          <w:t>Mount 2007</w:t>
        </w:r>
      </w:hyperlink>
      <w:r w:rsidR="007B03F4">
        <w:rPr>
          <w:rFonts w:ascii="Times New Roman" w:hAnsi="Times New Roman"/>
          <w:noProof/>
        </w:rPr>
        <w:t>)</w:t>
      </w:r>
      <w:r w:rsidR="007B03F4">
        <w:rPr>
          <w:rFonts w:ascii="Times New Roman" w:hAnsi="Times New Roman"/>
        </w:rPr>
        <w:fldChar w:fldCharType="end"/>
      </w:r>
      <w:r w:rsidR="00412A47">
        <w:rPr>
          <w:rFonts w:ascii="Times New Roman" w:hAnsi="Times New Roman"/>
        </w:rPr>
        <w:t>)</w:t>
      </w:r>
      <w:r w:rsidR="00A91D6E">
        <w:rPr>
          <w:rFonts w:ascii="Times New Roman" w:hAnsi="Times New Roman"/>
        </w:rPr>
        <w:t xml:space="preserve"> and</w:t>
      </w:r>
      <w:r w:rsidR="00412A47">
        <w:rPr>
          <w:rFonts w:ascii="Times New Roman" w:hAnsi="Times New Roman"/>
        </w:rPr>
        <w:t xml:space="preserve"> </w:t>
      </w:r>
      <w:r w:rsidR="00A91D6E">
        <w:rPr>
          <w:rFonts w:ascii="Times New Roman" w:hAnsi="Times New Roman"/>
        </w:rPr>
        <w:t>for creating, handling and analyzing phylogenetic trees</w:t>
      </w:r>
      <w:r w:rsidR="00412A47">
        <w:rPr>
          <w:rFonts w:ascii="Times New Roman" w:hAnsi="Times New Roman"/>
        </w:rPr>
        <w:t xml:space="preserve"> package</w:t>
      </w:r>
      <w:r w:rsidR="000A5841">
        <w:rPr>
          <w:rFonts w:ascii="Times New Roman" w:hAnsi="Times New Roman"/>
        </w:rPr>
        <w:t xml:space="preserve"> </w:t>
      </w:r>
      <w:r w:rsidR="00A91D6E">
        <w:rPr>
          <w:rFonts w:ascii="Times New Roman" w:hAnsi="Times New Roman"/>
        </w:rPr>
        <w:t xml:space="preserve">(e.g. </w:t>
      </w:r>
      <w:r w:rsidR="000A5841">
        <w:rPr>
          <w:rFonts w:ascii="Times New Roman" w:hAnsi="Times New Roman"/>
        </w:rPr>
        <w:t>phyloXML</w:t>
      </w:r>
      <w:r w:rsidR="00412A47">
        <w:rPr>
          <w:rFonts w:ascii="Times New Roman" w:hAnsi="Times New Roman"/>
        </w:rPr>
        <w:t xml:space="preserve"> </w:t>
      </w:r>
      <w:r w:rsidR="00DD4F3E">
        <w:rPr>
          <w:rFonts w:ascii="Times New Roman" w:hAnsi="Times New Roman"/>
        </w:rPr>
        <w:fldChar w:fldCharType="begin"/>
      </w:r>
      <w:r w:rsidR="00DD4F3E">
        <w:rPr>
          <w:rFonts w:ascii="Times New Roman" w:hAnsi="Times New Roman"/>
        </w:rPr>
        <w:instrText xml:space="preserve"> ADDIN EN.CITE &lt;EndNote&gt;&lt;Cite&gt;&lt;Author&gt;Han&lt;/Author&gt;&lt;Year&gt;2009&lt;/Year&gt;&lt;RecNum&gt;2593&lt;/RecNum&gt;&lt;DisplayText&gt;(Han and Zmasek 2009)&lt;/DisplayText&gt;&lt;record&gt;&lt;rec-number&gt;2593&lt;/rec-number&gt;&lt;foreign-keys&gt;&lt;key app="EN" db-id="xrvtaaevbzx9w5e9z065fzvmavfszssxapvs"&gt;2593&lt;/key&gt;&lt;/foreign-keys&gt;&lt;ref-type name="Journal Article"&gt;17&lt;/ref-type&gt;&lt;contributors&gt;&lt;authors&gt;&lt;author&gt;Han, M. V.&lt;/author&gt;&lt;author&gt;Zmasek, C. M.&lt;/author&gt;&lt;/authors&gt;&lt;/contributors&gt;&lt;auth-address&gt;Zmasek, CM&amp;#xD;Burnham Inst Med Res, La Jolla, CA 92037 USA&amp;#xD;Burnham Inst Med Res, La Jolla, CA 92037 USA&amp;#xD;Burnham Inst Med Res, La Jolla, CA 92037 USA&amp;#xD;Indiana Univ, Sch Informat, Bloomington, IN 47408 USA&lt;/auth-address&gt;&lt;titles&gt;&lt;title&gt;phyloXML: XML for evolutionary biology and comparative genomics&lt;/title&gt;&lt;secondary-title&gt;Bmc Bioinformatics&lt;/secondary-title&gt;&lt;alt-title&gt;Bmc Bioinformatics&lt;/alt-title&gt;&lt;/titles&gt;&lt;periodical&gt;&lt;full-title&gt;Bmc Bioinformatics&lt;/full-title&gt;&lt;abbr-1&gt;Bmc Bioinformatics&lt;/abbr-1&gt;&lt;/periodical&gt;&lt;alt-periodical&gt;&lt;full-title&gt;Bmc Bioinformatics&lt;/full-title&gt;&lt;abbr-1&gt;Bmc Bioinformatics&lt;/abbr-1&gt;&lt;/alt-periodical&gt;&lt;volume&gt;10&lt;/volume&gt;&lt;keywords&gt;&lt;keyword&gt;bioinformatics&lt;/keyword&gt;&lt;keyword&gt;information&lt;/keyword&gt;&lt;keyword&gt;network&lt;/keyword&gt;&lt;keyword&gt;tools&lt;/keyword&gt;&lt;/keywords&gt;&lt;dates&gt;&lt;year&gt;2009&lt;/year&gt;&lt;pub-dates&gt;&lt;date&gt;Oct 27&lt;/date&gt;&lt;/pub-dates&gt;&lt;/dates&gt;&lt;isbn&gt;1471-2105&lt;/isbn&gt;&lt;accession-num&gt;ISI:000271764600003&lt;/accession-num&gt;&lt;urls&gt;&lt;related-urls&gt;&lt;url&gt;&amp;lt;Go to ISI&amp;gt;://000271764600003&lt;/url&gt;&lt;/related-urls&gt;&lt;/urls&gt;&lt;electronic-resource-num&gt;Artn 356&amp;#xD;Doi 10.1186/1471-2105-10-356&lt;/electronic-resource-num&gt;&lt;language&gt;English&lt;/language&gt;&lt;/record&gt;&lt;/Cite&gt;&lt;/EndNote&gt;</w:instrText>
      </w:r>
      <w:r w:rsidR="00DD4F3E">
        <w:rPr>
          <w:rFonts w:ascii="Times New Roman" w:hAnsi="Times New Roman"/>
        </w:rPr>
        <w:fldChar w:fldCharType="separate"/>
      </w:r>
      <w:r w:rsidR="00DD4F3E">
        <w:rPr>
          <w:rFonts w:ascii="Times New Roman" w:hAnsi="Times New Roman"/>
          <w:noProof/>
        </w:rPr>
        <w:t>(</w:t>
      </w:r>
      <w:hyperlink w:anchor="_ENREF_47" w:tooltip="Han, 2009 #2593" w:history="1">
        <w:r w:rsidR="008E0605">
          <w:rPr>
            <w:rFonts w:ascii="Times New Roman" w:hAnsi="Times New Roman"/>
            <w:noProof/>
          </w:rPr>
          <w:t>Han and Zmasek 2009</w:t>
        </w:r>
      </w:hyperlink>
      <w:r w:rsidR="00DD4F3E">
        <w:rPr>
          <w:rFonts w:ascii="Times New Roman" w:hAnsi="Times New Roman"/>
          <w:noProof/>
        </w:rPr>
        <w:t>)</w:t>
      </w:r>
      <w:r w:rsidR="00DD4F3E">
        <w:rPr>
          <w:rFonts w:ascii="Times New Roman" w:hAnsi="Times New Roman"/>
        </w:rPr>
        <w:fldChar w:fldCharType="end"/>
      </w:r>
      <w:r w:rsidR="00A91D6E">
        <w:rPr>
          <w:rFonts w:ascii="Times New Roman" w:hAnsi="Times New Roman"/>
        </w:rPr>
        <w:t xml:space="preserve">.  Also included </w:t>
      </w:r>
      <w:r w:rsidR="009B38F1">
        <w:rPr>
          <w:rFonts w:ascii="Times New Roman" w:hAnsi="Times New Roman"/>
        </w:rPr>
        <w:t>wa</w:t>
      </w:r>
      <w:r w:rsidR="009A29A0">
        <w:rPr>
          <w:rFonts w:ascii="Times New Roman" w:hAnsi="Times New Roman"/>
        </w:rPr>
        <w:t>s a page on</w:t>
      </w:r>
      <w:r w:rsidR="00933041">
        <w:rPr>
          <w:rFonts w:ascii="Times New Roman" w:hAnsi="Times New Roman"/>
        </w:rPr>
        <w:t xml:space="preserve"> an XML package </w:t>
      </w:r>
      <w:r w:rsidR="000A5841">
        <w:rPr>
          <w:rFonts w:ascii="Times New Roman" w:hAnsi="Times New Roman"/>
        </w:rPr>
        <w:t xml:space="preserve">called SBML (Systems Biology Markup Language, </w:t>
      </w:r>
      <w:r w:rsidR="00DD4F3E">
        <w:rPr>
          <w:rFonts w:ascii="Times New Roman" w:hAnsi="Times New Roman"/>
        </w:rPr>
        <w:fldChar w:fldCharType="begin">
          <w:fldData xml:space="preserve">PEVuZE5vdGU+PENpdGU+PEF1dGhvcj5GaW5uZXk8L0F1dGhvcj48WWVhcj4yMDAxPC9ZZWFyPjxS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</w:fldData>
        </w:fldChar>
      </w:r>
      <w:r w:rsidR="00DD4F3E">
        <w:rPr>
          <w:rFonts w:ascii="Times New Roman" w:hAnsi="Times New Roman"/>
        </w:rPr>
        <w:instrText xml:space="preserve"> ADDIN EN.CITE </w:instrText>
      </w:r>
      <w:r w:rsidR="00DD4F3E">
        <w:rPr>
          <w:rFonts w:ascii="Times New Roman" w:hAnsi="Times New Roman"/>
        </w:rPr>
        <w:fldChar w:fldCharType="begin">
          <w:fldData xml:space="preserve">PEVuZE5vdGU+PENpdGU+PEF1dGhvcj5GaW5uZXk8L0F1dGhvcj48WWVhcj4yMDAxPC9ZZWFyPjxS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</w:fldData>
        </w:fldChar>
      </w:r>
      <w:r w:rsidR="00DD4F3E">
        <w:rPr>
          <w:rFonts w:ascii="Times New Roman" w:hAnsi="Times New Roman"/>
        </w:rPr>
        <w:instrText xml:space="preserve"> ADDIN EN.CITE.DATA </w:instrText>
      </w:r>
      <w:r w:rsidR="00DD4F3E">
        <w:rPr>
          <w:rFonts w:ascii="Times New Roman" w:hAnsi="Times New Roman"/>
        </w:rPr>
      </w:r>
      <w:r w:rsidR="00DD4F3E">
        <w:rPr>
          <w:rFonts w:ascii="Times New Roman" w:hAnsi="Times New Roman"/>
        </w:rPr>
        <w:fldChar w:fldCharType="end"/>
      </w:r>
      <w:r w:rsidR="00DD4F3E">
        <w:rPr>
          <w:rFonts w:ascii="Times New Roman" w:hAnsi="Times New Roman"/>
        </w:rPr>
      </w:r>
      <w:r w:rsidR="00DD4F3E">
        <w:rPr>
          <w:rFonts w:ascii="Times New Roman" w:hAnsi="Times New Roman"/>
        </w:rPr>
        <w:fldChar w:fldCharType="separate"/>
      </w:r>
      <w:r w:rsidR="00DD4F3E">
        <w:rPr>
          <w:rFonts w:ascii="Times New Roman" w:hAnsi="Times New Roman"/>
          <w:noProof/>
        </w:rPr>
        <w:t>(</w:t>
      </w:r>
      <w:hyperlink w:anchor="_ENREF_30" w:tooltip="Finney, 2001 #2604" w:history="1">
        <w:r w:rsidR="008E0605">
          <w:rPr>
            <w:rFonts w:ascii="Times New Roman" w:hAnsi="Times New Roman"/>
            <w:noProof/>
          </w:rPr>
          <w:t>Finney et al. 2001</w:t>
        </w:r>
      </w:hyperlink>
      <w:r w:rsidR="00DD4F3E">
        <w:rPr>
          <w:rFonts w:ascii="Times New Roman" w:hAnsi="Times New Roman"/>
          <w:noProof/>
        </w:rPr>
        <w:t xml:space="preserve">, </w:t>
      </w:r>
      <w:hyperlink w:anchor="_ENREF_20" w:tooltip="Dada, 2010 #2595" w:history="1">
        <w:r w:rsidR="008E0605">
          <w:rPr>
            <w:rFonts w:ascii="Times New Roman" w:hAnsi="Times New Roman"/>
            <w:noProof/>
          </w:rPr>
          <w:t>Dada et al. 2010</w:t>
        </w:r>
      </w:hyperlink>
      <w:r w:rsidR="00DD4F3E">
        <w:rPr>
          <w:rFonts w:ascii="Times New Roman" w:hAnsi="Times New Roman"/>
          <w:noProof/>
        </w:rPr>
        <w:t>)</w:t>
      </w:r>
      <w:r w:rsidR="00DD4F3E">
        <w:rPr>
          <w:rFonts w:ascii="Times New Roman" w:hAnsi="Times New Roman"/>
        </w:rPr>
        <w:fldChar w:fldCharType="end"/>
      </w:r>
      <w:r w:rsidR="000A5841">
        <w:rPr>
          <w:rFonts w:ascii="Times New Roman" w:hAnsi="Times New Roman"/>
        </w:rPr>
        <w:t xml:space="preserve">) </w:t>
      </w:r>
      <w:r w:rsidR="00933041">
        <w:rPr>
          <w:rFonts w:ascii="Times New Roman" w:hAnsi="Times New Roman"/>
        </w:rPr>
        <w:t>for storage and communication of compu</w:t>
      </w:r>
      <w:r w:rsidR="000A5841">
        <w:rPr>
          <w:rFonts w:ascii="Times New Roman" w:hAnsi="Times New Roman"/>
        </w:rPr>
        <w:t>t</w:t>
      </w:r>
      <w:r w:rsidR="00933041">
        <w:rPr>
          <w:rFonts w:ascii="Times New Roman" w:hAnsi="Times New Roman"/>
        </w:rPr>
        <w:t xml:space="preserve">ational models of </w:t>
      </w:r>
      <w:r w:rsidR="000A5841">
        <w:rPr>
          <w:rFonts w:ascii="Times New Roman" w:hAnsi="Times New Roman"/>
        </w:rPr>
        <w:t>biochemical and cellular systems</w:t>
      </w:r>
      <w:r w:rsidR="004976DE">
        <w:rPr>
          <w:rFonts w:ascii="Times New Roman" w:hAnsi="Times New Roman"/>
        </w:rPr>
        <w:t xml:space="preserve">, </w:t>
      </w:r>
      <w:r w:rsidR="001C6BD4">
        <w:rPr>
          <w:rFonts w:ascii="Times New Roman" w:hAnsi="Times New Roman"/>
        </w:rPr>
        <w:t xml:space="preserve">and </w:t>
      </w:r>
      <w:r w:rsidR="009A29A0">
        <w:rPr>
          <w:rFonts w:ascii="Times New Roman" w:hAnsi="Times New Roman"/>
        </w:rPr>
        <w:t xml:space="preserve">on </w:t>
      </w:r>
      <w:r w:rsidR="00A91D6E">
        <w:rPr>
          <w:rFonts w:ascii="Times New Roman" w:hAnsi="Times New Roman"/>
        </w:rPr>
        <w:t xml:space="preserve">the software platform </w:t>
      </w:r>
      <w:r w:rsidR="00F60AB4">
        <w:rPr>
          <w:rFonts w:ascii="Times New Roman" w:hAnsi="Times New Roman"/>
        </w:rPr>
        <w:t xml:space="preserve">Galaxy </w:t>
      </w:r>
      <w:r w:rsidR="009A29A0">
        <w:rPr>
          <w:rFonts w:ascii="Times New Roman" w:hAnsi="Times New Roman"/>
        </w:rPr>
        <w:fldChar w:fldCharType="begin"/>
      </w:r>
      <w:r w:rsidR="009A29A0">
        <w:rPr>
          <w:rFonts w:ascii="Times New Roman" w:hAnsi="Times New Roman"/>
        </w:rPr>
        <w:instrText xml:space="preserve"> ADDIN EN.CITE &lt;EndNote&gt;&lt;Cite&gt;&lt;Author&gt;Goecks&lt;/Author&gt;&lt;Year&gt;2010&lt;/Year&gt;&lt;RecNum&gt;2605&lt;/RecNum&gt;&lt;DisplayText&gt;(Goecks et al. 2010)&lt;/DisplayText&gt;&lt;record&gt;&lt;rec-number&gt;2605&lt;/rec-number&gt;&lt;foreign-keys&gt;&lt;key app="EN" db-id="xrvtaaevbzx9w5e9z065fzvmavfszssxapvs"&gt;2605&lt;/key&gt;&lt;/foreign-keys&gt;&lt;ref-type name="Journal Article"&gt;17&lt;/ref-type&gt;&lt;contributors&gt;&lt;authors&gt;&lt;author&gt;Goecks, J.&lt;/author&gt;&lt;author&gt;Nekrutenko, A.&lt;/author&gt;&lt;author&gt;Taylor, J.&lt;/author&gt;&lt;author&gt;Galaxy Team&lt;/author&gt;&lt;/authors&gt;&lt;/contributors&gt;&lt;auth-address&gt;Nekrutenko, A&amp;#xD;Penn State Univ, Ctr Comparat Genom &amp;amp; Bioinformat, 505 Wartik Lab, University Pk, PA 16802 USA&amp;#xD;Penn State Univ, Ctr Comparat Genom &amp;amp; Bioinformat, 505 Wartik Lab, University Pk, PA 16802 USA&amp;#xD;Penn State Univ, Ctr Comparat Genom &amp;amp; Bioinformat, University Pk, PA 16802 USA&amp;#xD;Emory Univ, Dept Biol, Atlanta, GA 30322 USA&amp;#xD;Emory Univ, Dept Math &amp;amp; Comp Sci, Atlanta, GA 30322 USA&lt;/auth-address&gt;&lt;titles&gt;&lt;title&gt;Galaxy: a comprehensive approach for supporting accessible, reproducible, and transparent computational research in the life sciences&lt;/title&gt;&lt;secondary-title&gt;Genome Biology&lt;/secondary-title&gt;&lt;alt-title&gt;Genome Biol&lt;/alt-title&gt;&lt;/titles&gt;&lt;periodical&gt;&lt;full-title&gt;Genome Biology&lt;/full-title&gt;&lt;abbr-1&gt;Genome Biol&lt;/abbr-1&gt;&lt;/periodical&gt;&lt;alt-periodical&gt;&lt;full-title&gt;Genome Biology&lt;/full-title&gt;&lt;abbr-1&gt;Genome Biol&lt;/abbr-1&gt;&lt;/alt-periodical&gt;&lt;volume&gt;11&lt;/volume&gt;&lt;number&gt;8&lt;/number&gt;&lt;keywords&gt;&lt;keyword&gt;chip-seq&lt;/keyword&gt;&lt;keyword&gt;rna-seq&lt;/keyword&gt;&lt;keyword&gt;bioinformatics&lt;/keyword&gt;&lt;keyword&gt;framework&lt;/keyword&gt;&lt;keyword&gt;chromatin&lt;/keyword&gt;&lt;keyword&gt;biology&lt;/keyword&gt;&lt;keyword&gt;tool&lt;/keyword&gt;&lt;/keywords&gt;&lt;dates&gt;&lt;year&gt;2010&lt;/year&gt;&lt;/dates&gt;&lt;isbn&gt;1474-760X&lt;/isbn&gt;&lt;accession-num&gt;ISI:000283777600007&lt;/accession-num&gt;&lt;urls&gt;&lt;related-urls&gt;&lt;url&gt;&amp;lt;Go to ISI&amp;gt;://000283777600007&lt;/url&gt;&lt;/related-urls&gt;&lt;/urls&gt;&lt;electronic-resource-num&gt;Artn R86&amp;#xD;Doi 10.1186/Gb-2010-11-8-R86&lt;/electronic-resource-num&gt;&lt;language&gt;English&lt;/language&gt;&lt;/record&gt;&lt;/Cite&gt;&lt;/EndNote&gt;</w:instrText>
      </w:r>
      <w:r w:rsidR="009A29A0">
        <w:rPr>
          <w:rFonts w:ascii="Times New Roman" w:hAnsi="Times New Roman"/>
        </w:rPr>
        <w:fldChar w:fldCharType="separate"/>
      </w:r>
      <w:r w:rsidR="009A29A0">
        <w:rPr>
          <w:rFonts w:ascii="Times New Roman" w:hAnsi="Times New Roman"/>
          <w:noProof/>
        </w:rPr>
        <w:t>(</w:t>
      </w:r>
      <w:hyperlink w:anchor="_ENREF_41" w:tooltip="Goecks, 2010 #2605" w:history="1">
        <w:r w:rsidR="008E0605">
          <w:rPr>
            <w:rFonts w:ascii="Times New Roman" w:hAnsi="Times New Roman"/>
            <w:noProof/>
          </w:rPr>
          <w:t>Goecks et al. 2010</w:t>
        </w:r>
      </w:hyperlink>
      <w:r w:rsidR="009A29A0">
        <w:rPr>
          <w:rFonts w:ascii="Times New Roman" w:hAnsi="Times New Roman"/>
          <w:noProof/>
        </w:rPr>
        <w:t>)</w:t>
      </w:r>
      <w:r w:rsidR="009A29A0">
        <w:rPr>
          <w:rFonts w:ascii="Times New Roman" w:hAnsi="Times New Roman"/>
        </w:rPr>
        <w:fldChar w:fldCharType="end"/>
      </w:r>
      <w:r w:rsidR="009A29A0">
        <w:rPr>
          <w:rFonts w:ascii="Times New Roman" w:hAnsi="Times New Roman"/>
        </w:rPr>
        <w:t xml:space="preserve"> </w:t>
      </w:r>
      <w:r w:rsidR="001C6BD4">
        <w:rPr>
          <w:rFonts w:ascii="Times New Roman" w:hAnsi="Times New Roman"/>
        </w:rPr>
        <w:t xml:space="preserve">for making computational biology methods accessible to scientists </w:t>
      </w:r>
      <w:r w:rsidR="00CC7BCF">
        <w:rPr>
          <w:rFonts w:ascii="Times New Roman" w:hAnsi="Times New Roman"/>
        </w:rPr>
        <w:t>who</w:t>
      </w:r>
      <w:r w:rsidR="001C6BD4">
        <w:rPr>
          <w:rFonts w:ascii="Times New Roman" w:hAnsi="Times New Roman"/>
        </w:rPr>
        <w:t xml:space="preserve"> have no </w:t>
      </w:r>
      <w:r w:rsidR="00CC7BCF">
        <w:rPr>
          <w:rFonts w:ascii="Times New Roman" w:hAnsi="Times New Roman"/>
        </w:rPr>
        <w:t xml:space="preserve">model building or </w:t>
      </w:r>
      <w:r w:rsidR="001C6BD4">
        <w:rPr>
          <w:rFonts w:ascii="Times New Roman" w:hAnsi="Times New Roman"/>
        </w:rPr>
        <w:t>computer programming experience</w:t>
      </w:r>
      <w:r w:rsidR="009A29A0">
        <w:rPr>
          <w:rFonts w:ascii="Times New Roman" w:hAnsi="Times New Roman"/>
        </w:rPr>
        <w:t>.</w:t>
      </w:r>
      <w:r w:rsidR="00CA2143">
        <w:rPr>
          <w:rFonts w:ascii="Times New Roman" w:hAnsi="Times New Roman"/>
        </w:rPr>
        <w:t xml:space="preserve"> </w:t>
      </w:r>
      <w:r w:rsidR="00F60AB4">
        <w:rPr>
          <w:rFonts w:ascii="Times New Roman" w:hAnsi="Times New Roman"/>
        </w:rPr>
        <w:t xml:space="preserve">  </w:t>
      </w:r>
      <w:r w:rsidR="00CC7BCF">
        <w:rPr>
          <w:rFonts w:ascii="Times New Roman" w:hAnsi="Times New Roman"/>
        </w:rPr>
        <w:t>Because building CPMs is at the heart of</w:t>
      </w:r>
      <w:r w:rsidR="00F60AB4">
        <w:rPr>
          <w:rFonts w:ascii="Times New Roman" w:hAnsi="Times New Roman"/>
        </w:rPr>
        <w:t xml:space="preserve"> </w:t>
      </w:r>
      <w:r w:rsidR="009B38F1">
        <w:rPr>
          <w:rFonts w:ascii="Times New Roman" w:hAnsi="Times New Roman"/>
        </w:rPr>
        <w:t>CPB</w:t>
      </w:r>
      <w:r w:rsidR="00F60AB4">
        <w:rPr>
          <w:rFonts w:ascii="Times New Roman" w:hAnsi="Times New Roman"/>
        </w:rPr>
        <w:t xml:space="preserve">, </w:t>
      </w:r>
      <w:r w:rsidR="001324F9">
        <w:rPr>
          <w:rFonts w:ascii="Times New Roman" w:hAnsi="Times New Roman"/>
        </w:rPr>
        <w:t xml:space="preserve">a Galaxy type platform for CPB would not have to cater to </w:t>
      </w:r>
      <w:r w:rsidR="009B38F1">
        <w:rPr>
          <w:rFonts w:ascii="Times New Roman" w:hAnsi="Times New Roman"/>
        </w:rPr>
        <w:t xml:space="preserve">complete </w:t>
      </w:r>
      <w:r w:rsidR="001324F9">
        <w:rPr>
          <w:rFonts w:ascii="Times New Roman" w:hAnsi="Times New Roman"/>
        </w:rPr>
        <w:t xml:space="preserve">modeling neophytes. </w:t>
      </w:r>
      <w:r w:rsidR="00EF7F75">
        <w:rPr>
          <w:rFonts w:ascii="Times New Roman" w:hAnsi="Times New Roman"/>
        </w:rPr>
        <w:t xml:space="preserve">However, progress in </w:t>
      </w:r>
      <w:r w:rsidR="004F13CF">
        <w:rPr>
          <w:rFonts w:ascii="Times New Roman" w:hAnsi="Times New Roman"/>
        </w:rPr>
        <w:t>and growth of CPB</w:t>
      </w:r>
      <w:r w:rsidR="00EF7F75">
        <w:rPr>
          <w:rFonts w:ascii="Times New Roman" w:hAnsi="Times New Roman"/>
        </w:rPr>
        <w:t xml:space="preserve"> would be tied to the existence of software</w:t>
      </w:r>
      <w:r w:rsidR="00BF3139">
        <w:rPr>
          <w:rFonts w:ascii="Times New Roman" w:hAnsi="Times New Roman"/>
        </w:rPr>
        <w:t xml:space="preserve"> platforms and packages that</w:t>
      </w:r>
      <w:r w:rsidR="00EA773F" w:rsidRPr="00EA773F">
        <w:rPr>
          <w:rFonts w:ascii="Times New Roman" w:hAnsi="Times New Roman"/>
        </w:rPr>
        <w:t xml:space="preserve"> </w:t>
      </w:r>
      <w:r w:rsidR="00EA773F">
        <w:rPr>
          <w:rFonts w:ascii="Times New Roman" w:hAnsi="Times New Roman"/>
        </w:rPr>
        <w:t>facilitat</w:t>
      </w:r>
      <w:r w:rsidR="00BF3139">
        <w:rPr>
          <w:rFonts w:ascii="Times New Roman" w:hAnsi="Times New Roman"/>
        </w:rPr>
        <w:t>e</w:t>
      </w:r>
      <w:r w:rsidR="00EA773F" w:rsidRPr="00EA773F">
        <w:rPr>
          <w:rFonts w:ascii="Times New Roman" w:hAnsi="Times New Roman"/>
        </w:rPr>
        <w:t xml:space="preserve"> </w:t>
      </w:r>
      <w:r w:rsidR="00EA773F">
        <w:rPr>
          <w:rFonts w:ascii="Times New Roman" w:hAnsi="Times New Roman"/>
        </w:rPr>
        <w:t>the construction, classification, storage, analysis and comparisons of CPMs</w:t>
      </w:r>
      <w:r w:rsidR="00F47DB0">
        <w:rPr>
          <w:rFonts w:ascii="Times New Roman" w:hAnsi="Times New Roman"/>
        </w:rPr>
        <w:t xml:space="preserve"> (</w:t>
      </w:r>
      <w:r w:rsidR="00BF3139">
        <w:rPr>
          <w:rFonts w:ascii="Times New Roman" w:hAnsi="Times New Roman"/>
        </w:rPr>
        <w:t xml:space="preserve">cf. </w:t>
      </w:r>
      <w:r w:rsidR="00F47DB0">
        <w:rPr>
          <w:rFonts w:ascii="Times New Roman" w:hAnsi="Times New Roman"/>
        </w:rPr>
        <w:t>Box 3</w:t>
      </w:r>
      <w:r w:rsidR="00BF3139">
        <w:rPr>
          <w:rFonts w:ascii="Times New Roman" w:hAnsi="Times New Roman"/>
        </w:rPr>
        <w:t>,</w:t>
      </w:r>
      <w:r w:rsidR="00EF7F75">
        <w:rPr>
          <w:rFonts w:ascii="Times New Roman" w:hAnsi="Times New Roman"/>
        </w:rPr>
        <w:t xml:space="preserve"> </w:t>
      </w:r>
      <w:r w:rsidR="00BF3139">
        <w:rPr>
          <w:rFonts w:ascii="Times New Roman" w:hAnsi="Times New Roman"/>
        </w:rPr>
        <w:t>p</w:t>
      </w:r>
      <w:r w:rsidR="00F47DB0">
        <w:rPr>
          <w:rFonts w:ascii="Times New Roman" w:hAnsi="Times New Roman"/>
        </w:rPr>
        <w:t>oints 9-11)</w:t>
      </w:r>
      <w:r w:rsidR="009B38F1">
        <w:rPr>
          <w:rFonts w:ascii="Times New Roman" w:hAnsi="Times New Roman"/>
        </w:rPr>
        <w:t xml:space="preserve"> for individuals with minimal programming skills.</w:t>
      </w:r>
    </w:p>
    <w:p w14:paraId="053E2C1A" w14:textId="05A3F19B" w:rsidR="00EB521B" w:rsidRDefault="00EB521B" w:rsidP="004762F0">
      <w:pPr>
        <w:spacing w:line="480" w:lineRule="auto"/>
        <w:ind w:firstLine="720"/>
        <w:rPr>
          <w:rFonts w:ascii="Times New Roman" w:hAnsi="Times New Roman"/>
        </w:rPr>
      </w:pPr>
      <w:r>
        <w:rPr>
          <w:rFonts w:ascii="Times New Roman" w:hAnsi="Times New Roman"/>
        </w:rPr>
        <w:t xml:space="preserve">Software platforms for constructing CPMs </w:t>
      </w:r>
      <w:r w:rsidR="00EA773F">
        <w:rPr>
          <w:rFonts w:ascii="Times New Roman" w:hAnsi="Times New Roman"/>
        </w:rPr>
        <w:t xml:space="preserve">would </w:t>
      </w:r>
      <w:r w:rsidR="00E66EF5">
        <w:rPr>
          <w:rFonts w:ascii="Times New Roman" w:hAnsi="Times New Roman"/>
        </w:rPr>
        <w:t xml:space="preserve">most probably be based on a scripting computer language </w:t>
      </w:r>
      <w:r w:rsidR="00B76093">
        <w:rPr>
          <w:rFonts w:ascii="Times New Roman" w:hAnsi="Times New Roman"/>
        </w:rPr>
        <w:t xml:space="preserve">that is </w:t>
      </w:r>
      <w:r w:rsidR="00E66EF5">
        <w:rPr>
          <w:rFonts w:ascii="Times New Roman" w:hAnsi="Times New Roman"/>
        </w:rPr>
        <w:t xml:space="preserve">able to seamlessly </w:t>
      </w:r>
      <w:r w:rsidR="00B76093">
        <w:rPr>
          <w:rFonts w:ascii="Times New Roman" w:hAnsi="Times New Roman"/>
        </w:rPr>
        <w:t>direct and integrate</w:t>
      </w:r>
      <w:r w:rsidR="00E66EF5">
        <w:rPr>
          <w:rFonts w:ascii="Times New Roman" w:hAnsi="Times New Roman"/>
        </w:rPr>
        <w:t xml:space="preserve"> </w:t>
      </w:r>
      <w:r w:rsidR="00B76093">
        <w:rPr>
          <w:rFonts w:ascii="Times New Roman" w:hAnsi="Times New Roman"/>
        </w:rPr>
        <w:t xml:space="preserve">communication among </w:t>
      </w:r>
      <w:r w:rsidR="00E66EF5">
        <w:rPr>
          <w:rFonts w:ascii="Times New Roman" w:hAnsi="Times New Roman"/>
        </w:rPr>
        <w:t xml:space="preserve">computational </w:t>
      </w:r>
      <w:r w:rsidR="00B76093">
        <w:rPr>
          <w:rFonts w:ascii="Times New Roman" w:hAnsi="Times New Roman"/>
        </w:rPr>
        <w:t xml:space="preserve">procedures that have been written in </w:t>
      </w:r>
      <w:r w:rsidR="00BF3139">
        <w:rPr>
          <w:rFonts w:ascii="Times New Roman" w:hAnsi="Times New Roman"/>
        </w:rPr>
        <w:t xml:space="preserve">any </w:t>
      </w:r>
      <w:r w:rsidR="00B76093">
        <w:rPr>
          <w:rFonts w:ascii="Times New Roman" w:hAnsi="Times New Roman"/>
        </w:rPr>
        <w:t xml:space="preserve">one of </w:t>
      </w:r>
      <w:r w:rsidR="00BF3139">
        <w:rPr>
          <w:rFonts w:ascii="Times New Roman" w:hAnsi="Times New Roman"/>
        </w:rPr>
        <w:t>several</w:t>
      </w:r>
      <w:r w:rsidR="00B76093">
        <w:rPr>
          <w:rFonts w:ascii="Times New Roman" w:hAnsi="Times New Roman"/>
        </w:rPr>
        <w:t xml:space="preserve"> mainstream computer languages.</w:t>
      </w:r>
      <w:r w:rsidR="009604DC">
        <w:rPr>
          <w:rFonts w:ascii="Times New Roman" w:hAnsi="Times New Roman"/>
        </w:rPr>
        <w:t xml:space="preserve">  Beyond this </w:t>
      </w:r>
      <w:r w:rsidR="00863378">
        <w:rPr>
          <w:rFonts w:ascii="Times New Roman" w:hAnsi="Times New Roman"/>
        </w:rPr>
        <w:t xml:space="preserve">multilingual </w:t>
      </w:r>
      <w:r w:rsidR="009604DC">
        <w:rPr>
          <w:rFonts w:ascii="Times New Roman" w:hAnsi="Times New Roman"/>
        </w:rPr>
        <w:t>object-</w:t>
      </w:r>
      <w:r w:rsidR="00855C33">
        <w:rPr>
          <w:rFonts w:ascii="Times New Roman" w:hAnsi="Times New Roman"/>
        </w:rPr>
        <w:t>oriented modularity</w:t>
      </w:r>
      <w:r w:rsidR="00BF3139">
        <w:rPr>
          <w:rFonts w:ascii="Times New Roman" w:hAnsi="Times New Roman"/>
        </w:rPr>
        <w:t xml:space="preserve"> of implementation</w:t>
      </w:r>
      <w:r w:rsidR="00855C33">
        <w:rPr>
          <w:rFonts w:ascii="Times New Roman" w:hAnsi="Times New Roman"/>
        </w:rPr>
        <w:t xml:space="preserve">, </w:t>
      </w:r>
      <w:r w:rsidR="00BF3139">
        <w:rPr>
          <w:rFonts w:ascii="Times New Roman" w:hAnsi="Times New Roman"/>
        </w:rPr>
        <w:t xml:space="preserve">the platform would </w:t>
      </w:r>
      <w:r w:rsidR="00855C33">
        <w:rPr>
          <w:rFonts w:ascii="Times New Roman" w:hAnsi="Times New Roman"/>
        </w:rPr>
        <w:t xml:space="preserve">need </w:t>
      </w:r>
      <w:r w:rsidR="00583AB5">
        <w:rPr>
          <w:rFonts w:ascii="Times New Roman" w:hAnsi="Times New Roman"/>
        </w:rPr>
        <w:t xml:space="preserve">flexible in the level of detail it incorporates at different levels of temporal resolution (as framebased modeling pioneered by Starfield and colleagues: </w:t>
      </w:r>
      <w:r w:rsidR="000F20E6">
        <w:rPr>
          <w:rFonts w:ascii="Times New Roman" w:hAnsi="Times New Roman"/>
        </w:rPr>
        <w:fldChar w:fldCharType="begin">
          <w:fldData xml:space="preserve">PEVuZE5vdGU+PENpdGU+PEF1dGhvcj5SdXBwPC9BdXRob3I+PFllYXI+MjAwMDwvWWVhcj48UmVj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</w:fldData>
        </w:fldChar>
      </w:r>
      <w:r w:rsidR="000F20E6">
        <w:rPr>
          <w:rFonts w:ascii="Times New Roman" w:hAnsi="Times New Roman"/>
        </w:rPr>
        <w:instrText xml:space="preserve"> ADDIN EN.CITE </w:instrText>
      </w:r>
      <w:r w:rsidR="000F20E6">
        <w:rPr>
          <w:rFonts w:ascii="Times New Roman" w:hAnsi="Times New Roman"/>
        </w:rPr>
        <w:fldChar w:fldCharType="begin">
          <w:fldData xml:space="preserve">PEVuZE5vdGU+PENpdGU+PEF1dGhvcj5SdXBwPC9BdXRob3I+PFllYXI+MjAwMDwvWWVhcj48UmVj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</w:fldData>
        </w:fldChar>
      </w:r>
      <w:r w:rsidR="000F20E6">
        <w:rPr>
          <w:rFonts w:ascii="Times New Roman" w:hAnsi="Times New Roman"/>
        </w:rPr>
        <w:instrText xml:space="preserve"> ADDIN EN.CITE.DATA </w:instrText>
      </w:r>
      <w:r w:rsidR="000F20E6">
        <w:rPr>
          <w:rFonts w:ascii="Times New Roman" w:hAnsi="Times New Roman"/>
        </w:rPr>
      </w:r>
      <w:r w:rsidR="000F20E6">
        <w:rPr>
          <w:rFonts w:ascii="Times New Roman" w:hAnsi="Times New Roman"/>
        </w:rPr>
        <w:fldChar w:fldCharType="end"/>
      </w:r>
      <w:r w:rsidR="000F20E6">
        <w:rPr>
          <w:rFonts w:ascii="Times New Roman" w:hAnsi="Times New Roman"/>
        </w:rPr>
      </w:r>
      <w:r w:rsidR="000F20E6">
        <w:rPr>
          <w:rFonts w:ascii="Times New Roman" w:hAnsi="Times New Roman"/>
        </w:rPr>
        <w:fldChar w:fldCharType="separate"/>
      </w:r>
      <w:r w:rsidR="000F20E6">
        <w:rPr>
          <w:rFonts w:ascii="Times New Roman" w:hAnsi="Times New Roman"/>
          <w:noProof/>
        </w:rPr>
        <w:t>(</w:t>
      </w:r>
      <w:hyperlink w:anchor="_ENREF_111" w:tooltip="Starfield, 1993 #2611" w:history="1">
        <w:r w:rsidR="008E0605">
          <w:rPr>
            <w:rFonts w:ascii="Times New Roman" w:hAnsi="Times New Roman"/>
            <w:noProof/>
          </w:rPr>
          <w:t>Starfield et al. 1993</w:t>
        </w:r>
      </w:hyperlink>
      <w:r w:rsidR="000F20E6">
        <w:rPr>
          <w:rFonts w:ascii="Times New Roman" w:hAnsi="Times New Roman"/>
          <w:noProof/>
        </w:rPr>
        <w:t xml:space="preserve">, </w:t>
      </w:r>
      <w:hyperlink w:anchor="_ENREF_46" w:tooltip="Hahn, 1999 #2610" w:history="1">
        <w:r w:rsidR="008E0605">
          <w:rPr>
            <w:rFonts w:ascii="Times New Roman" w:hAnsi="Times New Roman"/>
            <w:noProof/>
          </w:rPr>
          <w:t>Hahn et al. 1999</w:t>
        </w:r>
      </w:hyperlink>
      <w:r w:rsidR="000F20E6">
        <w:rPr>
          <w:rFonts w:ascii="Times New Roman" w:hAnsi="Times New Roman"/>
          <w:noProof/>
        </w:rPr>
        <w:t xml:space="preserve">, </w:t>
      </w:r>
      <w:hyperlink w:anchor="_ENREF_106" w:tooltip="Rupp, 2000 #2609" w:history="1">
        <w:r w:rsidR="008E0605">
          <w:rPr>
            <w:rFonts w:ascii="Times New Roman" w:hAnsi="Times New Roman"/>
            <w:noProof/>
          </w:rPr>
          <w:t>Rupp et al. 2000</w:t>
        </w:r>
      </w:hyperlink>
      <w:r w:rsidR="000F20E6">
        <w:rPr>
          <w:rFonts w:ascii="Times New Roman" w:hAnsi="Times New Roman"/>
          <w:noProof/>
        </w:rPr>
        <w:t>)</w:t>
      </w:r>
      <w:r w:rsidR="000F20E6">
        <w:rPr>
          <w:rFonts w:ascii="Times New Roman" w:hAnsi="Times New Roman"/>
        </w:rPr>
        <w:fldChar w:fldCharType="end"/>
      </w:r>
      <w:r w:rsidR="00583AB5">
        <w:rPr>
          <w:rFonts w:ascii="Times New Roman" w:hAnsi="Times New Roman"/>
        </w:rPr>
        <w:t xml:space="preserve">) and </w:t>
      </w:r>
      <w:r w:rsidR="00855C33">
        <w:rPr>
          <w:rFonts w:ascii="Times New Roman" w:hAnsi="Times New Roman"/>
        </w:rPr>
        <w:t xml:space="preserve">to be </w:t>
      </w:r>
      <w:r w:rsidR="009604DC">
        <w:rPr>
          <w:rFonts w:ascii="Times New Roman" w:hAnsi="Times New Roman"/>
        </w:rPr>
        <w:t>scalable</w:t>
      </w:r>
      <w:r w:rsidR="00855C33">
        <w:rPr>
          <w:rFonts w:ascii="Times New Roman" w:hAnsi="Times New Roman"/>
        </w:rPr>
        <w:t xml:space="preserve"> </w:t>
      </w:r>
      <w:r w:rsidR="009604DC">
        <w:rPr>
          <w:rFonts w:ascii="Times New Roman" w:hAnsi="Times New Roman"/>
        </w:rPr>
        <w:t>by</w:t>
      </w:r>
      <w:r w:rsidR="00A31DF5">
        <w:rPr>
          <w:rFonts w:ascii="Times New Roman" w:hAnsi="Times New Roman"/>
        </w:rPr>
        <w:t xml:space="preserve"> being able to</w:t>
      </w:r>
      <w:r w:rsidR="00855C33">
        <w:rPr>
          <w:rFonts w:ascii="Times New Roman" w:hAnsi="Times New Roman"/>
        </w:rPr>
        <w:t xml:space="preserve"> </w:t>
      </w:r>
      <w:r w:rsidR="009604DC">
        <w:rPr>
          <w:rFonts w:ascii="Times New Roman" w:hAnsi="Times New Roman"/>
        </w:rPr>
        <w:t xml:space="preserve">1.) </w:t>
      </w:r>
      <w:r w:rsidR="00A31DF5">
        <w:rPr>
          <w:rFonts w:ascii="Times New Roman" w:hAnsi="Times New Roman"/>
        </w:rPr>
        <w:t xml:space="preserve">take </w:t>
      </w:r>
      <w:r w:rsidR="00855C33">
        <w:rPr>
          <w:rFonts w:ascii="Times New Roman" w:hAnsi="Times New Roman"/>
        </w:rPr>
        <w:t>any program</w:t>
      </w:r>
      <w:r w:rsidR="00D31C1B">
        <w:rPr>
          <w:rFonts w:ascii="Times New Roman" w:hAnsi="Times New Roman"/>
        </w:rPr>
        <w:t xml:space="preserve"> that</w:t>
      </w:r>
      <w:r w:rsidR="00855C33">
        <w:rPr>
          <w:rFonts w:ascii="Times New Roman" w:hAnsi="Times New Roman"/>
        </w:rPr>
        <w:t xml:space="preserve"> us</w:t>
      </w:r>
      <w:r w:rsidR="00D31C1B">
        <w:rPr>
          <w:rFonts w:ascii="Times New Roman" w:hAnsi="Times New Roman"/>
        </w:rPr>
        <w:t>es</w:t>
      </w:r>
      <w:r w:rsidR="00855C33">
        <w:rPr>
          <w:rFonts w:ascii="Times New Roman" w:hAnsi="Times New Roman"/>
        </w:rPr>
        <w:t xml:space="preserve"> several or many of these independent procedures and wrap</w:t>
      </w:r>
      <w:r w:rsidR="00D31C1B">
        <w:rPr>
          <w:rFonts w:ascii="Times New Roman" w:hAnsi="Times New Roman"/>
        </w:rPr>
        <w:t>s</w:t>
      </w:r>
      <w:r w:rsidR="00855C33">
        <w:rPr>
          <w:rFonts w:ascii="Times New Roman" w:hAnsi="Times New Roman"/>
        </w:rPr>
        <w:t xml:space="preserve"> them up into</w:t>
      </w:r>
      <w:r w:rsidR="00BF3139">
        <w:rPr>
          <w:rFonts w:ascii="Times New Roman" w:hAnsi="Times New Roman"/>
        </w:rPr>
        <w:t xml:space="preserve"> a more complex procedure that </w:t>
      </w:r>
      <w:r w:rsidR="00855C33">
        <w:rPr>
          <w:rFonts w:ascii="Times New Roman" w:hAnsi="Times New Roman"/>
        </w:rPr>
        <w:t xml:space="preserve">then </w:t>
      </w:r>
      <w:r w:rsidR="00450DA6">
        <w:rPr>
          <w:rFonts w:ascii="Times New Roman" w:hAnsi="Times New Roman"/>
        </w:rPr>
        <w:t xml:space="preserve">in its own right </w:t>
      </w:r>
      <w:r w:rsidR="00BF3139">
        <w:rPr>
          <w:rFonts w:ascii="Times New Roman" w:hAnsi="Times New Roman"/>
        </w:rPr>
        <w:t xml:space="preserve">constitutes </w:t>
      </w:r>
      <w:r w:rsidR="00855C33">
        <w:rPr>
          <w:rFonts w:ascii="Times New Roman" w:hAnsi="Times New Roman"/>
        </w:rPr>
        <w:t xml:space="preserve">a new </w:t>
      </w:r>
      <w:r w:rsidR="00450DA6">
        <w:rPr>
          <w:rFonts w:ascii="Times New Roman" w:hAnsi="Times New Roman"/>
        </w:rPr>
        <w:t xml:space="preserve">independent </w:t>
      </w:r>
      <w:r w:rsidR="00855C33">
        <w:rPr>
          <w:rFonts w:ascii="Times New Roman" w:hAnsi="Times New Roman"/>
        </w:rPr>
        <w:t>module</w:t>
      </w:r>
      <w:r w:rsidR="00450DA6">
        <w:rPr>
          <w:rFonts w:ascii="Times New Roman" w:hAnsi="Times New Roman"/>
        </w:rPr>
        <w:t xml:space="preserve"> or procedure</w:t>
      </w:r>
      <w:r w:rsidR="00855C33">
        <w:rPr>
          <w:rFonts w:ascii="Times New Roman" w:hAnsi="Times New Roman"/>
        </w:rPr>
        <w:t xml:space="preserve"> </w:t>
      </w:r>
      <w:r w:rsidR="00D31C1B">
        <w:rPr>
          <w:rFonts w:ascii="Times New Roman" w:hAnsi="Times New Roman"/>
        </w:rPr>
        <w:t xml:space="preserve">(i.e. </w:t>
      </w:r>
      <w:r w:rsidR="005B15CD">
        <w:rPr>
          <w:rFonts w:ascii="Times New Roman" w:hAnsi="Times New Roman"/>
        </w:rPr>
        <w:t>packing, or wiring chips together to create a more complex chip</w:t>
      </w:r>
      <w:r w:rsidR="00D31C1B">
        <w:rPr>
          <w:rFonts w:ascii="Times New Roman" w:hAnsi="Times New Roman"/>
        </w:rPr>
        <w:t>)</w:t>
      </w:r>
      <w:r w:rsidR="009604DC">
        <w:rPr>
          <w:rFonts w:ascii="Times New Roman" w:hAnsi="Times New Roman"/>
        </w:rPr>
        <w:t>; 2.)</w:t>
      </w:r>
      <w:r w:rsidR="00D31C1B">
        <w:rPr>
          <w:rFonts w:ascii="Times New Roman" w:hAnsi="Times New Roman"/>
        </w:rPr>
        <w:t xml:space="preserve"> </w:t>
      </w:r>
      <w:r w:rsidR="00A31DF5">
        <w:rPr>
          <w:rFonts w:ascii="Times New Roman" w:hAnsi="Times New Roman"/>
        </w:rPr>
        <w:t xml:space="preserve">take </w:t>
      </w:r>
      <w:r w:rsidR="00D31C1B">
        <w:rPr>
          <w:rFonts w:ascii="Times New Roman" w:hAnsi="Times New Roman"/>
        </w:rPr>
        <w:t>any parameter in any one of the p</w:t>
      </w:r>
      <w:r w:rsidR="009604DC">
        <w:rPr>
          <w:rFonts w:ascii="Times New Roman" w:hAnsi="Times New Roman"/>
        </w:rPr>
        <w:t xml:space="preserve">rocedures </w:t>
      </w:r>
      <w:r w:rsidR="00450DA6">
        <w:rPr>
          <w:rFonts w:ascii="Times New Roman" w:hAnsi="Times New Roman"/>
        </w:rPr>
        <w:t>handled by the platform</w:t>
      </w:r>
      <w:r w:rsidR="009604DC">
        <w:rPr>
          <w:rFonts w:ascii="Times New Roman" w:hAnsi="Times New Roman"/>
        </w:rPr>
        <w:t xml:space="preserve"> and replacing</w:t>
      </w:r>
      <w:r w:rsidR="00D31C1B">
        <w:rPr>
          <w:rFonts w:ascii="Times New Roman" w:hAnsi="Times New Roman"/>
        </w:rPr>
        <w:t xml:space="preserve"> </w:t>
      </w:r>
      <w:r w:rsidR="00450DA6">
        <w:rPr>
          <w:rFonts w:ascii="Times New Roman" w:hAnsi="Times New Roman"/>
        </w:rPr>
        <w:t>it</w:t>
      </w:r>
      <w:r w:rsidR="00D31C1B">
        <w:rPr>
          <w:rFonts w:ascii="Times New Roman" w:hAnsi="Times New Roman"/>
        </w:rPr>
        <w:t xml:space="preserve"> with a complete systems model</w:t>
      </w:r>
      <w:r w:rsidR="00394D60">
        <w:rPr>
          <w:rFonts w:ascii="Times New Roman" w:hAnsi="Times New Roman"/>
        </w:rPr>
        <w:t xml:space="preserve"> </w:t>
      </w:r>
      <w:r w:rsidR="00D31C1B">
        <w:rPr>
          <w:rFonts w:ascii="Times New Roman" w:hAnsi="Times New Roman"/>
        </w:rPr>
        <w:t xml:space="preserve">that </w:t>
      </w:r>
      <w:r w:rsidR="00450DA6">
        <w:rPr>
          <w:rFonts w:ascii="Times New Roman" w:hAnsi="Times New Roman"/>
        </w:rPr>
        <w:t xml:space="preserve">itself </w:t>
      </w:r>
      <w:r w:rsidR="00D31C1B">
        <w:rPr>
          <w:rFonts w:ascii="Times New Roman" w:hAnsi="Times New Roman"/>
        </w:rPr>
        <w:t>is also a</w:t>
      </w:r>
      <w:r w:rsidR="00450DA6">
        <w:rPr>
          <w:rFonts w:ascii="Times New Roman" w:hAnsi="Times New Roman"/>
        </w:rPr>
        <w:t>n independent</w:t>
      </w:r>
      <w:r w:rsidR="00D31C1B">
        <w:rPr>
          <w:rFonts w:ascii="Times New Roman" w:hAnsi="Times New Roman"/>
        </w:rPr>
        <w:t xml:space="preserve"> module</w:t>
      </w:r>
      <w:r w:rsidR="00394D60">
        <w:rPr>
          <w:rFonts w:ascii="Times New Roman" w:hAnsi="Times New Roman"/>
        </w:rPr>
        <w:t xml:space="preserve"> or chip</w:t>
      </w:r>
      <w:r w:rsidR="009604DC">
        <w:rPr>
          <w:rFonts w:ascii="Times New Roman" w:hAnsi="Times New Roman"/>
        </w:rPr>
        <w:t>.</w:t>
      </w:r>
      <w:r w:rsidR="005B15CD">
        <w:rPr>
          <w:rFonts w:ascii="Times New Roman" w:hAnsi="Times New Roman"/>
        </w:rPr>
        <w:t xml:space="preserve">  </w:t>
      </w:r>
      <w:r w:rsidR="00450DA6">
        <w:rPr>
          <w:rFonts w:ascii="Times New Roman" w:hAnsi="Times New Roman"/>
        </w:rPr>
        <w:t>Platforms</w:t>
      </w:r>
      <w:r w:rsidR="005B15CD">
        <w:rPr>
          <w:rFonts w:ascii="Times New Roman" w:hAnsi="Times New Roman"/>
        </w:rPr>
        <w:t xml:space="preserve"> should be flexible</w:t>
      </w:r>
      <w:r w:rsidR="00394D60">
        <w:rPr>
          <w:rFonts w:ascii="Times New Roman" w:hAnsi="Times New Roman"/>
        </w:rPr>
        <w:t xml:space="preserve"> in being able to </w:t>
      </w:r>
      <w:r w:rsidR="00450DA6">
        <w:rPr>
          <w:rFonts w:ascii="Times New Roman" w:hAnsi="Times New Roman"/>
        </w:rPr>
        <w:t xml:space="preserve">take any model and </w:t>
      </w:r>
      <w:r w:rsidR="00394D60">
        <w:rPr>
          <w:rFonts w:ascii="Times New Roman" w:hAnsi="Times New Roman"/>
        </w:rPr>
        <w:t xml:space="preserve">replace </w:t>
      </w:r>
      <w:r w:rsidR="00450DA6">
        <w:rPr>
          <w:rFonts w:ascii="Times New Roman" w:hAnsi="Times New Roman"/>
        </w:rPr>
        <w:t xml:space="preserve">one of its module or </w:t>
      </w:r>
      <w:r w:rsidR="00394D60">
        <w:rPr>
          <w:rFonts w:ascii="Times New Roman" w:hAnsi="Times New Roman"/>
        </w:rPr>
        <w:t>chips at any level of the hierarchical organization with another chip that performs the c</w:t>
      </w:r>
      <w:r w:rsidR="004453C5">
        <w:rPr>
          <w:rFonts w:ascii="Times New Roman" w:hAnsi="Times New Roman"/>
        </w:rPr>
        <w:t xml:space="preserve">omparable procedure, albeit in a way that </w:t>
      </w:r>
      <w:r w:rsidR="00BC1B63">
        <w:rPr>
          <w:rFonts w:ascii="Times New Roman" w:hAnsi="Times New Roman"/>
        </w:rPr>
        <w:t>may</w:t>
      </w:r>
      <w:r w:rsidR="00863378">
        <w:rPr>
          <w:rFonts w:ascii="Times New Roman" w:hAnsi="Times New Roman"/>
        </w:rPr>
        <w:t xml:space="preserve"> be</w:t>
      </w:r>
      <w:r w:rsidR="00BC1B63">
        <w:rPr>
          <w:rFonts w:ascii="Times New Roman" w:hAnsi="Times New Roman"/>
        </w:rPr>
        <w:t xml:space="preserve"> </w:t>
      </w:r>
      <w:r w:rsidR="00394D60">
        <w:rPr>
          <w:rFonts w:ascii="Times New Roman" w:hAnsi="Times New Roman"/>
        </w:rPr>
        <w:t xml:space="preserve">more </w:t>
      </w:r>
      <w:r w:rsidR="00BC1B63">
        <w:rPr>
          <w:rFonts w:ascii="Times New Roman" w:hAnsi="Times New Roman"/>
        </w:rPr>
        <w:t>complex than the original chip and my require additional inputs provided by existing modules in program or new external drivers</w:t>
      </w:r>
      <w:r w:rsidR="00394D60">
        <w:rPr>
          <w:rFonts w:ascii="Times New Roman" w:hAnsi="Times New Roman"/>
        </w:rPr>
        <w:t>.</w:t>
      </w:r>
    </w:p>
    <w:p w14:paraId="407AAA89" w14:textId="261FAB52" w:rsidR="00A031FD" w:rsidRDefault="00ED505B" w:rsidP="00094799">
      <w:pPr>
        <w:spacing w:line="480" w:lineRule="auto"/>
        <w:ind w:firstLine="720"/>
        <w:rPr>
          <w:rFonts w:ascii="Times New Roman" w:hAnsi="Times New Roman"/>
        </w:rPr>
      </w:pPr>
      <w:r>
        <w:rPr>
          <w:rFonts w:ascii="Times New Roman" w:hAnsi="Times New Roman"/>
        </w:rPr>
        <w:t>Experienced scientists may initiate new fields of research</w:t>
      </w:r>
      <w:r w:rsidR="0061392A">
        <w:rPr>
          <w:rFonts w:ascii="Times New Roman" w:hAnsi="Times New Roman"/>
        </w:rPr>
        <w:t xml:space="preserve">, but </w:t>
      </w:r>
      <w:r w:rsidR="000B04E2">
        <w:rPr>
          <w:rFonts w:ascii="Times New Roman" w:hAnsi="Times New Roman"/>
        </w:rPr>
        <w:t xml:space="preserve">the field </w:t>
      </w:r>
      <w:r w:rsidR="0061392A">
        <w:rPr>
          <w:rFonts w:ascii="Times New Roman" w:hAnsi="Times New Roman"/>
        </w:rPr>
        <w:t xml:space="preserve">can only grow </w:t>
      </w:r>
      <w:r w:rsidR="00863378">
        <w:rPr>
          <w:rFonts w:ascii="Times New Roman" w:hAnsi="Times New Roman"/>
        </w:rPr>
        <w:t xml:space="preserve">if </w:t>
      </w:r>
      <w:r w:rsidR="000B04E2">
        <w:rPr>
          <w:rFonts w:ascii="Times New Roman" w:hAnsi="Times New Roman"/>
        </w:rPr>
        <w:t xml:space="preserve"> a cadre of young scientists are </w:t>
      </w:r>
      <w:r w:rsidR="00863378">
        <w:rPr>
          <w:rFonts w:ascii="Times New Roman" w:hAnsi="Times New Roman"/>
        </w:rPr>
        <w:t>train</w:t>
      </w:r>
      <w:r w:rsidR="000B04E2">
        <w:rPr>
          <w:rFonts w:ascii="Times New Roman" w:hAnsi="Times New Roman"/>
        </w:rPr>
        <w:t>ed</w:t>
      </w:r>
      <w:r w:rsidR="00863378">
        <w:rPr>
          <w:rFonts w:ascii="Times New Roman" w:hAnsi="Times New Roman"/>
        </w:rPr>
        <w:t xml:space="preserve"> and cultivate</w:t>
      </w:r>
      <w:r w:rsidR="000B04E2">
        <w:rPr>
          <w:rFonts w:ascii="Times New Roman" w:hAnsi="Times New Roman"/>
        </w:rPr>
        <w:t>d</w:t>
      </w:r>
      <w:r w:rsidR="0061392A">
        <w:rPr>
          <w:rFonts w:ascii="Times New Roman" w:hAnsi="Times New Roman"/>
        </w:rPr>
        <w:t>.  Thus t</w:t>
      </w:r>
      <w:r w:rsidR="002D0B1C">
        <w:rPr>
          <w:rFonts w:ascii="Times New Roman" w:hAnsi="Times New Roman"/>
        </w:rPr>
        <w:t xml:space="preserve">he </w:t>
      </w:r>
      <w:r w:rsidR="0061392A">
        <w:rPr>
          <w:rFonts w:ascii="Times New Roman" w:hAnsi="Times New Roman"/>
        </w:rPr>
        <w:t>growth</w:t>
      </w:r>
      <w:r w:rsidR="002D0B1C">
        <w:rPr>
          <w:rFonts w:ascii="Times New Roman" w:hAnsi="Times New Roman"/>
        </w:rPr>
        <w:t xml:space="preserve"> of </w:t>
      </w:r>
      <w:r w:rsidR="0061392A">
        <w:rPr>
          <w:rFonts w:ascii="Times New Roman" w:hAnsi="Times New Roman"/>
        </w:rPr>
        <w:t xml:space="preserve">a </w:t>
      </w:r>
      <w:r w:rsidR="002D0B1C">
        <w:rPr>
          <w:rFonts w:ascii="Times New Roman" w:hAnsi="Times New Roman"/>
        </w:rPr>
        <w:t>CPB user community would also be tied to the existence of software</w:t>
      </w:r>
      <w:r w:rsidR="002D0B1C" w:rsidRPr="00EA773F">
        <w:rPr>
          <w:rFonts w:ascii="Times New Roman" w:hAnsi="Times New Roman"/>
        </w:rPr>
        <w:t xml:space="preserve"> </w:t>
      </w:r>
      <w:r w:rsidR="00BC2F7E">
        <w:rPr>
          <w:rFonts w:ascii="Times New Roman" w:hAnsi="Times New Roman"/>
        </w:rPr>
        <w:t xml:space="preserve">able to </w:t>
      </w:r>
      <w:r w:rsidR="00BC1B63">
        <w:rPr>
          <w:rFonts w:ascii="Times New Roman" w:hAnsi="Times New Roman"/>
        </w:rPr>
        <w:t>support</w:t>
      </w:r>
      <w:r w:rsidR="00BC2F7E">
        <w:rPr>
          <w:rFonts w:ascii="Times New Roman" w:hAnsi="Times New Roman"/>
        </w:rPr>
        <w:t xml:space="preserve"> educational activities in the field</w:t>
      </w:r>
      <w:r w:rsidR="00D06B1E">
        <w:rPr>
          <w:rFonts w:ascii="Times New Roman" w:hAnsi="Times New Roman"/>
        </w:rPr>
        <w:t>: classes, workshops, and online training</w:t>
      </w:r>
      <w:r w:rsidR="00BC2F7E">
        <w:rPr>
          <w:rFonts w:ascii="Times New Roman" w:hAnsi="Times New Roman"/>
        </w:rPr>
        <w:t>.</w:t>
      </w:r>
      <w:r w:rsidR="002D0B1C">
        <w:rPr>
          <w:rFonts w:ascii="Times New Roman" w:hAnsi="Times New Roman"/>
        </w:rPr>
        <w:t xml:space="preserve">  </w:t>
      </w:r>
      <w:r w:rsidR="0061392A">
        <w:rPr>
          <w:rFonts w:ascii="Times New Roman" w:hAnsi="Times New Roman"/>
        </w:rPr>
        <w:t>Further, in the same way that</w:t>
      </w:r>
      <w:r w:rsidR="00863378">
        <w:rPr>
          <w:rFonts w:ascii="Times New Roman" w:hAnsi="Times New Roman"/>
        </w:rPr>
        <w:t xml:space="preserve"> the above mentioned </w:t>
      </w:r>
      <w:r w:rsidR="0061392A">
        <w:rPr>
          <w:rFonts w:ascii="Times New Roman" w:hAnsi="Times New Roman"/>
        </w:rPr>
        <w:t>Galaxy</w:t>
      </w:r>
      <w:r w:rsidR="00863378">
        <w:rPr>
          <w:rFonts w:ascii="Times New Roman" w:hAnsi="Times New Roman"/>
        </w:rPr>
        <w:t xml:space="preserve"> platform</w:t>
      </w:r>
      <w:r w:rsidR="00274C56">
        <w:rPr>
          <w:rFonts w:ascii="Times New Roman" w:hAnsi="Times New Roman"/>
        </w:rPr>
        <w:t xml:space="preserve"> </w:t>
      </w:r>
      <w:r w:rsidR="00274C56">
        <w:rPr>
          <w:rFonts w:ascii="Times New Roman" w:hAnsi="Times New Roman"/>
        </w:rPr>
        <w:fldChar w:fldCharType="begin"/>
      </w:r>
      <w:r w:rsidR="00274C56">
        <w:rPr>
          <w:rFonts w:ascii="Times New Roman" w:hAnsi="Times New Roman"/>
        </w:rPr>
        <w:instrText xml:space="preserve"> ADDIN EN.CITE &lt;EndNote&gt;&lt;Cite&gt;&lt;Author&gt;Goecks&lt;/Author&gt;&lt;Year&gt;2010&lt;/Year&gt;&lt;RecNum&gt;2605&lt;/RecNum&gt;&lt;DisplayText&gt;(Goecks et al. 2010)&lt;/DisplayText&gt;&lt;record&gt;&lt;rec-number&gt;2605&lt;/rec-number&gt;&lt;foreign-keys&gt;&lt;key app="EN" db-id="xrvtaaevbzx9w5e9z065fzvmavfszssxapvs"&gt;2605&lt;/key&gt;&lt;/foreign-keys&gt;&lt;ref-type name="Journal Article"&gt;17&lt;/ref-type&gt;&lt;contributors&gt;&lt;authors&gt;&lt;author&gt;Goecks, J.&lt;/author&gt;&lt;author&gt;Nekrutenko, A.&lt;/author&gt;&lt;author&gt;Taylor, J.&lt;/author&gt;&lt;author&gt;Galaxy Team&lt;/author&gt;&lt;/authors&gt;&lt;/contributors&gt;&lt;auth-address&gt;Nekrutenko, A&amp;#xD;Penn State Univ, Ctr Comparat Genom &amp;amp; Bioinformat, 505 Wartik Lab, University Pk, PA 16802 USA&amp;#xD;Penn State Univ, Ctr Comparat Genom &amp;amp; Bioinformat, 505 Wartik Lab, University Pk, PA 16802 USA&amp;#xD;Penn State Univ, Ctr Comparat Genom &amp;amp; Bioinformat, University Pk, PA 16802 USA&amp;#xD;Emory Univ, Dept Biol, Atlanta, GA 30322 USA&amp;#xD;Emory Univ, Dept Math &amp;amp; Comp Sci, Atlanta, GA 30322 USA&lt;/auth-address&gt;&lt;titles&gt;&lt;title&gt;Galaxy: a comprehensive approach for supporting accessible, reproducible, and transparent computational research in the life sciences&lt;/title&gt;&lt;secondary-title&gt;Genome Biology&lt;/secondary-title&gt;&lt;alt-title&gt;Genome Biol&lt;/alt-title&gt;&lt;/titles&gt;&lt;periodical&gt;&lt;full-title&gt;Genome Biology&lt;/full-title&gt;&lt;abbr-1&gt;Genome Biol&lt;/abbr-1&gt;&lt;/periodical&gt;&lt;alt-periodical&gt;&lt;full-title&gt;Genome Biology&lt;/full-title&gt;&lt;abbr-1&gt;Genome Biol&lt;/abbr-1&gt;&lt;/alt-periodical&gt;&lt;volume&gt;11&lt;/volume&gt;&lt;number&gt;8&lt;/number&gt;&lt;keywords&gt;&lt;keyword&gt;chip-seq&lt;/keyword&gt;&lt;keyword&gt;rna-seq&lt;/keyword&gt;&lt;keyword&gt;bioinformatics&lt;/keyword&gt;&lt;keyword&gt;framework&lt;/keyword&gt;&lt;keyword&gt;chromatin&lt;/keyword&gt;&lt;keyword&gt;biology&lt;/keyword&gt;&lt;keyword&gt;tool&lt;/keyword&gt;&lt;/keywords&gt;&lt;dates&gt;&lt;year&gt;2010&lt;/year&gt;&lt;/dates&gt;&lt;isbn&gt;1474-760X&lt;/isbn&gt;&lt;accession-num&gt;ISI:000283777600007&lt;/accession-num&gt;&lt;urls&gt;&lt;related-urls&gt;&lt;url&gt;&amp;lt;Go to ISI&amp;gt;://000283777600007&lt;/url&gt;&lt;/related-urls&gt;&lt;/urls&gt;&lt;electronic-resource-num&gt;Artn R86&amp;#xD;Doi 10.1186/Gb-2010-11-8-R86&lt;/electronic-resource-num&gt;&lt;language&gt;English&lt;/language&gt;&lt;/record&gt;&lt;/Cite&gt;&lt;/EndNote&gt;</w:instrText>
      </w:r>
      <w:r w:rsidR="00274C56">
        <w:rPr>
          <w:rFonts w:ascii="Times New Roman" w:hAnsi="Times New Roman"/>
        </w:rPr>
        <w:fldChar w:fldCharType="separate"/>
      </w:r>
      <w:r w:rsidR="00274C56">
        <w:rPr>
          <w:rFonts w:ascii="Times New Roman" w:hAnsi="Times New Roman"/>
          <w:noProof/>
        </w:rPr>
        <w:t>(</w:t>
      </w:r>
      <w:hyperlink w:anchor="_ENREF_41" w:tooltip="Goecks, 2010 #2605" w:history="1">
        <w:r w:rsidR="008E0605">
          <w:rPr>
            <w:rFonts w:ascii="Times New Roman" w:hAnsi="Times New Roman"/>
            <w:noProof/>
          </w:rPr>
          <w:t>Goecks et al. 2010</w:t>
        </w:r>
      </w:hyperlink>
      <w:r w:rsidR="00274C56">
        <w:rPr>
          <w:rFonts w:ascii="Times New Roman" w:hAnsi="Times New Roman"/>
          <w:noProof/>
        </w:rPr>
        <w:t>)</w:t>
      </w:r>
      <w:r w:rsidR="00274C56">
        <w:rPr>
          <w:rFonts w:ascii="Times New Roman" w:hAnsi="Times New Roman"/>
        </w:rPr>
        <w:fldChar w:fldCharType="end"/>
      </w:r>
      <w:r w:rsidR="00863378">
        <w:rPr>
          <w:rFonts w:ascii="Times New Roman" w:hAnsi="Times New Roman"/>
        </w:rPr>
        <w:t xml:space="preserve"> </w:t>
      </w:r>
      <w:r w:rsidR="0061392A">
        <w:rPr>
          <w:rFonts w:ascii="Times New Roman" w:hAnsi="Times New Roman"/>
        </w:rPr>
        <w:t xml:space="preserve">serves computationally challenged </w:t>
      </w:r>
      <w:r w:rsidR="00274C56">
        <w:rPr>
          <w:rFonts w:ascii="Times New Roman" w:hAnsi="Times New Roman"/>
        </w:rPr>
        <w:t xml:space="preserve">researchers in </w:t>
      </w:r>
      <w:r w:rsidR="00863378">
        <w:rPr>
          <w:rFonts w:ascii="Times New Roman" w:hAnsi="Times New Roman"/>
        </w:rPr>
        <w:t xml:space="preserve">the </w:t>
      </w:r>
      <w:r w:rsidR="00274C56">
        <w:rPr>
          <w:rFonts w:ascii="Times New Roman" w:hAnsi="Times New Roman"/>
        </w:rPr>
        <w:t xml:space="preserve">bioinformatics </w:t>
      </w:r>
      <w:r w:rsidR="0061392A">
        <w:rPr>
          <w:rFonts w:ascii="Times New Roman" w:hAnsi="Times New Roman"/>
        </w:rPr>
        <w:t>community</w:t>
      </w:r>
      <w:r w:rsidR="00C01DEC">
        <w:rPr>
          <w:rFonts w:ascii="Times New Roman" w:hAnsi="Times New Roman"/>
        </w:rPr>
        <w:t xml:space="preserve">, so would an </w:t>
      </w:r>
      <w:r w:rsidR="00EC406E">
        <w:rPr>
          <w:rFonts w:ascii="Times New Roman" w:hAnsi="Times New Roman"/>
        </w:rPr>
        <w:t>especially</w:t>
      </w:r>
      <w:r w:rsidR="00C01DEC">
        <w:rPr>
          <w:rFonts w:ascii="Times New Roman" w:hAnsi="Times New Roman"/>
        </w:rPr>
        <w:t xml:space="preserve"> user-friendly CPM software platform serve population biologists who have not been rigorously trained in </w:t>
      </w:r>
      <w:r w:rsidR="00EC406E">
        <w:rPr>
          <w:rFonts w:ascii="Times New Roman" w:hAnsi="Times New Roman"/>
        </w:rPr>
        <w:t xml:space="preserve">dynamical systems </w:t>
      </w:r>
      <w:r w:rsidR="00C01DEC">
        <w:rPr>
          <w:rFonts w:ascii="Times New Roman" w:hAnsi="Times New Roman"/>
        </w:rPr>
        <w:t>modeling or do not have strong computer coding skills.</w:t>
      </w:r>
      <w:r w:rsidR="002730F8">
        <w:rPr>
          <w:rFonts w:ascii="Times New Roman" w:hAnsi="Times New Roman"/>
        </w:rPr>
        <w:t xml:space="preserve">  </w:t>
      </w:r>
      <w:r w:rsidR="00AE7B5D">
        <w:rPr>
          <w:rFonts w:ascii="Times New Roman" w:hAnsi="Times New Roman"/>
        </w:rPr>
        <w:t>One or more s</w:t>
      </w:r>
      <w:r w:rsidR="002730F8">
        <w:rPr>
          <w:rFonts w:ascii="Times New Roman" w:hAnsi="Times New Roman"/>
        </w:rPr>
        <w:t>uch software platform</w:t>
      </w:r>
      <w:r w:rsidR="00AE7B5D">
        <w:rPr>
          <w:rFonts w:ascii="Times New Roman" w:hAnsi="Times New Roman"/>
        </w:rPr>
        <w:t>s</w:t>
      </w:r>
      <w:r w:rsidR="00FE3047">
        <w:rPr>
          <w:rFonts w:ascii="Times New Roman" w:hAnsi="Times New Roman"/>
        </w:rPr>
        <w:t>, and I don’t exclude the possibility of current platforms with active user communities (e.g. R</w:t>
      </w:r>
      <w:r w:rsidR="005C5B4A">
        <w:rPr>
          <w:rFonts w:ascii="Times New Roman" w:hAnsi="Times New Roman"/>
        </w:rPr>
        <w:t xml:space="preserve"> in conjunction with a powerful front end</w:t>
      </w:r>
      <w:r w:rsidR="00FE3047">
        <w:rPr>
          <w:rFonts w:ascii="Times New Roman" w:hAnsi="Times New Roman"/>
        </w:rPr>
        <w:t xml:space="preserve">) evolving to meet the needs articulated in Box 3, </w:t>
      </w:r>
      <w:r w:rsidR="002730F8">
        <w:rPr>
          <w:rFonts w:ascii="Times New Roman" w:hAnsi="Times New Roman"/>
        </w:rPr>
        <w:t xml:space="preserve">would facilitate rapid </w:t>
      </w:r>
      <w:r w:rsidR="00AE7B5D">
        <w:rPr>
          <w:rFonts w:ascii="Times New Roman" w:hAnsi="Times New Roman"/>
        </w:rPr>
        <w:t xml:space="preserve">development of models.  It would also </w:t>
      </w:r>
      <w:r w:rsidR="002730F8">
        <w:rPr>
          <w:rFonts w:ascii="Times New Roman" w:hAnsi="Times New Roman"/>
        </w:rPr>
        <w:t>ensure</w:t>
      </w:r>
      <w:r w:rsidR="00863378">
        <w:rPr>
          <w:rFonts w:ascii="Times New Roman" w:hAnsi="Times New Roman"/>
        </w:rPr>
        <w:t xml:space="preserve"> a level of</w:t>
      </w:r>
      <w:r w:rsidR="002730F8">
        <w:rPr>
          <w:rFonts w:ascii="Times New Roman" w:hAnsi="Times New Roman"/>
        </w:rPr>
        <w:t xml:space="preserve"> accuracy </w:t>
      </w:r>
      <w:r w:rsidR="00863378">
        <w:rPr>
          <w:rFonts w:ascii="Times New Roman" w:hAnsi="Times New Roman"/>
        </w:rPr>
        <w:t xml:space="preserve">in model development </w:t>
      </w:r>
      <w:r w:rsidR="002730F8">
        <w:rPr>
          <w:rFonts w:ascii="Times New Roman" w:hAnsi="Times New Roman"/>
        </w:rPr>
        <w:t xml:space="preserve">that </w:t>
      </w:r>
      <w:r w:rsidR="00AE7B5D">
        <w:rPr>
          <w:rFonts w:ascii="Times New Roman" w:hAnsi="Times New Roman"/>
        </w:rPr>
        <w:t xml:space="preserve">users </w:t>
      </w:r>
      <w:r>
        <w:rPr>
          <w:rFonts w:ascii="Times New Roman" w:hAnsi="Times New Roman"/>
        </w:rPr>
        <w:t>could</w:t>
      </w:r>
      <w:r w:rsidR="00AE7B5D">
        <w:rPr>
          <w:rFonts w:ascii="Times New Roman" w:hAnsi="Times New Roman"/>
        </w:rPr>
        <w:t xml:space="preserve"> come to rely</w:t>
      </w:r>
      <w:r w:rsidR="002730F8">
        <w:rPr>
          <w:rFonts w:ascii="Times New Roman" w:hAnsi="Times New Roman"/>
        </w:rPr>
        <w:t xml:space="preserve"> upon through constan</w:t>
      </w:r>
      <w:r w:rsidR="00AE7B5D">
        <w:rPr>
          <w:rFonts w:ascii="Times New Roman" w:hAnsi="Times New Roman"/>
        </w:rPr>
        <w:t xml:space="preserve">t reuse, and hence exercising, </w:t>
      </w:r>
      <w:r w:rsidR="002730F8">
        <w:rPr>
          <w:rFonts w:ascii="Times New Roman" w:hAnsi="Times New Roman"/>
        </w:rPr>
        <w:t>of different modules</w:t>
      </w:r>
      <w:r w:rsidR="00341E37">
        <w:rPr>
          <w:rFonts w:ascii="Times New Roman" w:hAnsi="Times New Roman"/>
        </w:rPr>
        <w:t xml:space="preserve"> (that are also interchangeably usable by different platforms)</w:t>
      </w:r>
      <w:r w:rsidR="002730F8">
        <w:rPr>
          <w:rFonts w:ascii="Times New Roman" w:hAnsi="Times New Roman"/>
        </w:rPr>
        <w:t xml:space="preserve">, with their history of use </w:t>
      </w:r>
      <w:r w:rsidR="00AE7B5D">
        <w:rPr>
          <w:rFonts w:ascii="Times New Roman" w:hAnsi="Times New Roman"/>
        </w:rPr>
        <w:t xml:space="preserve">provided in accompanying documents. </w:t>
      </w:r>
      <w:r w:rsidR="002730F8">
        <w:rPr>
          <w:rFonts w:ascii="Times New Roman" w:hAnsi="Times New Roman"/>
        </w:rPr>
        <w:t xml:space="preserve"> </w:t>
      </w:r>
      <w:r w:rsidR="00AE7B5D">
        <w:rPr>
          <w:rFonts w:ascii="Times New Roman" w:hAnsi="Times New Roman"/>
        </w:rPr>
        <w:t>Such platform</w:t>
      </w:r>
      <w:r w:rsidR="00341E37">
        <w:rPr>
          <w:rFonts w:ascii="Times New Roman" w:hAnsi="Times New Roman"/>
        </w:rPr>
        <w:t xml:space="preserve">s would also </w:t>
      </w:r>
      <w:r w:rsidR="00863378">
        <w:rPr>
          <w:rFonts w:ascii="Times New Roman" w:hAnsi="Times New Roman"/>
        </w:rPr>
        <w:t>facilitate the communication of</w:t>
      </w:r>
      <w:r w:rsidR="00341E37">
        <w:rPr>
          <w:rFonts w:ascii="Times New Roman" w:hAnsi="Times New Roman"/>
        </w:rPr>
        <w:t xml:space="preserve"> model </w:t>
      </w:r>
      <w:r w:rsidR="00863378">
        <w:rPr>
          <w:rFonts w:ascii="Times New Roman" w:hAnsi="Times New Roman"/>
        </w:rPr>
        <w:t>structure</w:t>
      </w:r>
      <w:r w:rsidR="00341E37">
        <w:rPr>
          <w:rFonts w:ascii="Times New Roman" w:hAnsi="Times New Roman"/>
        </w:rPr>
        <w:t xml:space="preserve"> in terms of modules used and module wiring diagrams, with coding details buried within the module documentations themselves.  </w:t>
      </w:r>
      <w:r w:rsidR="00863378">
        <w:rPr>
          <w:rFonts w:ascii="Times New Roman" w:hAnsi="Times New Roman"/>
        </w:rPr>
        <w:t>Good</w:t>
      </w:r>
      <w:r w:rsidR="00341E37">
        <w:rPr>
          <w:rFonts w:ascii="Times New Roman" w:hAnsi="Times New Roman"/>
        </w:rPr>
        <w:t xml:space="preserve"> communication of model structure, </w:t>
      </w:r>
      <w:r w:rsidR="00863378">
        <w:rPr>
          <w:rFonts w:ascii="Times New Roman" w:hAnsi="Times New Roman"/>
        </w:rPr>
        <w:t>is needed to promote the construction of ever more complex models, while retaining, reliability</w:t>
      </w:r>
      <w:r>
        <w:rPr>
          <w:rFonts w:ascii="Times New Roman" w:hAnsi="Times New Roman"/>
        </w:rPr>
        <w:t>, comparability</w:t>
      </w:r>
      <w:r w:rsidR="00094799">
        <w:rPr>
          <w:rFonts w:ascii="Times New Roman" w:hAnsi="Times New Roman"/>
        </w:rPr>
        <w:t xml:space="preserve"> </w:t>
      </w:r>
      <w:r w:rsidR="00863378">
        <w:rPr>
          <w:rFonts w:ascii="Times New Roman" w:hAnsi="Times New Roman"/>
        </w:rPr>
        <w:t xml:space="preserve">and </w:t>
      </w:r>
      <w:r w:rsidR="00094799">
        <w:rPr>
          <w:rFonts w:ascii="Times New Roman" w:hAnsi="Times New Roman"/>
        </w:rPr>
        <w:t>interpretability of model structures</w:t>
      </w:r>
      <w:r w:rsidR="00863378">
        <w:rPr>
          <w:rFonts w:ascii="Times New Roman" w:hAnsi="Times New Roman"/>
        </w:rPr>
        <w:t xml:space="preserve"> and output</w:t>
      </w:r>
      <w:r w:rsidR="00094799">
        <w:rPr>
          <w:rFonts w:ascii="Times New Roman" w:hAnsi="Times New Roman"/>
        </w:rPr>
        <w:t>.</w:t>
      </w:r>
    </w:p>
    <w:p w14:paraId="449894A0" w14:textId="77777777" w:rsidR="00AD1687" w:rsidRDefault="00AD1687" w:rsidP="00094799">
      <w:pPr>
        <w:spacing w:line="480" w:lineRule="auto"/>
        <w:ind w:firstLine="720"/>
        <w:rPr>
          <w:rFonts w:ascii="Times New Roman" w:hAnsi="Times New Roman"/>
        </w:rPr>
      </w:pPr>
    </w:p>
    <w:p w14:paraId="0A460A22" w14:textId="51224B85" w:rsidR="00AD1687" w:rsidRPr="005E2B5C" w:rsidRDefault="00AD1687" w:rsidP="00AD1687">
      <w:pPr>
        <w:spacing w:line="480" w:lineRule="auto"/>
        <w:jc w:val="center"/>
        <w:rPr>
          <w:rFonts w:ascii="Calibri" w:hAnsi="Calibri"/>
          <w:sz w:val="22"/>
          <w:szCs w:val="22"/>
        </w:rPr>
      </w:pPr>
      <w:r w:rsidRPr="002C20BA">
        <w:rPr>
          <w:rFonts w:ascii="Calibri" w:hAnsi="Calibri"/>
          <w:sz w:val="22"/>
          <w:szCs w:val="22"/>
        </w:rPr>
        <w:t xml:space="preserve">PLACE FIG </w:t>
      </w:r>
      <w:r>
        <w:rPr>
          <w:rFonts w:ascii="Calibri" w:hAnsi="Calibri"/>
          <w:sz w:val="22"/>
          <w:szCs w:val="22"/>
        </w:rPr>
        <w:t>5</w:t>
      </w:r>
      <w:r w:rsidRPr="002C20BA">
        <w:rPr>
          <w:rFonts w:ascii="Calibri" w:hAnsi="Calibri"/>
          <w:sz w:val="22"/>
          <w:szCs w:val="22"/>
        </w:rPr>
        <w:t xml:space="preserve"> HERE</w:t>
      </w:r>
    </w:p>
    <w:p w14:paraId="64934FAD" w14:textId="77777777" w:rsidR="00AD1687" w:rsidRDefault="00AD1687" w:rsidP="00094799">
      <w:pPr>
        <w:spacing w:line="480" w:lineRule="auto"/>
        <w:ind w:firstLine="720"/>
        <w:rPr>
          <w:rFonts w:ascii="Times New Roman" w:hAnsi="Times New Roman"/>
        </w:rPr>
      </w:pPr>
    </w:p>
    <w:p w14:paraId="78D9BC87" w14:textId="76D903DD" w:rsidR="00BC7B58" w:rsidRDefault="00A031FD" w:rsidP="000B2BCC">
      <w:pPr>
        <w:spacing w:line="480" w:lineRule="auto"/>
        <w:ind w:firstLine="720"/>
        <w:rPr>
          <w:rFonts w:ascii="Times New Roman" w:hAnsi="Times New Roman"/>
        </w:rPr>
      </w:pPr>
      <w:r>
        <w:rPr>
          <w:rFonts w:ascii="Times New Roman" w:hAnsi="Times New Roman"/>
        </w:rPr>
        <w:t xml:space="preserve">The utility of CPM models, however, with their extensive numerical outputs, is predicated on </w:t>
      </w:r>
      <w:r w:rsidR="00863378">
        <w:rPr>
          <w:rFonts w:ascii="Times New Roman" w:hAnsi="Times New Roman"/>
        </w:rPr>
        <w:t>the existence of</w:t>
      </w:r>
      <w:r>
        <w:rPr>
          <w:rFonts w:ascii="Times New Roman" w:hAnsi="Times New Roman"/>
        </w:rPr>
        <w:t xml:space="preserve"> powerful data manipulation and visualization tools </w:t>
      </w:r>
      <w:r w:rsidR="00863378">
        <w:rPr>
          <w:rFonts w:ascii="Times New Roman" w:hAnsi="Times New Roman"/>
        </w:rPr>
        <w:t xml:space="preserve">that are needed </w:t>
      </w:r>
      <w:r>
        <w:rPr>
          <w:rFonts w:ascii="Times New Roman" w:hAnsi="Times New Roman"/>
        </w:rPr>
        <w:t xml:space="preserve">to present and </w:t>
      </w:r>
      <w:r w:rsidR="00863378">
        <w:rPr>
          <w:rFonts w:ascii="Times New Roman" w:hAnsi="Times New Roman"/>
        </w:rPr>
        <w:t xml:space="preserve">aid </w:t>
      </w:r>
      <w:r>
        <w:rPr>
          <w:rFonts w:ascii="Times New Roman" w:hAnsi="Times New Roman"/>
        </w:rPr>
        <w:t xml:space="preserve">in </w:t>
      </w:r>
      <w:r w:rsidR="00863378">
        <w:rPr>
          <w:rFonts w:ascii="Times New Roman" w:hAnsi="Times New Roman"/>
        </w:rPr>
        <w:t>interpreting</w:t>
      </w:r>
      <w:r>
        <w:rPr>
          <w:rFonts w:ascii="Times New Roman" w:hAnsi="Times New Roman"/>
        </w:rPr>
        <w:t xml:space="preserve"> </w:t>
      </w:r>
      <w:r w:rsidR="00863378">
        <w:rPr>
          <w:rFonts w:ascii="Times New Roman" w:hAnsi="Times New Roman"/>
        </w:rPr>
        <w:t>results</w:t>
      </w:r>
      <w:r>
        <w:rPr>
          <w:rFonts w:ascii="Times New Roman" w:hAnsi="Times New Roman"/>
        </w:rPr>
        <w:t>.</w:t>
      </w:r>
      <w:r w:rsidR="00582654">
        <w:rPr>
          <w:rFonts w:ascii="Times New Roman" w:hAnsi="Times New Roman"/>
        </w:rPr>
        <w:t xml:space="preserve"> </w:t>
      </w:r>
      <w:r w:rsidR="00EE5DB4">
        <w:rPr>
          <w:rFonts w:ascii="Times New Roman" w:hAnsi="Times New Roman"/>
        </w:rPr>
        <w:t xml:space="preserve">  This challenge is epitomized by the problem of how to interpret both empirical </w:t>
      </w:r>
      <w:r w:rsidR="00F364FB">
        <w:rPr>
          <w:rFonts w:ascii="Times New Roman" w:hAnsi="Times New Roman"/>
        </w:rPr>
        <w:t xml:space="preserve">and simulated </w:t>
      </w:r>
      <w:r w:rsidR="00863378">
        <w:rPr>
          <w:rFonts w:ascii="Times New Roman" w:hAnsi="Times New Roman"/>
        </w:rPr>
        <w:t xml:space="preserve">animal </w:t>
      </w:r>
      <w:r w:rsidR="00EE5DB4">
        <w:rPr>
          <w:rFonts w:ascii="Times New Roman" w:hAnsi="Times New Roman"/>
        </w:rPr>
        <w:t>movement data.</w:t>
      </w:r>
      <w:r w:rsidR="00BF1B1C">
        <w:rPr>
          <w:rFonts w:ascii="Times New Roman" w:hAnsi="Times New Roman"/>
        </w:rPr>
        <w:t xml:space="preserve">  As already mentioned</w:t>
      </w:r>
      <w:r w:rsidR="00863378">
        <w:rPr>
          <w:rFonts w:ascii="Times New Roman" w:hAnsi="Times New Roman"/>
        </w:rPr>
        <w:t xml:space="preserve"> above</w:t>
      </w:r>
      <w:r w:rsidR="00BF1B1C">
        <w:rPr>
          <w:rFonts w:ascii="Times New Roman" w:hAnsi="Times New Roman"/>
        </w:rPr>
        <w:t xml:space="preserve">, movement data can be characterized in terms of step size and direction distributions and their single and joint statistical properties.  </w:t>
      </w:r>
      <w:r w:rsidR="00D73926">
        <w:rPr>
          <w:rFonts w:ascii="Times New Roman" w:hAnsi="Times New Roman"/>
        </w:rPr>
        <w:t xml:space="preserve">However, movement data with </w:t>
      </w:r>
      <w:r w:rsidR="002157DE">
        <w:rPr>
          <w:rFonts w:ascii="Times New Roman" w:hAnsi="Times New Roman"/>
        </w:rPr>
        <w:t>the same</w:t>
      </w:r>
      <w:r w:rsidR="00D73926">
        <w:rPr>
          <w:rFonts w:ascii="Times New Roman" w:hAnsi="Times New Roman"/>
        </w:rPr>
        <w:t xml:space="preserve"> first and second order statistical properties may produce very different patterns on landscapes if </w:t>
      </w:r>
      <w:r w:rsidR="002157DE">
        <w:rPr>
          <w:rFonts w:ascii="Times New Roman" w:hAnsi="Times New Roman"/>
        </w:rPr>
        <w:t>these data</w:t>
      </w:r>
      <w:r w:rsidR="00D73926">
        <w:rPr>
          <w:rFonts w:ascii="Times New Roman" w:hAnsi="Times New Roman"/>
        </w:rPr>
        <w:t xml:space="preserve"> differ in their higher order statistics </w:t>
      </w:r>
      <w:r w:rsidR="002157DE">
        <w:rPr>
          <w:rFonts w:ascii="Times New Roman" w:hAnsi="Times New Roman"/>
        </w:rPr>
        <w:t>due to the influence</w:t>
      </w:r>
      <w:r w:rsidR="00D73926">
        <w:rPr>
          <w:rFonts w:ascii="Times New Roman" w:hAnsi="Times New Roman"/>
        </w:rPr>
        <w:t xml:space="preserve"> </w:t>
      </w:r>
      <w:r w:rsidR="002157DE">
        <w:rPr>
          <w:rFonts w:ascii="Times New Roman" w:hAnsi="Times New Roman"/>
        </w:rPr>
        <w:t>of</w:t>
      </w:r>
      <w:r w:rsidR="00D73926">
        <w:rPr>
          <w:rFonts w:ascii="Times New Roman" w:hAnsi="Times New Roman"/>
        </w:rPr>
        <w:t xml:space="preserve"> landscape factors</w:t>
      </w:r>
      <w:r w:rsidR="009D12A5">
        <w:rPr>
          <w:rFonts w:ascii="Times New Roman" w:hAnsi="Times New Roman"/>
        </w:rPr>
        <w:t xml:space="preserve"> and internal agent states.  Thus, CPMs </w:t>
      </w:r>
      <w:r w:rsidR="002157DE">
        <w:rPr>
          <w:rFonts w:ascii="Times New Roman" w:hAnsi="Times New Roman"/>
        </w:rPr>
        <w:t>that employ</w:t>
      </w:r>
      <w:r w:rsidR="009D12A5">
        <w:rPr>
          <w:rFonts w:ascii="Times New Roman" w:hAnsi="Times New Roman"/>
        </w:rPr>
        <w:t xml:space="preserve"> Monte Carlo methods to simulate empirical data must not only match</w:t>
      </w:r>
      <w:r w:rsidR="00077F00">
        <w:rPr>
          <w:rFonts w:ascii="Times New Roman" w:hAnsi="Times New Roman"/>
        </w:rPr>
        <w:t xml:space="preserve"> the first and second order statistics of the</w:t>
      </w:r>
      <w:r w:rsidR="009D12A5">
        <w:rPr>
          <w:rFonts w:ascii="Times New Roman" w:hAnsi="Times New Roman"/>
        </w:rPr>
        <w:t xml:space="preserve"> empirical </w:t>
      </w:r>
      <w:r w:rsidR="002157DE">
        <w:rPr>
          <w:rFonts w:ascii="Times New Roman" w:hAnsi="Times New Roman"/>
        </w:rPr>
        <w:t xml:space="preserve">data, </w:t>
      </w:r>
      <w:r w:rsidR="00077F00">
        <w:rPr>
          <w:rFonts w:ascii="Times New Roman" w:hAnsi="Times New Roman"/>
        </w:rPr>
        <w:t>but must produce output that matches emergent</w:t>
      </w:r>
      <w:r w:rsidR="002157DE">
        <w:rPr>
          <w:rFonts w:ascii="Times New Roman" w:hAnsi="Times New Roman"/>
        </w:rPr>
        <w:t xml:space="preserve"> landscape and spatio-temporal patterns </w:t>
      </w:r>
      <w:r w:rsidR="00077F00">
        <w:rPr>
          <w:rFonts w:ascii="Times New Roman" w:hAnsi="Times New Roman"/>
        </w:rPr>
        <w:t>in this data.  As an illustrative example, Lyons et al</w:t>
      </w:r>
      <w:r w:rsidR="001C545E">
        <w:rPr>
          <w:rFonts w:ascii="Times New Roman" w:hAnsi="Times New Roman"/>
        </w:rPr>
        <w:t>.</w:t>
      </w:r>
      <w:r w:rsidR="00077F00">
        <w:rPr>
          <w:rFonts w:ascii="Times New Roman" w:hAnsi="Times New Roman"/>
        </w:rPr>
        <w:t xml:space="preserve"> </w:t>
      </w:r>
      <w:r w:rsidR="006336AA">
        <w:rPr>
          <w:rFonts w:ascii="Times New Roman" w:hAnsi="Times New Roman"/>
        </w:rPr>
        <w:fldChar w:fldCharType="begin"/>
      </w:r>
      <w:r w:rsidR="006336AA">
        <w:rPr>
          <w:rFonts w:ascii="Times New Roman" w:hAnsi="Times New Roman"/>
        </w:rPr>
        <w:instrText xml:space="preserve"> ADDIN EN.CITE &lt;EndNote&gt;&lt;Cite&gt;&lt;Author&gt;Lyons&lt;/Author&gt;&lt;Year&gt;In press&lt;/Year&gt;&lt;RecNum&gt;2608&lt;/RecNum&gt;&lt;DisplayText&gt;(Lyons et al. In press)&lt;/DisplayText&gt;&lt;record&gt;&lt;rec-number&gt;2608&lt;/rec-number&gt;&lt;foreign-keys&gt;&lt;key app="EN" db-id="xrvtaaevbzx9w5e9z065fzvmavfszssxapvs"&gt;2608&lt;/key&gt;&lt;/foreign-keys&gt;&lt;ref-type name="Journal Article"&gt;17&lt;/ref-type&gt;&lt;contributors&gt;&lt;authors&gt;&lt;author&gt;Lyons, A. J.&lt;/author&gt;&lt;author&gt;Turner, W. C.&lt;/author&gt;&lt;author&gt;Getz, W. M.&lt;/author&gt;&lt;/authors&gt;&lt;/contributors&gt;&lt;titles&gt;&lt;title&gt;Homerange Plus: A space-time characterization of movement over real landscapes&lt;/title&gt;&lt;secondary-title&gt;Methods in Ecology and Evolution&lt;/secondary-title&gt;&lt;/titles&gt;&lt;periodical&gt;&lt;full-title&gt;Methods in Ecology and Evolution&lt;/full-title&gt;&lt;abbr-1&gt;Methods Ecol Evol&lt;/abbr-1&gt;&lt;/periodical&gt;&lt;dates&gt;&lt;year&gt;In press&lt;/year&gt;&lt;/dates&gt;&lt;urls&gt;&lt;/urls&gt;&lt;/record&gt;&lt;/Cite&gt;&lt;/EndNote&gt;</w:instrText>
      </w:r>
      <w:r w:rsidR="006336AA">
        <w:rPr>
          <w:rFonts w:ascii="Times New Roman" w:hAnsi="Times New Roman"/>
        </w:rPr>
        <w:fldChar w:fldCharType="separate"/>
      </w:r>
      <w:r w:rsidR="006336AA">
        <w:rPr>
          <w:rFonts w:ascii="Times New Roman" w:hAnsi="Times New Roman"/>
          <w:noProof/>
        </w:rPr>
        <w:t>(</w:t>
      </w:r>
      <w:hyperlink w:anchor="_ENREF_75" w:tooltip="Lyons, In press #2608" w:history="1">
        <w:r w:rsidR="008E0605">
          <w:rPr>
            <w:rFonts w:ascii="Times New Roman" w:hAnsi="Times New Roman"/>
            <w:noProof/>
          </w:rPr>
          <w:t>Lyons et al. In press</w:t>
        </w:r>
      </w:hyperlink>
      <w:r w:rsidR="006336AA">
        <w:rPr>
          <w:rFonts w:ascii="Times New Roman" w:hAnsi="Times New Roman"/>
          <w:noProof/>
        </w:rPr>
        <w:t>)</w:t>
      </w:r>
      <w:r w:rsidR="006336AA">
        <w:rPr>
          <w:rFonts w:ascii="Times New Roman" w:hAnsi="Times New Roman"/>
        </w:rPr>
        <w:fldChar w:fldCharType="end"/>
      </w:r>
      <w:r w:rsidR="006336AA">
        <w:rPr>
          <w:rFonts w:ascii="Times New Roman" w:hAnsi="Times New Roman"/>
        </w:rPr>
        <w:t xml:space="preserve"> </w:t>
      </w:r>
      <w:r w:rsidR="005C1221">
        <w:rPr>
          <w:rFonts w:ascii="Times New Roman" w:hAnsi="Times New Roman"/>
        </w:rPr>
        <w:t>developed a method for identifying regions on a landscape that individuals visit for varying lengths of time at different times in the daily and annual cycles, and revisit at varying rates</w:t>
      </w:r>
      <w:r w:rsidR="00F33DC0">
        <w:rPr>
          <w:rFonts w:ascii="Times New Roman" w:hAnsi="Times New Roman"/>
        </w:rPr>
        <w:t>.  Plots of revisitation rates versus length of visits then produce a signature pattern, th</w:t>
      </w:r>
      <w:r w:rsidR="00DC276A">
        <w:rPr>
          <w:rFonts w:ascii="Times New Roman" w:hAnsi="Times New Roman"/>
        </w:rPr>
        <w:t>at</w:t>
      </w:r>
      <w:r w:rsidR="00F33DC0">
        <w:rPr>
          <w:rFonts w:ascii="Times New Roman" w:hAnsi="Times New Roman"/>
        </w:rPr>
        <w:t xml:space="preserve"> can</w:t>
      </w:r>
      <w:r w:rsidR="005C5B4A">
        <w:rPr>
          <w:rFonts w:ascii="Times New Roman" w:hAnsi="Times New Roman"/>
        </w:rPr>
        <w:t xml:space="preserve"> be</w:t>
      </w:r>
      <w:r w:rsidR="00F33DC0">
        <w:rPr>
          <w:rFonts w:ascii="Times New Roman" w:hAnsi="Times New Roman"/>
        </w:rPr>
        <w:t xml:space="preserve"> </w:t>
      </w:r>
      <w:r w:rsidR="005C5B4A">
        <w:rPr>
          <w:rFonts w:ascii="Times New Roman" w:hAnsi="Times New Roman"/>
        </w:rPr>
        <w:t xml:space="preserve">more </w:t>
      </w:r>
      <w:r w:rsidR="00D65D8F">
        <w:rPr>
          <w:rFonts w:ascii="Times New Roman" w:hAnsi="Times New Roman"/>
        </w:rPr>
        <w:t>comprehensively</w:t>
      </w:r>
      <w:r w:rsidR="005C5B4A">
        <w:rPr>
          <w:rFonts w:ascii="Times New Roman" w:hAnsi="Times New Roman"/>
        </w:rPr>
        <w:t xml:space="preserve"> </w:t>
      </w:r>
      <w:r w:rsidR="00F33DC0">
        <w:rPr>
          <w:rFonts w:ascii="Times New Roman" w:hAnsi="Times New Roman"/>
        </w:rPr>
        <w:t>underst</w:t>
      </w:r>
      <w:r w:rsidR="005C5B4A">
        <w:rPr>
          <w:rFonts w:ascii="Times New Roman" w:hAnsi="Times New Roman"/>
        </w:rPr>
        <w:t>oo</w:t>
      </w:r>
      <w:r w:rsidR="00F33DC0">
        <w:rPr>
          <w:rFonts w:ascii="Times New Roman" w:hAnsi="Times New Roman"/>
        </w:rPr>
        <w:t>d in terms of plots of length of visits and revisitation rates</w:t>
      </w:r>
      <w:r w:rsidR="00DC276A">
        <w:rPr>
          <w:rFonts w:ascii="Times New Roman" w:hAnsi="Times New Roman"/>
        </w:rPr>
        <w:t xml:space="preserve"> versus time of day or day of year (Fig. 5)</w:t>
      </w:r>
      <w:r w:rsidR="00A30417">
        <w:rPr>
          <w:rFonts w:ascii="Times New Roman" w:hAnsi="Times New Roman"/>
        </w:rPr>
        <w:t xml:space="preserve">.  It is only once these kinds of patterns have been matched by CPM output that we can verify the model </w:t>
      </w:r>
      <w:r w:rsidR="002157DE">
        <w:rPr>
          <w:rFonts w:ascii="Times New Roman" w:hAnsi="Times New Roman"/>
        </w:rPr>
        <w:t>indeed simulates</w:t>
      </w:r>
      <w:r w:rsidR="00A30417">
        <w:rPr>
          <w:rFonts w:ascii="Times New Roman" w:hAnsi="Times New Roman"/>
        </w:rPr>
        <w:t xml:space="preserve"> the empirical data.  Further it is only once we understand how various ecological factors</w:t>
      </w:r>
      <w:r w:rsidR="00EF5256">
        <w:rPr>
          <w:rFonts w:ascii="Times New Roman" w:hAnsi="Times New Roman"/>
        </w:rPr>
        <w:t>, including projected temperature and precipitation shifts</w:t>
      </w:r>
      <w:r w:rsidR="002157DE">
        <w:rPr>
          <w:rFonts w:ascii="Times New Roman" w:hAnsi="Times New Roman"/>
        </w:rPr>
        <w:t>,</w:t>
      </w:r>
      <w:r w:rsidR="00EF5256">
        <w:rPr>
          <w:rFonts w:ascii="Times New Roman" w:hAnsi="Times New Roman"/>
        </w:rPr>
        <w:t xml:space="preserve"> affect these emergent patterns that we can claim to have models capable of evaluating the impacts of global change </w:t>
      </w:r>
      <w:r w:rsidR="00B233C0">
        <w:rPr>
          <w:rFonts w:ascii="Times New Roman" w:hAnsi="Times New Roman"/>
        </w:rPr>
        <w:t>on ecosystems.</w:t>
      </w:r>
      <w:r w:rsidR="00061306">
        <w:rPr>
          <w:rFonts w:ascii="Times New Roman" w:hAnsi="Times New Roman"/>
        </w:rPr>
        <w:t xml:space="preserve">  The prescription for </w:t>
      </w:r>
      <w:r w:rsidR="000F2DD7">
        <w:rPr>
          <w:rFonts w:ascii="Times New Roman" w:hAnsi="Times New Roman"/>
        </w:rPr>
        <w:t xml:space="preserve">the development of CPMs and the emergence of computational population </w:t>
      </w:r>
      <w:r w:rsidR="002157DE">
        <w:rPr>
          <w:rFonts w:ascii="Times New Roman" w:hAnsi="Times New Roman"/>
        </w:rPr>
        <w:t xml:space="preserve">biology </w:t>
      </w:r>
      <w:r w:rsidR="000F2DD7">
        <w:rPr>
          <w:rFonts w:ascii="Times New Roman" w:hAnsi="Times New Roman"/>
        </w:rPr>
        <w:t>as a distinguishable field are containe</w:t>
      </w:r>
      <w:r w:rsidR="007C65DB">
        <w:rPr>
          <w:rFonts w:ascii="Times New Roman" w:hAnsi="Times New Roman"/>
        </w:rPr>
        <w:t xml:space="preserve">d in Box 3.  This, at least, </w:t>
      </w:r>
      <w:r w:rsidR="001A13D6">
        <w:rPr>
          <w:rFonts w:ascii="Times New Roman" w:hAnsi="Times New Roman"/>
        </w:rPr>
        <w:t>outlines</w:t>
      </w:r>
      <w:r w:rsidR="007C65DB">
        <w:rPr>
          <w:rFonts w:ascii="Times New Roman" w:hAnsi="Times New Roman"/>
        </w:rPr>
        <w:t xml:space="preserve"> the beginnings of </w:t>
      </w:r>
      <w:r w:rsidR="001A13D6">
        <w:rPr>
          <w:rFonts w:ascii="Times New Roman" w:hAnsi="Times New Roman"/>
        </w:rPr>
        <w:t>a program for constructing</w:t>
      </w:r>
      <w:r w:rsidR="007C65DB">
        <w:rPr>
          <w:rFonts w:ascii="Times New Roman" w:hAnsi="Times New Roman"/>
        </w:rPr>
        <w:t xml:space="preserve"> the computational tools</w:t>
      </w:r>
      <w:r w:rsidR="001A13D6">
        <w:rPr>
          <w:rFonts w:ascii="Times New Roman" w:hAnsi="Times New Roman"/>
        </w:rPr>
        <w:t xml:space="preserve"> needed</w:t>
      </w:r>
      <w:r w:rsidR="007C65DB">
        <w:rPr>
          <w:rFonts w:ascii="Times New Roman" w:hAnsi="Times New Roman"/>
        </w:rPr>
        <w:t xml:space="preserve"> to </w:t>
      </w:r>
      <w:r w:rsidR="001A13D6">
        <w:rPr>
          <w:rFonts w:ascii="Times New Roman" w:hAnsi="Times New Roman"/>
        </w:rPr>
        <w:t>help us wisely manage</w:t>
      </w:r>
      <w:r w:rsidR="007C65DB">
        <w:rPr>
          <w:rFonts w:ascii="Times New Roman" w:hAnsi="Times New Roman"/>
        </w:rPr>
        <w:t xml:space="preserve"> earth system</w:t>
      </w:r>
      <w:r w:rsidR="00B82807">
        <w:rPr>
          <w:rFonts w:ascii="Times New Roman" w:hAnsi="Times New Roman"/>
        </w:rPr>
        <w:t>s</w:t>
      </w:r>
      <w:r w:rsidR="007C65DB">
        <w:rPr>
          <w:rFonts w:ascii="Times New Roman" w:hAnsi="Times New Roman"/>
        </w:rPr>
        <w:t xml:space="preserve"> during the global change upheavals </w:t>
      </w:r>
      <w:r w:rsidR="00B82807">
        <w:rPr>
          <w:rFonts w:ascii="Times New Roman" w:hAnsi="Times New Roman"/>
        </w:rPr>
        <w:t xml:space="preserve">we will face </w:t>
      </w:r>
      <w:r w:rsidR="002157DE">
        <w:rPr>
          <w:rFonts w:ascii="Times New Roman" w:hAnsi="Times New Roman"/>
        </w:rPr>
        <w:t>in</w:t>
      </w:r>
      <w:r w:rsidR="00B82807">
        <w:rPr>
          <w:rFonts w:ascii="Times New Roman" w:hAnsi="Times New Roman"/>
        </w:rPr>
        <w:t xml:space="preserve"> the coming decades</w:t>
      </w:r>
      <w:r w:rsidR="007C65DB">
        <w:rPr>
          <w:rFonts w:ascii="Times New Roman" w:hAnsi="Times New Roman"/>
        </w:rPr>
        <w:t>.</w:t>
      </w:r>
    </w:p>
    <w:p w14:paraId="23E08882" w14:textId="77777777" w:rsidR="000B2BCC" w:rsidRDefault="000B2BCC" w:rsidP="000B2BCC">
      <w:pPr>
        <w:spacing w:line="480" w:lineRule="auto"/>
        <w:ind w:firstLine="720"/>
        <w:rPr>
          <w:rFonts w:ascii="Times New Roman" w:hAnsi="Times New Roman"/>
        </w:rPr>
      </w:pPr>
    </w:p>
    <w:p w14:paraId="19CE9A68" w14:textId="50D9C9E1" w:rsidR="00673846" w:rsidRDefault="00B36779" w:rsidP="00E05767">
      <w:pPr>
        <w:spacing w:line="480" w:lineRule="auto"/>
        <w:outlineLvl w:val="0"/>
        <w:rPr>
          <w:rFonts w:ascii="Times New Roman" w:hAnsi="Times New Roman"/>
          <w:b/>
        </w:rPr>
      </w:pPr>
      <w:r>
        <w:rPr>
          <w:rFonts w:ascii="Times New Roman" w:hAnsi="Times New Roman"/>
          <w:b/>
        </w:rPr>
        <w:t>Acknowledgements</w:t>
      </w:r>
    </w:p>
    <w:p w14:paraId="3DF73C87" w14:textId="54EED5A2" w:rsidR="00B36779" w:rsidRDefault="00470E6B" w:rsidP="00E05767">
      <w:pPr>
        <w:spacing w:line="480" w:lineRule="auto"/>
        <w:outlineLvl w:val="0"/>
        <w:rPr>
          <w:rFonts w:ascii="Times New Roman" w:hAnsi="Times New Roman"/>
        </w:rPr>
      </w:pPr>
      <w:r>
        <w:rPr>
          <w:rFonts w:ascii="Times New Roman" w:hAnsi="Times New Roman"/>
        </w:rPr>
        <w:t xml:space="preserve">I would like to thank Norman Owen-Smith </w:t>
      </w:r>
      <w:r w:rsidR="0040269F">
        <w:rPr>
          <w:rFonts w:ascii="Times New Roman" w:hAnsi="Times New Roman"/>
        </w:rPr>
        <w:t xml:space="preserve">and Tony Starfield </w:t>
      </w:r>
      <w:r>
        <w:rPr>
          <w:rFonts w:ascii="Times New Roman" w:hAnsi="Times New Roman"/>
        </w:rPr>
        <w:t>for many years of</w:t>
      </w:r>
      <w:r w:rsidR="00561E7C">
        <w:rPr>
          <w:rFonts w:ascii="Times New Roman" w:hAnsi="Times New Roman"/>
        </w:rPr>
        <w:t xml:space="preserve"> fruitful discussions during which my ideas have matured, as we</w:t>
      </w:r>
      <w:bookmarkStart w:id="0" w:name="_GoBack"/>
      <w:bookmarkEnd w:id="0"/>
      <w:r w:rsidR="00561E7C">
        <w:rPr>
          <w:rFonts w:ascii="Times New Roman" w:hAnsi="Times New Roman"/>
        </w:rPr>
        <w:t xml:space="preserve">ll as more recent discussions with Lev Ginzburg, </w:t>
      </w:r>
      <w:r w:rsidR="00FA096B">
        <w:rPr>
          <w:rFonts w:ascii="Times New Roman" w:hAnsi="Times New Roman"/>
        </w:rPr>
        <w:t xml:space="preserve">Ran Nathan, David Saltz, </w:t>
      </w:r>
      <w:r w:rsidR="00561E7C">
        <w:rPr>
          <w:rFonts w:ascii="Times New Roman" w:hAnsi="Times New Roman"/>
        </w:rPr>
        <w:t xml:space="preserve">Eloy Revilla, and Richard Salter. I would like to thank Andy Lyons </w:t>
      </w:r>
      <w:r w:rsidR="00B46C92">
        <w:rPr>
          <w:rFonts w:ascii="Times New Roman" w:hAnsi="Times New Roman"/>
        </w:rPr>
        <w:t xml:space="preserve">for </w:t>
      </w:r>
      <w:r w:rsidR="003F0592">
        <w:rPr>
          <w:rFonts w:ascii="Times New Roman" w:hAnsi="Times New Roman"/>
        </w:rPr>
        <w:t>generating the data</w:t>
      </w:r>
      <w:r w:rsidR="00B46C92">
        <w:rPr>
          <w:rFonts w:ascii="Times New Roman" w:hAnsi="Times New Roman"/>
        </w:rPr>
        <w:t xml:space="preserve"> </w:t>
      </w:r>
      <w:r w:rsidR="003F0592">
        <w:rPr>
          <w:rFonts w:ascii="Times New Roman" w:hAnsi="Times New Roman"/>
        </w:rPr>
        <w:t>for</w:t>
      </w:r>
      <w:r w:rsidR="00431551">
        <w:rPr>
          <w:rFonts w:ascii="Times New Roman" w:hAnsi="Times New Roman"/>
        </w:rPr>
        <w:t xml:space="preserve"> Figure 5, as well as </w:t>
      </w:r>
      <w:r w:rsidR="00D65D8F">
        <w:rPr>
          <w:rFonts w:ascii="Times New Roman" w:hAnsi="Times New Roman"/>
        </w:rPr>
        <w:t xml:space="preserve">Norman Owen-Smith, </w:t>
      </w:r>
      <w:r w:rsidR="00431551">
        <w:rPr>
          <w:rFonts w:ascii="Times New Roman" w:hAnsi="Times New Roman"/>
        </w:rPr>
        <w:t>Scott Fortmann-Roe,  XXX for comments on an earlier draft.</w:t>
      </w:r>
      <w:r w:rsidR="00561E7C">
        <w:rPr>
          <w:rFonts w:ascii="Times New Roman" w:hAnsi="Times New Roman"/>
        </w:rPr>
        <w:t xml:space="preserve"> </w:t>
      </w:r>
      <w:r w:rsidR="006E0C66">
        <w:rPr>
          <w:rFonts w:ascii="Times New Roman" w:hAnsi="Times New Roman"/>
        </w:rPr>
        <w:t xml:space="preserve"> This work was supported by</w:t>
      </w:r>
      <w:r w:rsidR="003769AD">
        <w:rPr>
          <w:rFonts w:ascii="Times New Roman" w:hAnsi="Times New Roman"/>
        </w:rPr>
        <w:t xml:space="preserve"> NIH </w:t>
      </w:r>
      <w:r w:rsidR="003769AD" w:rsidRPr="002B4F71">
        <w:rPr>
          <w:rFonts w:ascii="Times New Roman" w:hAnsi="Times New Roman"/>
        </w:rPr>
        <w:t>GM</w:t>
      </w:r>
      <w:r w:rsidR="003769AD">
        <w:rPr>
          <w:rFonts w:ascii="Times New Roman" w:hAnsi="Times New Roman"/>
        </w:rPr>
        <w:t>0</w:t>
      </w:r>
      <w:r w:rsidR="003769AD" w:rsidRPr="002B4F71">
        <w:rPr>
          <w:rFonts w:ascii="Times New Roman" w:hAnsi="Times New Roman"/>
        </w:rPr>
        <w:t>83863</w:t>
      </w:r>
      <w:r w:rsidR="006E0C66">
        <w:rPr>
          <w:rFonts w:ascii="Times New Roman" w:hAnsi="Times New Roman"/>
        </w:rPr>
        <w:t xml:space="preserve"> and</w:t>
      </w:r>
      <w:r w:rsidR="003769AD">
        <w:rPr>
          <w:rFonts w:ascii="Times New Roman" w:hAnsi="Times New Roman"/>
        </w:rPr>
        <w:t xml:space="preserve"> BSF 2008255</w:t>
      </w:r>
      <w:r w:rsidR="006E0C66">
        <w:rPr>
          <w:rFonts w:ascii="Times New Roman" w:hAnsi="Times New Roman"/>
        </w:rPr>
        <w:t xml:space="preserve"> </w:t>
      </w:r>
      <w:r w:rsidR="00236EB3">
        <w:rPr>
          <w:rFonts w:ascii="Times New Roman" w:hAnsi="Times New Roman"/>
        </w:rPr>
        <w:t>grant</w:t>
      </w:r>
      <w:r w:rsidR="00A30E1B">
        <w:rPr>
          <w:rFonts w:ascii="Times New Roman" w:hAnsi="Times New Roman"/>
        </w:rPr>
        <w:t>s to WMG</w:t>
      </w:r>
      <w:r w:rsidR="00236EB3">
        <w:rPr>
          <w:rFonts w:ascii="Times New Roman" w:hAnsi="Times New Roman"/>
        </w:rPr>
        <w:t xml:space="preserve"> </w:t>
      </w:r>
      <w:r w:rsidR="006E0C66">
        <w:rPr>
          <w:rFonts w:ascii="Times New Roman" w:hAnsi="Times New Roman"/>
        </w:rPr>
        <w:t xml:space="preserve">and by </w:t>
      </w:r>
      <w:r w:rsidR="003769AD">
        <w:rPr>
          <w:rFonts w:ascii="Times New Roman" w:hAnsi="Times New Roman"/>
        </w:rPr>
        <w:t>the</w:t>
      </w:r>
      <w:r w:rsidR="00A30E1B">
        <w:rPr>
          <w:rFonts w:ascii="Times New Roman" w:hAnsi="Times New Roman"/>
        </w:rPr>
        <w:t xml:space="preserve"> generous support of the</w:t>
      </w:r>
      <w:r w:rsidR="003769AD">
        <w:rPr>
          <w:rFonts w:ascii="Times New Roman" w:hAnsi="Times New Roman"/>
        </w:rPr>
        <w:t xml:space="preserve"> Rosalinde and Arthur Gilbert Foundation</w:t>
      </w:r>
      <w:r w:rsidR="00236EB3">
        <w:rPr>
          <w:rFonts w:ascii="Times New Roman" w:hAnsi="Times New Roman"/>
        </w:rPr>
        <w:t>.</w:t>
      </w:r>
    </w:p>
    <w:p w14:paraId="5531E898" w14:textId="77777777" w:rsidR="00F9342D" w:rsidRDefault="00F9342D">
      <w:pPr>
        <w:rPr>
          <w:rFonts w:ascii="Times New Roman" w:hAnsi="Times New Roman"/>
          <w:b/>
        </w:rPr>
      </w:pPr>
      <w:r>
        <w:rPr>
          <w:rFonts w:ascii="Times New Roman" w:hAnsi="Times New Roman"/>
          <w:b/>
        </w:rPr>
        <w:br w:type="page"/>
      </w:r>
    </w:p>
    <w:p w14:paraId="2475A1A4" w14:textId="4410D7C1" w:rsidR="00F9342D" w:rsidRPr="0036539C" w:rsidRDefault="00F9342D" w:rsidP="00F9342D">
      <w:pPr>
        <w:spacing w:line="480" w:lineRule="auto"/>
        <w:rPr>
          <w:rFonts w:ascii="Times New Roman" w:hAnsi="Times New Roman"/>
          <w:b/>
        </w:rPr>
      </w:pPr>
      <w:r w:rsidRPr="0036539C">
        <w:rPr>
          <w:rFonts w:ascii="Times New Roman" w:hAnsi="Times New Roman"/>
          <w:b/>
        </w:rPr>
        <w:t>References</w:t>
      </w:r>
    </w:p>
    <w:p w14:paraId="4FC6DE0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 xml:space="preserve"> Abu-Raddad, L. J. and N. M. Ferguson. 2005. Characterizing the symmetric equilibrium of multi-strain host-pathogen systems in the presence of cross immunity. Journal of Mathematical Biology 50:531-558.</w:t>
      </w:r>
    </w:p>
    <w:p w14:paraId="1B4021F3"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Ackland, G. J. and I. D. Gallagher. 2004. Stabilization of large generalized Lotka-Volterra foodwebs by evolutionary feedback. Physical Review Letters 93:158701.</w:t>
      </w:r>
    </w:p>
    <w:p w14:paraId="0663250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Ackleh, A. S. and L. J. S. Allen. 2005. Competitive exclusion in SIS and SIR epidemic models with total cross immunity and density-dependent host mortality. Discrete and Continuous Dynamical Systems-Series B 5:175-188.</w:t>
      </w:r>
    </w:p>
    <w:p w14:paraId="248FFE12"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Adams, T., G. Ackland, G. Marion, and C. Edwards. 2011. Effects of local interaction and dispersal on the dynamics of size-structured populations. Ecological Modelling 222:1414-1422.</w:t>
      </w:r>
    </w:p>
    <w:p w14:paraId="4312B66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Anderson, R. M. and R. M. May. 1991. Infectious diseases of humans : dynamics and control. Oxford University Press, Oxford.</w:t>
      </w:r>
    </w:p>
    <w:p w14:paraId="3FED752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Bar-David, S., D. Saltz, and T. Dayan. 2005. Predicting the spatial dynamics of a reintroduced population: The Persian fallow deer. Ecological Applications 15:1833-1846.</w:t>
      </w:r>
    </w:p>
    <w:p w14:paraId="13B40ED2"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Bar-David, S., D. Saltz, T. Dayan, and Y. Shkedy. 2008. Using spatially expanding populations as a tool for evaluating landscape planning: The reintroduced Persian fallow deer as a case study. Journal for Nature Conservation 16:164-174.</w:t>
      </w:r>
    </w:p>
    <w:p w14:paraId="7DA943DC"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Barnosky, A. D., E. A. Hadly, J. Bascompte, E. L. Berlow, J. H. Brown, M. Fortelius, W. M. Getz, J. Harte, A. Hastings, P. A. Marquet, N. D. Martinez, A. Mooers, P. Roopnarine, G. Vermeij, J. W. Williams, R. Gillespie, J. Kitzes, C. Marshall, N. Matzke, D. P. Mindell, E. Revilla, and A. B. Smith. 2012. Approaching a state-?shift in Earth’s biosphere. Nature In press.</w:t>
      </w:r>
    </w:p>
    <w:p w14:paraId="619D4A41"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Beissinger, S. R. and M. I. Westphal. 1998. On the use of demographic models of population viability in endangered species management. Journal of Wildlife Management 62:821-841.</w:t>
      </w:r>
    </w:p>
    <w:p w14:paraId="6A3678DA"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Benhamou, S. 2004. How to reliably estimate the tortuosity of an animal's path: straightness, sinuosity, or fractal dimension? Journal of Theoretical Biology 229:209-220.</w:t>
      </w:r>
    </w:p>
    <w:p w14:paraId="46C729D9"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Berg, H. C. 1983. Random walks in biology. Princeton University Press, Princeton.</w:t>
      </w:r>
    </w:p>
    <w:p w14:paraId="619D3DD3"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Berg, H. C. 1993. Random walks in biology. Expanded edition. Princeton University Press, Princeton, N.J. ; Chichester.</w:t>
      </w:r>
    </w:p>
    <w:p w14:paraId="6859B93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Bersier, L. F., C. Banasek-Richter, and M. F. Cattin. 2002. Quantitative descriptors of food-web matrices. Ecology 83:2394-2407.</w:t>
      </w:r>
    </w:p>
    <w:p w14:paraId="55246773"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Boettiger, A. N., G. Wittemyer, R. Starfield, F. Volrath, I. Douglas-Hamilton, and W. M. Getz. 2011. Inferring ecological and behavioral drivers of African elephant movement using a linear filtering approach. Ecology 92:1648-1657.</w:t>
      </w:r>
    </w:p>
    <w:p w14:paraId="41FB6DB4" w14:textId="77777777" w:rsidR="004A0795" w:rsidRDefault="004A0795" w:rsidP="00F9342D">
      <w:pPr>
        <w:spacing w:line="480" w:lineRule="auto"/>
        <w:ind w:left="360" w:hanging="360"/>
        <w:rPr>
          <w:rFonts w:ascii="Times New Roman" w:hAnsi="Times New Roman"/>
        </w:rPr>
      </w:pPr>
      <w:r w:rsidRPr="004A0795">
        <w:rPr>
          <w:rFonts w:ascii="Times New Roman" w:hAnsi="Times New Roman"/>
        </w:rPr>
        <w:t>Boots, M., D. Childs, D. C. Reuman, and M. Mealor. 2009. Local Interactions Lead to Pathogen-Driven Change to Host Population Dynamics. Current Biology 19:1660-1664</w:t>
      </w:r>
      <w:r>
        <w:rPr>
          <w:rFonts w:ascii="Times New Roman" w:hAnsi="Times New Roman"/>
        </w:rPr>
        <w:t>.</w:t>
      </w:r>
    </w:p>
    <w:p w14:paraId="70A17E24" w14:textId="65AC645C"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Chang, Y. J., C. L. Sun, Y. Chen, Y. Y. Zhang, and S. Z. Yeh. 2011. Incorporating climate changes into population dynamic modelling: an individual-based modelling approach for lobster. Canadian Journal of Fisheries and Aquatic Sciences 68:122-136.</w:t>
      </w:r>
    </w:p>
    <w:p w14:paraId="7E71235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Clark, J. R., S. J. Daines, T. M. Lenton, A. J. Watson, and H. T. P. Williams. 2011. Individual-based modelling of adaptation in marine microbial populations using genetically defined physiological parameters. Ecological Modelling 222:3823-3837.</w:t>
      </w:r>
    </w:p>
    <w:p w14:paraId="5565889C"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Clark, M. E., K. A. Rose, D. A. Levine, and W. W. Hargrove. 2001. Predicting climate change effects on Appalachian trout: Combining GIS and individual-based modeling. Ecological Applications 11:161-178.</w:t>
      </w:r>
    </w:p>
    <w:p w14:paraId="3336B7F1"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Costantino, R. F., R. A. Desharnais, J. M. Cushing, B. Dennis, S. M. Henson, and A. A. King. 2005. Nonlinear stochastic population dynamics: The Flour Beetle Tribolium as an effective tool of discovery. Advances in Ecological Research, Vol. 37: Population Dynamics and Laboratory Ecology 37:101-141.</w:t>
      </w:r>
    </w:p>
    <w:p w14:paraId="553B684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Dada, J. O., I. Spasic, N. W. Paton, and P. Mendes. 2010. SBRML: a markup language for associating systems biology data with models. Bioinformatics 26:932-938.</w:t>
      </w:r>
    </w:p>
    <w:p w14:paraId="631C2975"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Dalziel, B. D., J. M. Morales, and J. M. Fryxell. 2008. Fitting probability distributions to animal movement trajectories: Using artificial neural networks to link distance, resources, and memory. American Naturalist 172:248-258.</w:t>
      </w:r>
    </w:p>
    <w:p w14:paraId="4A6F5A2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Dalziel, B. D., J. M. Morales, and J. M. Fryxell. 2010. Fitting Dynamic Models to Animal Movement Data: The Importance of Probes for Model Selection, a Reply to Franz and Caillaud. American Naturalist 175:762-764.</w:t>
      </w:r>
    </w:p>
    <w:p w14:paraId="2CE24C2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Dawes, J. H. P. and J. R. Gog. 2002. The onset of oscillatory dynamics in models of multiple disease strains. Journal of Mathematical Biology 45:471-510.</w:t>
      </w:r>
    </w:p>
    <w:p w14:paraId="00915B87"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Duffy, K. J. 2011. Simulations to investigate animal movement effects on population dynamics. Natural Resource Modeling 24:48-60.</w:t>
      </w:r>
    </w:p>
    <w:p w14:paraId="6371033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Durrett, R. 1999. Stochastic spatial models. Siam Review 41:677-718.</w:t>
      </w:r>
    </w:p>
    <w:p w14:paraId="01951F2A"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Eames, K. T. D. and M. J. Keeling. 2002. Modeling dynamic and network heterogeneities in the spread of sexually transmitted diseases. Proceedings of the National Academy of Sciences of the United States of America 99:13330-13335.</w:t>
      </w:r>
    </w:p>
    <w:p w14:paraId="50D9467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Edwards, A. M., R. A. Phillips, N. W. Watkins, M. P. Freeman, E. J. Murphy, V. Afanasyev, S. V. Buldyrev, M. G. E. da Luz, E. P. Raposo, H. E. Stanley, and G. M. Viswanathan. 2007. Revisiting Levy flight search patterns of wandering albatrosses, bumblebees and deer. Nature 449:1044-U1045.</w:t>
      </w:r>
    </w:p>
    <w:p w14:paraId="3A70B2D3"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Eiben, A. E. and J. E. Smith. 2003. Introduction to evolutionary computing. Springer, New York.</w:t>
      </w:r>
    </w:p>
    <w:p w14:paraId="10891010"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Elderd, B. D. and M. P. Nott. 2008. Hydrology, habitat change and population demography: an individual-based model for the endangered Cape Sable seaside sparrow Ammodramus maritimus mirabilis. Journal of Applied Ecology 45:258-268.</w:t>
      </w:r>
    </w:p>
    <w:p w14:paraId="7539ED42"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Finney, A. M., M. Hucka, H. M. Sauro, J. Doyle, H. Kitano, and H. Bolouri. 2001. The Systems Biology Markup Language. Molecular Biology of the Cell 12:130A-130A.</w:t>
      </w:r>
    </w:p>
    <w:p w14:paraId="4A4FE6B3"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Fryxell, J. M., M. Hazell, L. Borger, B. D. Dalziel, D. T. Haydon, J. M. Morales, T. McIntosh, and R. C. Rosatte. 2008. Multiple movement modes by large herbivores at multiple spatiotemporal scales. Proceedings of the National Academy of Sciences of the United States of America 105:19114-19119.</w:t>
      </w:r>
    </w:p>
    <w:p w14:paraId="76524641"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Getz, W. M. 1991. A unified approach to multispecies modeling. Natural Resource Modeling 5:393-421.</w:t>
      </w:r>
    </w:p>
    <w:p w14:paraId="4D5E14AA"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Getz, W. M. 1993. Metaphysiological and evolutionary dynamics of populations exploiting constant and interactive resources: r-k selection revisited. Evolutionary Ecology:287-305.</w:t>
      </w:r>
    </w:p>
    <w:p w14:paraId="2D4B8AB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Getz, W. M. 2011. Biomass transformation webs provide a unified approach to consumer–resource modelling. Ecology Letters 14:113-124.</w:t>
      </w:r>
    </w:p>
    <w:p w14:paraId="4615307F"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Getz, W. M., S. Fortmann-Roe, P. C. Cross, A. J. Lyons, S. J. Ryan, and C. C. Wilmers. 2007. LoCoH: Nonparameteric Kernel Methods for Constructing Home Ranges and Utilization Distributions. Plos One 2:-.</w:t>
      </w:r>
    </w:p>
    <w:p w14:paraId="35F263CF"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Getz, W. M. and R. G. Haight. 1989. Population harvesting : demographic models of fish, forest, and animal resources. Princeton University Press, Princeton, N.J.</w:t>
      </w:r>
    </w:p>
    <w:p w14:paraId="2EEBD6B7"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Getz, W. M. and N. J. Mills. 1996. Host-parasitoid coexistence and egg-limited encounter rates. American Naturalist 148:333-347.</w:t>
      </w:r>
    </w:p>
    <w:p w14:paraId="2898EE24" w14:textId="28817EE2" w:rsidR="00F9342D" w:rsidRPr="0036539C" w:rsidRDefault="0078389C" w:rsidP="00F9342D">
      <w:pPr>
        <w:spacing w:line="480" w:lineRule="auto"/>
        <w:ind w:left="360" w:hanging="360"/>
        <w:rPr>
          <w:rFonts w:ascii="Times New Roman" w:hAnsi="Times New Roman"/>
        </w:rPr>
      </w:pPr>
      <w:r w:rsidRPr="0078389C">
        <w:rPr>
          <w:rFonts w:ascii="Times New Roman" w:hAnsi="Times New Roman"/>
        </w:rPr>
        <w:t>Getz, W. M. and J. O. Lloyd-Smith. 2006. Basic methods for modeling the invasion and spread of contagious disease. Pages 87-109 in Z. Feng, U. Dieckmann, and S. A. Levin, editors. Disease Evolution: Models, Concepts, and Data Analysis,. AMS/DIMACS</w:t>
      </w:r>
      <w:r>
        <w:rPr>
          <w:rFonts w:ascii="Times New Roman" w:hAnsi="Times New Roman"/>
        </w:rPr>
        <w:t>.</w:t>
      </w:r>
      <w:r w:rsidR="00F9342D" w:rsidRPr="0036539C">
        <w:rPr>
          <w:rFonts w:ascii="Times New Roman" w:hAnsi="Times New Roman"/>
        </w:rPr>
        <w:t xml:space="preserve"> </w:t>
      </w:r>
    </w:p>
    <w:p w14:paraId="0DF4B5BF"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Getz, W. M. and D. Saltz. 2008. A framework for generating and analyzing movement paths on ecological landscapes. Proceedings of the National Academy of Sciences of the United States of America 105:19066-19071.</w:t>
      </w:r>
    </w:p>
    <w:p w14:paraId="7FED0B9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Givan, O., N. Schwartz, A. Cygelberg, and L. Stone. 2011. Predicting epidemic thresholds on complex networks: Limitations of mean-field approaches. Journal of Theoretical Biology 288:21-28.</w:t>
      </w:r>
    </w:p>
    <w:p w14:paraId="43E3A52F"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Goecks, J., A. Nekrutenko, J. Taylor, and G. Team. 2010. Galaxy: a comprehensive approach for supporting accessible, reproducible, and transparent computational research in the life sciences. Genome Biology 11.</w:t>
      </w:r>
    </w:p>
    <w:p w14:paraId="0F44CE6C"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Gough, M. C. and S. P. Rushton. 2000. The application of GIS-modelling to mustelid landscape ecology. Mammal Review 30:197-216.</w:t>
      </w:r>
    </w:p>
    <w:p w14:paraId="5DAFD09C"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Grassly, N. C. and C. Fraser. 2008. Mathematical models of infectious disease transmission. Nature Reviews Microbiology 6:477-487.</w:t>
      </w:r>
    </w:p>
    <w:p w14:paraId="3CE2E689"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Grimm, V., U. Berger, F. Bastiansen, S. Eliassen, V. Ginot, J. Giske, J. Goss-Custard, T. Grand, S. K. Heinz, G. Huse, A. Huth, J. U. Jepsen, C. Jorgensen, W. M. Mooij, B. Muller, G. Pe'er, C. Piou, S. F. Railsback, A. M. Robbins, M. M. Robbins, E. Rossmanith, N. Ruger, E. Strand, S. Souissi, R. A. Stillman, R. Vabo, U. Visser, and D. L. DeAngelis. 2006. A standard protocol for describing individual-based and agent-based models. Ecological Modelling 198:115-126.</w:t>
      </w:r>
    </w:p>
    <w:p w14:paraId="67B2E4E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Grimm, V. and S. F. Railsback. 2005. Individual-based modeling and ecology. Princeton University Press, Princeton.</w:t>
      </w:r>
    </w:p>
    <w:p w14:paraId="07401260" w14:textId="77777777" w:rsidR="000F20E6" w:rsidRDefault="000F20E6" w:rsidP="00F9342D">
      <w:pPr>
        <w:spacing w:line="480" w:lineRule="auto"/>
        <w:ind w:left="360" w:hanging="360"/>
        <w:rPr>
          <w:rFonts w:ascii="Times New Roman" w:hAnsi="Times New Roman"/>
        </w:rPr>
      </w:pPr>
      <w:r w:rsidRPr="000F20E6">
        <w:rPr>
          <w:rFonts w:ascii="Times New Roman" w:hAnsi="Times New Roman"/>
        </w:rPr>
        <w:t>Hahn, B. D., F. D. Richardson, and A. M. Starfield. 1999. Frame-based modelling as a method of simulating rangeland production systems in the long term. Agricultural Systems 62:29-49.</w:t>
      </w:r>
    </w:p>
    <w:p w14:paraId="5503F7D6" w14:textId="400DAB11"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Han, M. V. and C. M. Zmasek. 2009. phyloXML: XML for evolutionary biology and comparative genomics. Bmc Bioinformatics 10.</w:t>
      </w:r>
    </w:p>
    <w:p w14:paraId="1447B3FF"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Hanski, I. and C. D. Thomas. 1994. Metapopulation Dynamics and Conservation - a Spatially Explicit Model Applied to Butterflies. Biological Conservation 68:167-180.</w:t>
      </w:r>
    </w:p>
    <w:p w14:paraId="1DD0FCA7"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Harper, S. J., J. D. Westervelt, and A.-M. Shapiro. 2002. Modeling the movement of cowbirds: application towards mangement at the landscape level. Natural Resource Modeling 15:111-131.</w:t>
      </w:r>
    </w:p>
    <w:p w14:paraId="7579634A"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Hassell, M. P. 1978. The dynamics of arthropod predator-prey systems. Princeton University Press, Princeton, N.J.</w:t>
      </w:r>
    </w:p>
    <w:p w14:paraId="4CE2F8C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Hastings, A. and T. Powell. 1991. Chaos in a 3-Species Food-Chain. Ecology 72:896-903.</w:t>
      </w:r>
    </w:p>
    <w:p w14:paraId="3A6FD878"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Haykin, S. S. 1999. Neural networks : a comprehensive foundation. 2nd edition. Prentice-Hall, Upper Saddle River, N.J. ; London.</w:t>
      </w:r>
    </w:p>
    <w:p w14:paraId="6FD04111"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Hellweger, F. L. and V. Bucci. 2009. A bunch of tiny individuals-Individual-based modeling for microbes. Ecological Modelling 220:8-22.</w:t>
      </w:r>
    </w:p>
    <w:p w14:paraId="235D225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Hethcote, H. W. 2000. The mathematics of infectious diseases. Siam Review 42:599-653.</w:t>
      </w:r>
    </w:p>
    <w:p w14:paraId="46FB0C2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Hock, K., K. L. Ng, and N. H. Fefferman. 2010. Systems Approach to Studying Animal Sociality: Individual Position versus Group Organization in Dynamic Social Network Models. Plos One 5.</w:t>
      </w:r>
    </w:p>
    <w:p w14:paraId="280DA52F"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Holmgren, N. M. A. and W. M. Getz. 2000. Evolution of host plant selection in insects under perceptual constraints: A simulation study. Evolutionary Ecology Research 2:81-106.</w:t>
      </w:r>
    </w:p>
    <w:p w14:paraId="2E86C95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Holmgren, N. M. A., N. Norrstrom, and W. M. Getz. 2007. Artificial neural networks in models of specialization, guild evolution and sympatric speciation. Philosophical Transactions of the Royal Society B-Biological Sciences 362:431-440.</w:t>
      </w:r>
    </w:p>
    <w:p w14:paraId="03E65969"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Jesse, M. and H. Heesterbeek. 2011. Divide and conquer? Persistence of infectious agents in spatial metapopulations of hosts. Journal of Theoretical Biology 275:12-20.</w:t>
      </w:r>
    </w:p>
    <w:p w14:paraId="7C4E811D" w14:textId="77777777" w:rsidR="00653488" w:rsidRDefault="00653488" w:rsidP="00F9342D">
      <w:pPr>
        <w:spacing w:line="480" w:lineRule="auto"/>
        <w:ind w:left="360" w:hanging="360"/>
        <w:rPr>
          <w:rFonts w:ascii="Times New Roman" w:hAnsi="Times New Roman"/>
        </w:rPr>
      </w:pPr>
      <w:r w:rsidRPr="00653488">
        <w:rPr>
          <w:rFonts w:ascii="Times New Roman" w:hAnsi="Times New Roman"/>
        </w:rPr>
        <w:t>Johansson, A. and D. J. T. Sumpter. 2003. From local interactions to population dynamics in site-based models of ecology. Theoretical Population Biology 64:497-517</w:t>
      </w:r>
      <w:r>
        <w:rPr>
          <w:rFonts w:ascii="Times New Roman" w:hAnsi="Times New Roman"/>
        </w:rPr>
        <w:t>.</w:t>
      </w:r>
    </w:p>
    <w:p w14:paraId="3700C5F8" w14:textId="6ABC21E1"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Johst, K., A. Berryman, and M. Lima. 2008. From individual interactions to population dynamics: individual resource partitioning simulation exposes the causes of nonlinear intra-specific competition. Population Ecology:79-90.</w:t>
      </w:r>
    </w:p>
    <w:p w14:paraId="33B7971B"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Jusup, M., T. Klanjscek, H. Matsuda, and S. A. L. M. Kooijman. 2011. A Full Lifecycle Bioenergetic Model for Bluefin Tuna. Plos One 6.</w:t>
      </w:r>
    </w:p>
    <w:p w14:paraId="252CC2BF"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Keeling, M. J. and K. T. D. Eames. 2005. Networks and epidemic models. Journal of the Royal Society Interface 2:295-307.</w:t>
      </w:r>
    </w:p>
    <w:p w14:paraId="4137EE5B"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Kenah, E. and J. M. Robins. 2007. Second look at the spread of epidemics on networks. Physical Review E 76.</w:t>
      </w:r>
    </w:p>
    <w:p w14:paraId="19BFF227"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Kermack, W. O. and A. G. McKendrick. 1927. Contribution to the mathematical theory of epidemics. Proceedings of the Royal Society of London Series a-Containing Papers of a Mathematical and Physical Character 115:700-721.</w:t>
      </w:r>
    </w:p>
    <w:p w14:paraId="73B9748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Kretzschmar, M., J. C. Jager, D. P. Reinking, G. vanZessen, and H. Brouwers. 1995. A network modelling approach for assessing the efficiency of prevention strategies. Journal of Mathematical Sociology 20:351-374.</w:t>
      </w:r>
    </w:p>
    <w:p w14:paraId="2CB7EE8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Lande, R., S. Engen, and B.-E. Sæther. 2003. Stochastic population dynamics in ecology and conservation. Oxford University Press, Oxford ; New York.</w:t>
      </w:r>
    </w:p>
    <w:p w14:paraId="3C13C370" w14:textId="77777777" w:rsidR="00AB225A" w:rsidRPr="00AB225A" w:rsidRDefault="00AB225A" w:rsidP="00AB225A">
      <w:pPr>
        <w:spacing w:line="480" w:lineRule="auto"/>
        <w:ind w:left="360" w:hanging="360"/>
        <w:rPr>
          <w:rFonts w:ascii="Times New Roman" w:hAnsi="Times New Roman"/>
        </w:rPr>
      </w:pPr>
      <w:r w:rsidRPr="00AB225A">
        <w:rPr>
          <w:rFonts w:ascii="Times New Roman" w:hAnsi="Times New Roman"/>
        </w:rPr>
        <w:t>Laundre, J. W. 2010. Behavioral response races, predator-prey shell games, ecology of fear, and patch use of pumas and their ungulate prey. Ecology 91:2995-3007.</w:t>
      </w:r>
    </w:p>
    <w:p w14:paraId="5D3D86A4" w14:textId="77777777" w:rsidR="00AB225A" w:rsidRPr="00AB225A" w:rsidRDefault="00AB225A" w:rsidP="00AB225A">
      <w:pPr>
        <w:spacing w:line="480" w:lineRule="auto"/>
        <w:ind w:left="360" w:hanging="360"/>
        <w:rPr>
          <w:rFonts w:ascii="Times New Roman" w:hAnsi="Times New Roman"/>
        </w:rPr>
      </w:pPr>
      <w:r w:rsidRPr="00AB225A">
        <w:rPr>
          <w:rFonts w:ascii="Times New Roman" w:hAnsi="Times New Roman"/>
        </w:rPr>
        <w:t>Laundre, J. W., L. Hernandez, and K. B. Altendorf. 2001. Wolves, elk, and bison: reestablishing the "landscape of fear" in Yellowstone National Park, USA. Canadian Journal of Zoology-Revue Canadienne De Zoologie 79:1401-1409.</w:t>
      </w:r>
    </w:p>
    <w:p w14:paraId="2747882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Lee, C. A., S. D. Gasster, A. Plaza, C. I. Chang, and B. Huang. 2011. Recent Developments in High Performance Computing for Remote Sensing: A Review. Ieee Journal of Selected Topics in Applied Earth Observations and Remote Sensing 4:508-527.</w:t>
      </w:r>
    </w:p>
    <w:p w14:paraId="7E3E9CA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Leslie, P. 1945. On the use of matrices in certain population mathematics. Biometrika:183-212.</w:t>
      </w:r>
    </w:p>
    <w:p w14:paraId="430C88C3"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Leslie, P. 1948. Some further notes on the use of matrices in population mathematics. Biometrika:213-245.</w:t>
      </w:r>
    </w:p>
    <w:p w14:paraId="52E76F70"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Levin, S. A., B. Grenfell, A. Hastings, and A. S. Perelson. 1997. Mathematical and computational challenges in population biology and ecosystems science. Science 275:334-343.</w:t>
      </w:r>
    </w:p>
    <w:p w14:paraId="13AB0A49"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Liu, Q. X., R. H. Wang, and Z. Jin. 2009. Persistence, extinction and spatio-temporal synchronization of SIRS spatial models. Journal of Statistical Mechanics-Theory and Experiment.</w:t>
      </w:r>
    </w:p>
    <w:p w14:paraId="23B649E5"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Lloyd-Smith, J. O., S. J. Schreiber, P. E. Kopp, and W. M. Getz. 2005. Superspreading and the effect of individual variation on disease emergence. Nature 438:355-359.</w:t>
      </w:r>
    </w:p>
    <w:p w14:paraId="233D929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Lotka, A. J. 1925. Elements of physical biology. Williams &amp; Wilkins company, Baltimore.</w:t>
      </w:r>
    </w:p>
    <w:p w14:paraId="0C2D4768"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Lyons, A. J., W. C. Turner, and W. M. Getz. In press. Homerange Plus: A space-time characterization of movement over real landscapes. Methods in Ecology and Evolution.</w:t>
      </w:r>
    </w:p>
    <w:p w14:paraId="40191C20"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Macdonald, D. W. and S. Rushton. 2003. Modelling space use and dispersal of mammals in real landscapes: a tool for conservation. Journal of Biogeography 30:607-620.</w:t>
      </w:r>
    </w:p>
    <w:p w14:paraId="2C09654F" w14:textId="77777777" w:rsidR="00653488" w:rsidRDefault="00653488" w:rsidP="00F9342D">
      <w:pPr>
        <w:spacing w:line="480" w:lineRule="auto"/>
        <w:ind w:left="360" w:hanging="360"/>
        <w:rPr>
          <w:rFonts w:ascii="Times New Roman" w:hAnsi="Times New Roman"/>
        </w:rPr>
      </w:pPr>
      <w:r w:rsidRPr="00653488">
        <w:rPr>
          <w:rFonts w:ascii="Times New Roman" w:hAnsi="Times New Roman"/>
        </w:rPr>
        <w:t>Maley, C. C. and H. Caswell. 1993. Implementing I-State Configuration Models for Population-Dynamics - an Object-Oriented Programming Approach. Ecological Modelling 68:75-89</w:t>
      </w:r>
      <w:r>
        <w:rPr>
          <w:rFonts w:ascii="Times New Roman" w:hAnsi="Times New Roman"/>
        </w:rPr>
        <w:t>.</w:t>
      </w:r>
    </w:p>
    <w:p w14:paraId="1E58CC12" w14:textId="7F8051E0"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May, R. M. 1973. Stability and complexity in model ecosystems. Princeton University Press, Princeton, N.J.</w:t>
      </w:r>
    </w:p>
    <w:p w14:paraId="4F999D37"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McGill, B. and J. Brown. 2007. Evolutionary game theory and adaptive dynamics of continuous traits. Annual Review of Ecology Evolution and Systematics:403-435.</w:t>
      </w:r>
    </w:p>
    <w:p w14:paraId="5331162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Metzler, R. and J. Klafter. 2000. The random walk's guide to anomalous diffusion: a fractional dynamics approach. Physics Reports-Review Section of Physics Letters 339:1-77.</w:t>
      </w:r>
    </w:p>
    <w:p w14:paraId="1D2CBC5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Miller, J. C. 2007. Epidemic size and probability in populations with heterogeneous infectivity and susceptibility. Physical Review E 76.</w:t>
      </w:r>
    </w:p>
    <w:p w14:paraId="58419F48"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Miller, J. C. 2009. Spread of infectious disease through clustered populations. Journal of the Royal Society Interface 6:1121-1134.</w:t>
      </w:r>
    </w:p>
    <w:p w14:paraId="688872E8"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Mills, N. J. and W. M. Getz. 1996. Modelling the biological control of insect pests: A review of host-parasitoid models. Ecological Modelling 92:121-143.</w:t>
      </w:r>
    </w:p>
    <w:p w14:paraId="55AD21BF"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Morales, J. M., D. T. Haydon, J. Frair, K. E. Holsiner, and J. M. Fryxell. 2004. Extracting more out of relocation data: Building movement models as mixtures of random walks. Ecology 85:2436-2445.</w:t>
      </w:r>
    </w:p>
    <w:p w14:paraId="6DF472B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Mount, D. W. 2007. Using the Basic Local Alignment Search Tool (BLAST). Cold Spring Harbour Protocols.</w:t>
      </w:r>
    </w:p>
    <w:p w14:paraId="55E146D2"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Mueller, T., W. F. Fagan, and V. Grimm. 2011. Integrating individual search and navigation behaviors in mechanistic movement models. Theoretical Ecology 4:341-355.</w:t>
      </w:r>
    </w:p>
    <w:p w14:paraId="3E66C1A1"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Murdoch, W. W., C. J. Briggs, and R. M. Nisbet. 2003. Consumer-resource dynamics. Princeton University Press, Princeton, N.J.</w:t>
      </w:r>
    </w:p>
    <w:p w14:paraId="071F011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Nathan, R., W. M. Getz, E. Revilla, M. Holyoak, R. Kadmon, D. Saltz, and P. E. Smouse. 2008. A movement ecology paradigm for unifying organismal movement research. Proceedings of the National Academy of Sciences of the United States of America 105:19052-19059.</w:t>
      </w:r>
    </w:p>
    <w:p w14:paraId="4B790999"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Nicholson, A. 1933. The balance of animal populations. Journal of Animal Ecology:132-178.</w:t>
      </w:r>
    </w:p>
    <w:p w14:paraId="7D72084C"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Nicholson, A. J. and V. A. Bailey. 1935. The balance of animal populations. Proceedings of the Zoological Society of London 3:551-598.</w:t>
      </w:r>
    </w:p>
    <w:p w14:paraId="1AB54406"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Nisbet, R. M., E. B. Muller, K. Lika, and S. A. L. M. Kooijman. 2000. From molecules to ecosystems through dynamic energy budget models. Journal of Animal Ecology 69:913-926.</w:t>
      </w:r>
    </w:p>
    <w:p w14:paraId="36FF49C3"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Norrstrom, N., W. M. Getz, and N. M. A. Holmgren. 2006. Coevolution of exploiter specialization and victim mimicry can be cyclic and saltational. Evolutionary Bioinformatics 2:35-43.</w:t>
      </w:r>
    </w:p>
    <w:p w14:paraId="7ABD7E6D"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Norrström, N., G. W. M, and N. M. A. Holmgren. 2011. Selection against accumulating mutations in niche-preference genes can drive speciation. . Plos One 6:e29487.</w:t>
      </w:r>
    </w:p>
    <w:p w14:paraId="52A80B77"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Nowak, M. A. and R. M. May. 2000. Virus dynamics : mathematical principles of immunology and virology. Oxford University Press, Oxford.</w:t>
      </w:r>
    </w:p>
    <w:p w14:paraId="13CCB56A"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Olden, J. D., J. J. Lawler, and N. L. Poff. 2008. Machine learning methods without tears: A primer for ecologists. Quarterly Review of Biology 83:171-193.</w:t>
      </w:r>
    </w:p>
    <w:p w14:paraId="2F586D8A"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Osnas, E. E. and A. P. Dobson. 2012. Evolution of Virulence in Heterogeneous Host Communities under Multiple Trade-Offs. Evolution 66:391-401.</w:t>
      </w:r>
    </w:p>
    <w:p w14:paraId="6E6F0C4A"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Ovaskainen, O. and S. J. Cornell. 2006. Space and stochasticity in population dynamics. Proceedings of the National Academy of Sciences of the United States of America 103:12781-12786.</w:t>
      </w:r>
    </w:p>
    <w:p w14:paraId="353765D3"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Patterson, T. A., L. Thomas, C. Wilcox, O. Ovaskainen, and J. Matthiopoulos. 2008. State-space models of individual animal movement. Trends in Ecology &amp; Evolution 23:87-94.</w:t>
      </w:r>
    </w:p>
    <w:p w14:paraId="294A1BB5"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Pau, S., E. M. Wolkovich, B. I. Cook, T. J. Davies, N. J. B. Kraft, K. Bolmgren, J. L. Betancourt, and E. E. Cleland. 2011. Predicting phenology by integrating ecology, evolution and climate science. Global Change Biology 17:3633-3643.</w:t>
      </w:r>
    </w:p>
    <w:p w14:paraId="1B15B03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Porco, T. C., J. O. Lloyd-Smith, K. L. Gross, and A. P. Galvani. 2005. The effect of treatment on pathogen virulence. Journal of Theoretical Biology 233:91-102.</w:t>
      </w:r>
    </w:p>
    <w:p w14:paraId="2A170AEC"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Railsback, S. F. and V. Grimm. 2011. Agent-based and individual-based modeling : a practical introduction. Princeton University Press, Princeton.</w:t>
      </w:r>
    </w:p>
    <w:p w14:paraId="510AD5C0"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Revilla, E. and T. Wiegand. 2008. Individual movement behavior, matrix heterogeneity, and the dynamics of spatially structured populations. Proceedings of the National Academy of Sciences of the United States of America 105:19120-19125.</w:t>
      </w:r>
    </w:p>
    <w:p w14:paraId="27B714AC"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Riesch, H. 2010. Simple or Simplistic? Scientists' Views on Occam's Razor. Theoria-Revista De Teoria Historia Y Fundamentos De La Ciencia 25:75-90.</w:t>
      </w:r>
    </w:p>
    <w:p w14:paraId="35A0CFD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Rousset, F. 2004. Genetic structure and selection in subdivided populations. Princeton University Press, Princeton.</w:t>
      </w:r>
    </w:p>
    <w:p w14:paraId="05435290" w14:textId="77777777" w:rsidR="00AC3EAA" w:rsidRDefault="00AC3EAA" w:rsidP="00F9342D">
      <w:pPr>
        <w:spacing w:line="480" w:lineRule="auto"/>
        <w:ind w:left="360" w:hanging="360"/>
        <w:rPr>
          <w:rFonts w:ascii="Times New Roman" w:hAnsi="Times New Roman"/>
        </w:rPr>
      </w:pPr>
      <w:r w:rsidRPr="00AC3EAA">
        <w:rPr>
          <w:rFonts w:ascii="Times New Roman" w:hAnsi="Times New Roman"/>
        </w:rPr>
        <w:t>Rupp, T. S., A. M. Starfield, and F. S. Chapin. 2000. A frame-based spatially explicit model of subarctic vegetation response to climatic change: comparison with a point model. Landscape Ecology 15:383-400.</w:t>
      </w:r>
    </w:p>
    <w:p w14:paraId="75535921" w14:textId="02C2FE9C"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Ryan, M. J. and W. Getz. 2000. Signal decoding and receiver evolution - An analysis using an artificial neural network. Brain Behavior and Evolution 56:45-62.</w:t>
      </w:r>
    </w:p>
    <w:p w14:paraId="7C92E6A7" w14:textId="77777777" w:rsidR="003941A9" w:rsidRDefault="003941A9" w:rsidP="00F9342D">
      <w:pPr>
        <w:spacing w:line="480" w:lineRule="auto"/>
        <w:ind w:left="360" w:hanging="360"/>
        <w:rPr>
          <w:rFonts w:ascii="Times New Roman" w:hAnsi="Times New Roman"/>
        </w:rPr>
      </w:pPr>
      <w:r w:rsidRPr="003941A9">
        <w:rPr>
          <w:rFonts w:ascii="Times New Roman" w:hAnsi="Times New Roman"/>
        </w:rPr>
        <w:t>Selkowitz, D. J., G. Green, B. Peterson, and B. Wylie. 2012. A multi-sensor lidar, multi-spectral and multi-angular approach for mapping canopy height in boreal forest regions. Remote Sensing of Environment 121:458-471.</w:t>
      </w:r>
    </w:p>
    <w:p w14:paraId="198F2CE5" w14:textId="2AA797B8"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Skidmore, A. K., J. Franklin, T. P. Dawson, and P. Pilesjo. 2011. Geospatial tools address emerging issues in spatial ecology: a review and commentary on the Special Issue. International Journal of Geographical Information Science 25:337-365.</w:t>
      </w:r>
    </w:p>
    <w:p w14:paraId="24BA01DE"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South, A. 1999. Extrapolating from individual movement behaviour to population spacing patterns in a ranging mammal. Ecological Modelling 117:343-360.</w:t>
      </w:r>
    </w:p>
    <w:p w14:paraId="62CDA916" w14:textId="1AF7F5BB" w:rsidR="00AC3EAA" w:rsidRDefault="00AC3EAA" w:rsidP="00F9342D">
      <w:pPr>
        <w:spacing w:line="480" w:lineRule="auto"/>
        <w:ind w:left="360" w:hanging="360"/>
        <w:rPr>
          <w:rFonts w:ascii="Times New Roman" w:hAnsi="Times New Roman"/>
        </w:rPr>
      </w:pPr>
      <w:r w:rsidRPr="00AC3EAA">
        <w:rPr>
          <w:rFonts w:ascii="Times New Roman" w:hAnsi="Times New Roman"/>
        </w:rPr>
        <w:t>Starfield, A. M., D. H. M. Cumming, R. D. Taylor, and M. S. Quadling. 1993. A Frame-Based Paradigm for Dynamic Ecosystem Models. A</w:t>
      </w:r>
      <w:r>
        <w:rPr>
          <w:rFonts w:ascii="Times New Roman" w:hAnsi="Times New Roman"/>
        </w:rPr>
        <w:t>I</w:t>
      </w:r>
      <w:r w:rsidRPr="00AC3EAA">
        <w:rPr>
          <w:rFonts w:ascii="Times New Roman" w:hAnsi="Times New Roman"/>
        </w:rPr>
        <w:t xml:space="preserve"> Applications 7:1-13.</w:t>
      </w:r>
    </w:p>
    <w:p w14:paraId="0EE66FBA" w14:textId="06DC8EA8"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Steinmeyer, S. H., C. O. Wilke, and K. M. Pepin. 2010. Methods of modelling viral disease dynamics across the within- and between-host scales: the impact of virus dose on host population immunity. Philosophical Transactions of the Royal Society B-Biological Sciences 365:1931-1941.</w:t>
      </w:r>
    </w:p>
    <w:p w14:paraId="3958F063"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Thompson, W. R. 1924. Théorie mathématique de l'action des parasites entomophages et le facteur du hasard. Annales de la Faculté des Science de Marseille 2:68-69.</w:t>
      </w:r>
    </w:p>
    <w:p w14:paraId="4F611D35"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Turchin, P. 1998. Quantitative analysis of movement : measuring and modeling population redistribution in animals and plants. Sinauer Associates, Sunderland, Mass.</w:t>
      </w:r>
    </w:p>
    <w:p w14:paraId="5BAA55D1"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Turner, M. E., E. L. Bradley, and K. A. Kirk. 1976. A theory of growth. Mathematical Biosciences 29:367-373.</w:t>
      </w:r>
    </w:p>
    <w:p w14:paraId="30AB0B6B"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Volterra, V. 1926. Fluctuations in the abundance of a species considered mathematically. Nature:558-560.</w:t>
      </w:r>
    </w:p>
    <w:p w14:paraId="2CE1CF34"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von Bertalanffy, L. 1957. Quantitative laws in metabolism and growth. Quarterly Review of Biology 32:217-231.</w:t>
      </w:r>
    </w:p>
    <w:p w14:paraId="6DD6D4BB"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White, L. J., M. J. Cox, and G. F. Medley. 1998. Cross immunity and vaccination against multiple microparasite strains. Ima Journal of Mathematics Applied in Medicine and Biology 15:211-233.</w:t>
      </w:r>
    </w:p>
    <w:p w14:paraId="65ABF7C7"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Wiegand, T., E. Revilla, and F. Knauer. 2004. Dealing with uncertainty in spatially explicit population models. Biodiversity and Conservation 13:53-78.</w:t>
      </w:r>
    </w:p>
    <w:p w14:paraId="114D7239"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Willems, E. P. and R. A. Hill. 2009. Predator-specific landscapes of fear and resource distribution: effects on spatial range use. Ecology 90:546-555.</w:t>
      </w:r>
    </w:p>
    <w:p w14:paraId="6323C1E2" w14:textId="77777777" w:rsidR="00F9342D" w:rsidRPr="0036539C" w:rsidRDefault="00F9342D" w:rsidP="00F9342D">
      <w:pPr>
        <w:spacing w:line="480" w:lineRule="auto"/>
        <w:ind w:left="360" w:hanging="360"/>
        <w:rPr>
          <w:rFonts w:ascii="Times New Roman" w:hAnsi="Times New Roman"/>
        </w:rPr>
      </w:pPr>
      <w:r w:rsidRPr="0036539C">
        <w:rPr>
          <w:rFonts w:ascii="Times New Roman" w:hAnsi="Times New Roman"/>
        </w:rPr>
        <w:t>Wilmers, C. and W. Getz. 2004. Simulating the effects of wolf-elk population dynamics on resource flow to scavengers. Ecological Modelling:193-208.</w:t>
      </w:r>
    </w:p>
    <w:p w14:paraId="0E24B507" w14:textId="6BB674B0" w:rsidR="00F9342D" w:rsidRPr="00B36779" w:rsidRDefault="00F9342D" w:rsidP="00F9342D">
      <w:pPr>
        <w:spacing w:line="480" w:lineRule="auto"/>
        <w:ind w:left="360" w:hanging="360"/>
        <w:rPr>
          <w:rFonts w:ascii="Times New Roman" w:hAnsi="Times New Roman"/>
        </w:rPr>
      </w:pPr>
      <w:r w:rsidRPr="0036539C">
        <w:rPr>
          <w:rFonts w:ascii="Times New Roman" w:hAnsi="Times New Roman"/>
        </w:rPr>
        <w:t>Zeggelink, E. 1994. Dynamics of Structure - an Individual Oriented Approach. Social Networks 16:295-333.</w:t>
      </w:r>
    </w:p>
    <w:p w14:paraId="3B0D3EEA" w14:textId="1D1EEB22" w:rsidR="00DC1C7A" w:rsidRDefault="00DC1C7A">
      <w:pPr>
        <w:rPr>
          <w:rFonts w:ascii="Times New Roman" w:hAnsi="Times New Roman"/>
          <w:b/>
        </w:rPr>
      </w:pPr>
    </w:p>
    <w:p w14:paraId="3865B586" w14:textId="77777777" w:rsidR="00A30E1B" w:rsidRDefault="00A30E1B">
      <w:pPr>
        <w:rPr>
          <w:rFonts w:ascii="Times New Roman" w:hAnsi="Times New Roman"/>
          <w:b/>
        </w:rPr>
      </w:pPr>
      <w:r>
        <w:rPr>
          <w:rFonts w:ascii="Times New Roman" w:hAnsi="Times New Roman"/>
          <w:b/>
        </w:rPr>
        <w:br w:type="page"/>
      </w:r>
    </w:p>
    <w:p w14:paraId="5DB5361C" w14:textId="27957952" w:rsidR="00DC1C7A" w:rsidRPr="002066AA" w:rsidRDefault="00DC1C7A" w:rsidP="00B73DCD">
      <w:pPr>
        <w:spacing w:line="480" w:lineRule="auto"/>
        <w:rPr>
          <w:rFonts w:ascii="Times New Roman" w:hAnsi="Times New Roman"/>
        </w:rPr>
      </w:pPr>
      <w:r w:rsidRPr="005A3496">
        <w:rPr>
          <w:rFonts w:ascii="Times New Roman" w:hAnsi="Times New Roman"/>
          <w:b/>
        </w:rPr>
        <w:t>Table 1.</w:t>
      </w:r>
      <w:r w:rsidRPr="002066AA">
        <w:rPr>
          <w:rFonts w:ascii="Times New Roman" w:hAnsi="Times New Roman"/>
        </w:rPr>
        <w:t xml:space="preserve">  A limited list of</w:t>
      </w:r>
      <w:r w:rsidR="00A30E1B">
        <w:rPr>
          <w:rFonts w:ascii="Times New Roman" w:hAnsi="Times New Roman"/>
        </w:rPr>
        <w:t xml:space="preserve"> the </w:t>
      </w:r>
      <w:r w:rsidRPr="002066AA">
        <w:rPr>
          <w:rFonts w:ascii="Times New Roman" w:hAnsi="Times New Roman"/>
        </w:rPr>
        <w:t xml:space="preserve">advantages and disadvantages of AGMs </w:t>
      </w:r>
      <w:r w:rsidR="00A30E1B">
        <w:rPr>
          <w:rFonts w:ascii="Times New Roman" w:hAnsi="Times New Roman"/>
        </w:rPr>
        <w:t>compared with</w:t>
      </w:r>
      <w:r w:rsidRPr="002066AA">
        <w:rPr>
          <w:rFonts w:ascii="Times New Roman" w:hAnsi="Times New Roman"/>
        </w:rPr>
        <w:t xml:space="preserve"> </w:t>
      </w:r>
      <w:r w:rsidR="00A30E1B">
        <w:rPr>
          <w:rFonts w:ascii="Times New Roman" w:hAnsi="Times New Roman"/>
        </w:rPr>
        <w:t>ABM</w:t>
      </w:r>
      <w:r w:rsidRPr="002066AA">
        <w:rPr>
          <w:rFonts w:ascii="Times New Roman" w:hAnsi="Times New Roman"/>
        </w:rPr>
        <w:t>s in addressing questions in different subfields of ecology.</w:t>
      </w:r>
    </w:p>
    <w:p w14:paraId="0BE9CAC2" w14:textId="77777777" w:rsidR="00DC1C7A" w:rsidRPr="002066AA" w:rsidRDefault="00DC1C7A" w:rsidP="00DC1C7A">
      <w:pPr>
        <w:rPr>
          <w:rFonts w:ascii="Times New Roman" w:hAnsi="Times New Roman"/>
        </w:rPr>
      </w:pPr>
    </w:p>
    <w:tbl>
      <w:tblPr>
        <w:tblStyle w:val="TableGrid"/>
        <w:tblW w:w="9288" w:type="dxa"/>
        <w:tblLook w:val="04A0" w:firstRow="1" w:lastRow="0" w:firstColumn="1" w:lastColumn="0" w:noHBand="0" w:noVBand="1"/>
      </w:tblPr>
      <w:tblGrid>
        <w:gridCol w:w="1563"/>
        <w:gridCol w:w="1875"/>
        <w:gridCol w:w="1929"/>
        <w:gridCol w:w="1892"/>
        <w:gridCol w:w="2029"/>
      </w:tblGrid>
      <w:tr w:rsidR="00DC1C7A" w:rsidRPr="002066AA" w14:paraId="01C2160A" w14:textId="77777777" w:rsidTr="00A33BC0">
        <w:tc>
          <w:tcPr>
            <w:tcW w:w="1563" w:type="dxa"/>
            <w:tcBorders>
              <w:bottom w:val="nil"/>
            </w:tcBorders>
          </w:tcPr>
          <w:p w14:paraId="23142E40" w14:textId="77777777" w:rsidR="00DC1C7A" w:rsidRPr="002066AA" w:rsidRDefault="00DC1C7A" w:rsidP="00DC1C7A">
            <w:pPr>
              <w:rPr>
                <w:rFonts w:ascii="Times New Roman" w:hAnsi="Times New Roman"/>
              </w:rPr>
            </w:pPr>
          </w:p>
        </w:tc>
        <w:tc>
          <w:tcPr>
            <w:tcW w:w="1875" w:type="dxa"/>
            <w:tcBorders>
              <w:bottom w:val="nil"/>
              <w:right w:val="nil"/>
            </w:tcBorders>
          </w:tcPr>
          <w:p w14:paraId="583F0273" w14:textId="77777777" w:rsidR="00DC1C7A" w:rsidRPr="00A30E1B" w:rsidRDefault="00DC1C7A" w:rsidP="00DC1C7A">
            <w:pPr>
              <w:jc w:val="right"/>
              <w:rPr>
                <w:rFonts w:ascii="Times New Roman" w:hAnsi="Times New Roman"/>
                <w:b/>
              </w:rPr>
            </w:pPr>
            <w:r w:rsidRPr="00A30E1B">
              <w:rPr>
                <w:rFonts w:ascii="Times New Roman" w:hAnsi="Times New Roman"/>
                <w:b/>
              </w:rPr>
              <w:t xml:space="preserve">   AGM</w:t>
            </w:r>
          </w:p>
        </w:tc>
        <w:tc>
          <w:tcPr>
            <w:tcW w:w="1929" w:type="dxa"/>
            <w:tcBorders>
              <w:left w:val="nil"/>
              <w:bottom w:val="nil"/>
            </w:tcBorders>
          </w:tcPr>
          <w:p w14:paraId="044DCE46" w14:textId="77777777" w:rsidR="00DC1C7A" w:rsidRPr="00A30E1B" w:rsidRDefault="00DC1C7A" w:rsidP="00DC1C7A">
            <w:pPr>
              <w:rPr>
                <w:rFonts w:ascii="Times New Roman" w:hAnsi="Times New Roman"/>
                <w:b/>
              </w:rPr>
            </w:pPr>
          </w:p>
        </w:tc>
        <w:tc>
          <w:tcPr>
            <w:tcW w:w="1892" w:type="dxa"/>
            <w:tcBorders>
              <w:bottom w:val="nil"/>
              <w:right w:val="nil"/>
            </w:tcBorders>
          </w:tcPr>
          <w:p w14:paraId="37EEF466" w14:textId="3630ACB3" w:rsidR="00DC1C7A" w:rsidRPr="00A30E1B" w:rsidRDefault="00A30E1B" w:rsidP="00DC1C7A">
            <w:pPr>
              <w:jc w:val="right"/>
              <w:rPr>
                <w:rFonts w:ascii="Times New Roman" w:hAnsi="Times New Roman"/>
                <w:b/>
              </w:rPr>
            </w:pPr>
            <w:r w:rsidRPr="00A30E1B">
              <w:rPr>
                <w:rFonts w:ascii="Times New Roman" w:hAnsi="Times New Roman"/>
                <w:b/>
              </w:rPr>
              <w:t>ABM</w:t>
            </w:r>
          </w:p>
        </w:tc>
        <w:tc>
          <w:tcPr>
            <w:tcW w:w="2029" w:type="dxa"/>
            <w:tcBorders>
              <w:left w:val="nil"/>
              <w:bottom w:val="nil"/>
            </w:tcBorders>
          </w:tcPr>
          <w:p w14:paraId="6522C3E5" w14:textId="77777777" w:rsidR="00DC1C7A" w:rsidRPr="002066AA" w:rsidRDefault="00DC1C7A" w:rsidP="00DC1C7A">
            <w:pPr>
              <w:rPr>
                <w:rFonts w:ascii="Times New Roman" w:hAnsi="Times New Roman"/>
              </w:rPr>
            </w:pPr>
          </w:p>
        </w:tc>
      </w:tr>
      <w:tr w:rsidR="00DC1C7A" w:rsidRPr="002066AA" w14:paraId="3ABF3263" w14:textId="77777777" w:rsidTr="00A33BC0">
        <w:tc>
          <w:tcPr>
            <w:tcW w:w="1563" w:type="dxa"/>
            <w:tcBorders>
              <w:top w:val="nil"/>
              <w:bottom w:val="single" w:sz="4" w:space="0" w:color="auto"/>
            </w:tcBorders>
          </w:tcPr>
          <w:p w14:paraId="0DD43C0D" w14:textId="039D70C9" w:rsidR="00DC1C7A" w:rsidRPr="00A30E1B" w:rsidRDefault="00DC1C7A" w:rsidP="00A30E1B">
            <w:pPr>
              <w:rPr>
                <w:rFonts w:ascii="Times New Roman" w:hAnsi="Times New Roman"/>
                <w:b/>
              </w:rPr>
            </w:pPr>
            <w:r w:rsidRPr="00A30E1B">
              <w:rPr>
                <w:rFonts w:ascii="Times New Roman" w:hAnsi="Times New Roman"/>
                <w:b/>
              </w:rPr>
              <w:t>S</w:t>
            </w:r>
            <w:r w:rsidR="00A30E1B" w:rsidRPr="00A30E1B">
              <w:rPr>
                <w:rFonts w:ascii="Times New Roman" w:hAnsi="Times New Roman"/>
                <w:b/>
              </w:rPr>
              <w:t>ubfield</w:t>
            </w:r>
          </w:p>
        </w:tc>
        <w:tc>
          <w:tcPr>
            <w:tcW w:w="1875" w:type="dxa"/>
            <w:tcBorders>
              <w:top w:val="nil"/>
              <w:bottom w:val="single" w:sz="4" w:space="0" w:color="auto"/>
              <w:right w:val="nil"/>
            </w:tcBorders>
          </w:tcPr>
          <w:p w14:paraId="22107DF7" w14:textId="77777777" w:rsidR="00DC1C7A" w:rsidRPr="00A30E1B" w:rsidRDefault="00DC1C7A" w:rsidP="00DC1C7A">
            <w:pPr>
              <w:rPr>
                <w:rFonts w:ascii="Times New Roman" w:hAnsi="Times New Roman"/>
                <w:b/>
              </w:rPr>
            </w:pPr>
            <w:r w:rsidRPr="00A30E1B">
              <w:rPr>
                <w:rFonts w:ascii="Times New Roman" w:hAnsi="Times New Roman"/>
                <w:b/>
              </w:rPr>
              <w:t>Advantage</w:t>
            </w:r>
          </w:p>
        </w:tc>
        <w:tc>
          <w:tcPr>
            <w:tcW w:w="1929" w:type="dxa"/>
            <w:tcBorders>
              <w:top w:val="nil"/>
              <w:left w:val="nil"/>
              <w:bottom w:val="single" w:sz="4" w:space="0" w:color="auto"/>
            </w:tcBorders>
          </w:tcPr>
          <w:p w14:paraId="6DBD42E5" w14:textId="77777777" w:rsidR="00DC1C7A" w:rsidRPr="00A30E1B" w:rsidRDefault="00DC1C7A" w:rsidP="00DC1C7A">
            <w:pPr>
              <w:rPr>
                <w:rFonts w:ascii="Times New Roman" w:hAnsi="Times New Roman"/>
                <w:b/>
              </w:rPr>
            </w:pPr>
            <w:r w:rsidRPr="00A30E1B">
              <w:rPr>
                <w:rFonts w:ascii="Times New Roman" w:hAnsi="Times New Roman"/>
                <w:b/>
              </w:rPr>
              <w:t>Disadvantage</w:t>
            </w:r>
          </w:p>
        </w:tc>
        <w:tc>
          <w:tcPr>
            <w:tcW w:w="1892" w:type="dxa"/>
            <w:tcBorders>
              <w:top w:val="nil"/>
              <w:bottom w:val="single" w:sz="4" w:space="0" w:color="auto"/>
              <w:right w:val="nil"/>
            </w:tcBorders>
          </w:tcPr>
          <w:p w14:paraId="10BC470D" w14:textId="77777777" w:rsidR="00DC1C7A" w:rsidRPr="00A30E1B" w:rsidRDefault="00DC1C7A" w:rsidP="00DC1C7A">
            <w:pPr>
              <w:rPr>
                <w:rFonts w:ascii="Times New Roman" w:hAnsi="Times New Roman"/>
                <w:b/>
              </w:rPr>
            </w:pPr>
            <w:r w:rsidRPr="00A30E1B">
              <w:rPr>
                <w:rFonts w:ascii="Times New Roman" w:hAnsi="Times New Roman"/>
                <w:b/>
              </w:rPr>
              <w:t>Advantage</w:t>
            </w:r>
          </w:p>
        </w:tc>
        <w:tc>
          <w:tcPr>
            <w:tcW w:w="2029" w:type="dxa"/>
            <w:tcBorders>
              <w:top w:val="nil"/>
              <w:left w:val="nil"/>
              <w:bottom w:val="single" w:sz="4" w:space="0" w:color="auto"/>
            </w:tcBorders>
          </w:tcPr>
          <w:p w14:paraId="21FE7AF1" w14:textId="77777777" w:rsidR="00DC1C7A" w:rsidRPr="00A30E1B" w:rsidRDefault="00DC1C7A" w:rsidP="00DC1C7A">
            <w:pPr>
              <w:rPr>
                <w:rFonts w:ascii="Times New Roman" w:hAnsi="Times New Roman"/>
                <w:b/>
              </w:rPr>
            </w:pPr>
            <w:r w:rsidRPr="00A30E1B">
              <w:rPr>
                <w:rFonts w:ascii="Times New Roman" w:hAnsi="Times New Roman"/>
                <w:b/>
              </w:rPr>
              <w:t>Disadvantage</w:t>
            </w:r>
          </w:p>
        </w:tc>
      </w:tr>
      <w:tr w:rsidR="00DC1C7A" w:rsidRPr="002066AA" w14:paraId="3CCF5667" w14:textId="77777777" w:rsidTr="00A33BC0">
        <w:tc>
          <w:tcPr>
            <w:tcW w:w="1563" w:type="dxa"/>
            <w:tcBorders>
              <w:bottom w:val="nil"/>
            </w:tcBorders>
          </w:tcPr>
          <w:p w14:paraId="53FCDAB4" w14:textId="77777777" w:rsidR="00DC1C7A" w:rsidRPr="00A30E1B" w:rsidRDefault="00DC1C7A" w:rsidP="00DC1C7A">
            <w:pPr>
              <w:rPr>
                <w:rFonts w:ascii="Times New Roman" w:hAnsi="Times New Roman"/>
                <w:b/>
              </w:rPr>
            </w:pPr>
          </w:p>
          <w:p w14:paraId="265F03F5" w14:textId="77777777" w:rsidR="00DC1C7A" w:rsidRPr="00A30E1B" w:rsidRDefault="00DC1C7A" w:rsidP="00DC1C7A">
            <w:pPr>
              <w:rPr>
                <w:rFonts w:ascii="Times New Roman" w:hAnsi="Times New Roman"/>
                <w:b/>
              </w:rPr>
            </w:pPr>
            <w:r w:rsidRPr="00A30E1B">
              <w:rPr>
                <w:rFonts w:ascii="Times New Roman" w:hAnsi="Times New Roman"/>
                <w:b/>
              </w:rPr>
              <w:t>Demography</w:t>
            </w:r>
          </w:p>
        </w:tc>
        <w:tc>
          <w:tcPr>
            <w:tcW w:w="1875" w:type="dxa"/>
            <w:tcBorders>
              <w:top w:val="single" w:sz="4" w:space="0" w:color="auto"/>
              <w:bottom w:val="nil"/>
              <w:right w:val="nil"/>
            </w:tcBorders>
          </w:tcPr>
          <w:p w14:paraId="26279C4E" w14:textId="77777777" w:rsidR="00DC1C7A" w:rsidRPr="00A30E1B" w:rsidRDefault="00DC1C7A" w:rsidP="00DC1C7A">
            <w:pPr>
              <w:rPr>
                <w:rFonts w:ascii="Times New Roman" w:hAnsi="Times New Roman"/>
                <w:sz w:val="22"/>
                <w:szCs w:val="22"/>
              </w:rPr>
            </w:pPr>
          </w:p>
          <w:p w14:paraId="58A42F0E"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Stable stage-structure theory</w:t>
            </w:r>
          </w:p>
        </w:tc>
        <w:tc>
          <w:tcPr>
            <w:tcW w:w="1929" w:type="dxa"/>
            <w:tcBorders>
              <w:top w:val="single" w:sz="4" w:space="0" w:color="auto"/>
              <w:left w:val="nil"/>
              <w:bottom w:val="nil"/>
            </w:tcBorders>
          </w:tcPr>
          <w:p w14:paraId="2DAE1A4F" w14:textId="77777777" w:rsidR="00DC1C7A" w:rsidRPr="00A30E1B" w:rsidRDefault="00DC1C7A" w:rsidP="00DC1C7A">
            <w:pPr>
              <w:rPr>
                <w:rFonts w:ascii="Times New Roman" w:hAnsi="Times New Roman"/>
                <w:sz w:val="22"/>
                <w:szCs w:val="22"/>
              </w:rPr>
            </w:pPr>
          </w:p>
          <w:p w14:paraId="0B340399"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Individual traits averaged</w:t>
            </w:r>
          </w:p>
        </w:tc>
        <w:tc>
          <w:tcPr>
            <w:tcW w:w="1892" w:type="dxa"/>
            <w:tcBorders>
              <w:bottom w:val="nil"/>
              <w:right w:val="nil"/>
            </w:tcBorders>
          </w:tcPr>
          <w:p w14:paraId="657AAF37" w14:textId="77777777" w:rsidR="00DC1C7A" w:rsidRPr="00A30E1B" w:rsidRDefault="00DC1C7A" w:rsidP="00DC1C7A">
            <w:pPr>
              <w:rPr>
                <w:rFonts w:ascii="Times New Roman" w:hAnsi="Times New Roman"/>
                <w:sz w:val="22"/>
                <w:szCs w:val="22"/>
              </w:rPr>
            </w:pPr>
          </w:p>
          <w:p w14:paraId="2EA0B862" w14:textId="1C1EDE45" w:rsidR="00DC1C7A" w:rsidRPr="00A30E1B" w:rsidRDefault="00FD4306" w:rsidP="00FD4306">
            <w:pPr>
              <w:rPr>
                <w:rFonts w:ascii="Times New Roman" w:hAnsi="Times New Roman"/>
                <w:sz w:val="22"/>
                <w:szCs w:val="22"/>
              </w:rPr>
            </w:pPr>
            <w:r>
              <w:rPr>
                <w:rFonts w:ascii="Times New Roman" w:hAnsi="Times New Roman"/>
                <w:sz w:val="22"/>
                <w:szCs w:val="22"/>
              </w:rPr>
              <w:t>Relevant i</w:t>
            </w:r>
            <w:r w:rsidRPr="00A30E1B">
              <w:rPr>
                <w:rFonts w:ascii="Times New Roman" w:hAnsi="Times New Roman"/>
                <w:sz w:val="22"/>
                <w:szCs w:val="22"/>
              </w:rPr>
              <w:t xml:space="preserve">ndividual </w:t>
            </w:r>
            <w:r w:rsidR="00DC1C7A" w:rsidRPr="00A30E1B">
              <w:rPr>
                <w:rFonts w:ascii="Times New Roman" w:hAnsi="Times New Roman"/>
                <w:sz w:val="22"/>
                <w:szCs w:val="22"/>
              </w:rPr>
              <w:t>traits maintained</w:t>
            </w:r>
          </w:p>
        </w:tc>
        <w:tc>
          <w:tcPr>
            <w:tcW w:w="2029" w:type="dxa"/>
            <w:tcBorders>
              <w:left w:val="nil"/>
              <w:bottom w:val="nil"/>
            </w:tcBorders>
          </w:tcPr>
          <w:p w14:paraId="66CE548D" w14:textId="77777777" w:rsidR="00DC1C7A" w:rsidRPr="00A30E1B" w:rsidRDefault="00DC1C7A" w:rsidP="00DC1C7A">
            <w:pPr>
              <w:rPr>
                <w:rFonts w:ascii="Times New Roman" w:hAnsi="Times New Roman"/>
                <w:sz w:val="22"/>
                <w:szCs w:val="22"/>
              </w:rPr>
            </w:pPr>
          </w:p>
          <w:p w14:paraId="148E93F8"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Lack of coherent theory</w:t>
            </w:r>
          </w:p>
        </w:tc>
      </w:tr>
      <w:tr w:rsidR="00DC1C7A" w:rsidRPr="002066AA" w14:paraId="0267D8F8" w14:textId="77777777" w:rsidTr="00A33BC0">
        <w:tc>
          <w:tcPr>
            <w:tcW w:w="1563" w:type="dxa"/>
            <w:tcBorders>
              <w:top w:val="nil"/>
              <w:bottom w:val="nil"/>
            </w:tcBorders>
          </w:tcPr>
          <w:p w14:paraId="793287EE" w14:textId="77777777" w:rsidR="00DC1C7A" w:rsidRPr="00A30E1B" w:rsidRDefault="00DC1C7A" w:rsidP="00DC1C7A">
            <w:pPr>
              <w:rPr>
                <w:rFonts w:ascii="Times New Roman" w:hAnsi="Times New Roman"/>
                <w:b/>
              </w:rPr>
            </w:pPr>
          </w:p>
          <w:p w14:paraId="22959F7D" w14:textId="77777777" w:rsidR="00DC1C7A" w:rsidRPr="00A30E1B" w:rsidRDefault="00DC1C7A" w:rsidP="00DC1C7A">
            <w:pPr>
              <w:rPr>
                <w:rFonts w:ascii="Times New Roman" w:hAnsi="Times New Roman"/>
                <w:b/>
              </w:rPr>
            </w:pPr>
            <w:r w:rsidRPr="00A30E1B">
              <w:rPr>
                <w:rFonts w:ascii="Times New Roman" w:hAnsi="Times New Roman"/>
                <w:b/>
              </w:rPr>
              <w:t>Disease Ecology</w:t>
            </w:r>
          </w:p>
        </w:tc>
        <w:tc>
          <w:tcPr>
            <w:tcW w:w="1875" w:type="dxa"/>
            <w:tcBorders>
              <w:top w:val="nil"/>
              <w:bottom w:val="nil"/>
              <w:right w:val="nil"/>
            </w:tcBorders>
          </w:tcPr>
          <w:p w14:paraId="611432C9" w14:textId="77777777" w:rsidR="00DC1C7A" w:rsidRPr="00A30E1B" w:rsidRDefault="00DC1C7A" w:rsidP="00DC1C7A">
            <w:pPr>
              <w:rPr>
                <w:rFonts w:ascii="Times New Roman" w:hAnsi="Times New Roman"/>
                <w:sz w:val="22"/>
                <w:szCs w:val="22"/>
              </w:rPr>
            </w:pPr>
          </w:p>
          <w:p w14:paraId="5EED2195"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Coherent invasion and burnout theory</w:t>
            </w:r>
          </w:p>
        </w:tc>
        <w:tc>
          <w:tcPr>
            <w:tcW w:w="1929" w:type="dxa"/>
            <w:tcBorders>
              <w:top w:val="nil"/>
              <w:left w:val="nil"/>
              <w:bottom w:val="nil"/>
            </w:tcBorders>
          </w:tcPr>
          <w:p w14:paraId="4A2E45CB" w14:textId="77777777" w:rsidR="00DC1C7A" w:rsidRPr="00A30E1B" w:rsidRDefault="00DC1C7A" w:rsidP="00DC1C7A">
            <w:pPr>
              <w:rPr>
                <w:rFonts w:ascii="Times New Roman" w:hAnsi="Times New Roman"/>
                <w:sz w:val="22"/>
                <w:szCs w:val="22"/>
              </w:rPr>
            </w:pPr>
          </w:p>
          <w:p w14:paraId="6C384F77" w14:textId="76D07A61" w:rsidR="00DC1C7A" w:rsidRPr="00A30E1B" w:rsidRDefault="00FD4306" w:rsidP="00FD4306">
            <w:pPr>
              <w:rPr>
                <w:rFonts w:ascii="Times New Roman" w:hAnsi="Times New Roman"/>
                <w:sz w:val="22"/>
                <w:szCs w:val="22"/>
              </w:rPr>
            </w:pPr>
            <w:r>
              <w:rPr>
                <w:rFonts w:ascii="Times New Roman" w:hAnsi="Times New Roman"/>
                <w:sz w:val="22"/>
                <w:szCs w:val="22"/>
              </w:rPr>
              <w:t>Limited account of</w:t>
            </w:r>
            <w:r w:rsidRPr="00A30E1B">
              <w:rPr>
                <w:rFonts w:ascii="Times New Roman" w:hAnsi="Times New Roman"/>
                <w:sz w:val="22"/>
                <w:szCs w:val="22"/>
              </w:rPr>
              <w:t xml:space="preserve"> </w:t>
            </w:r>
            <w:r w:rsidR="00DC1C7A" w:rsidRPr="00A30E1B">
              <w:rPr>
                <w:rFonts w:ascii="Times New Roman" w:hAnsi="Times New Roman"/>
                <w:sz w:val="22"/>
                <w:szCs w:val="22"/>
              </w:rPr>
              <w:t xml:space="preserve">superspreaders </w:t>
            </w:r>
            <w:r>
              <w:rPr>
                <w:rFonts w:ascii="Times New Roman" w:hAnsi="Times New Roman"/>
                <w:sz w:val="22"/>
                <w:szCs w:val="22"/>
              </w:rPr>
              <w:t>and</w:t>
            </w:r>
            <w:r w:rsidRPr="00A30E1B">
              <w:rPr>
                <w:rFonts w:ascii="Times New Roman" w:hAnsi="Times New Roman"/>
                <w:sz w:val="22"/>
                <w:szCs w:val="22"/>
              </w:rPr>
              <w:t xml:space="preserve"> </w:t>
            </w:r>
            <w:r w:rsidR="00DC1C7A" w:rsidRPr="00A30E1B">
              <w:rPr>
                <w:rFonts w:ascii="Times New Roman" w:hAnsi="Times New Roman"/>
                <w:sz w:val="22"/>
                <w:szCs w:val="22"/>
              </w:rPr>
              <w:t>variation in susceptibility</w:t>
            </w:r>
          </w:p>
        </w:tc>
        <w:tc>
          <w:tcPr>
            <w:tcW w:w="1892" w:type="dxa"/>
            <w:tcBorders>
              <w:top w:val="nil"/>
              <w:bottom w:val="nil"/>
              <w:right w:val="nil"/>
            </w:tcBorders>
          </w:tcPr>
          <w:p w14:paraId="474D7673" w14:textId="77777777" w:rsidR="00DC1C7A" w:rsidRPr="00A30E1B" w:rsidRDefault="00DC1C7A" w:rsidP="00DC1C7A">
            <w:pPr>
              <w:rPr>
                <w:rFonts w:ascii="Times New Roman" w:hAnsi="Times New Roman"/>
                <w:sz w:val="22"/>
                <w:szCs w:val="22"/>
              </w:rPr>
            </w:pPr>
          </w:p>
          <w:p w14:paraId="01C5FB1D" w14:textId="55532F42" w:rsidR="00DC1C7A" w:rsidRPr="00A30E1B" w:rsidRDefault="004F3D81" w:rsidP="00DC1C7A">
            <w:pPr>
              <w:rPr>
                <w:rFonts w:ascii="Times New Roman" w:hAnsi="Times New Roman"/>
                <w:sz w:val="22"/>
                <w:szCs w:val="22"/>
              </w:rPr>
            </w:pPr>
            <w:r>
              <w:rPr>
                <w:rFonts w:ascii="Times New Roman" w:hAnsi="Times New Roman"/>
                <w:sz w:val="22"/>
                <w:szCs w:val="22"/>
              </w:rPr>
              <w:t>Unlimited account of</w:t>
            </w:r>
            <w:r w:rsidR="00DC1C7A" w:rsidRPr="00A30E1B">
              <w:rPr>
                <w:rFonts w:ascii="Times New Roman" w:hAnsi="Times New Roman"/>
                <w:sz w:val="22"/>
                <w:szCs w:val="22"/>
              </w:rPr>
              <w:t xml:space="preserve"> variation in transmission and susceptibility</w:t>
            </w:r>
          </w:p>
        </w:tc>
        <w:tc>
          <w:tcPr>
            <w:tcW w:w="2029" w:type="dxa"/>
            <w:tcBorders>
              <w:top w:val="nil"/>
              <w:left w:val="nil"/>
              <w:bottom w:val="nil"/>
            </w:tcBorders>
          </w:tcPr>
          <w:p w14:paraId="233F3924" w14:textId="77777777" w:rsidR="00DC1C7A" w:rsidRPr="00A30E1B" w:rsidRDefault="00DC1C7A" w:rsidP="00DC1C7A">
            <w:pPr>
              <w:rPr>
                <w:rFonts w:ascii="Times New Roman" w:hAnsi="Times New Roman"/>
                <w:sz w:val="22"/>
                <w:szCs w:val="22"/>
              </w:rPr>
            </w:pPr>
          </w:p>
          <w:p w14:paraId="4B7FD6FF"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Difficult to generalize among diseases</w:t>
            </w:r>
          </w:p>
        </w:tc>
      </w:tr>
      <w:tr w:rsidR="00DC1C7A" w:rsidRPr="002066AA" w14:paraId="746A88E1" w14:textId="77777777" w:rsidTr="00A33BC0">
        <w:tc>
          <w:tcPr>
            <w:tcW w:w="1563" w:type="dxa"/>
            <w:tcBorders>
              <w:top w:val="nil"/>
              <w:bottom w:val="nil"/>
            </w:tcBorders>
          </w:tcPr>
          <w:p w14:paraId="64FB5DE2" w14:textId="77777777" w:rsidR="00DC1C7A" w:rsidRPr="00A30E1B" w:rsidRDefault="00DC1C7A" w:rsidP="00DC1C7A">
            <w:pPr>
              <w:rPr>
                <w:rFonts w:ascii="Times New Roman" w:hAnsi="Times New Roman"/>
                <w:b/>
              </w:rPr>
            </w:pPr>
          </w:p>
          <w:p w14:paraId="1A4DA55C" w14:textId="77777777" w:rsidR="00DC1C7A" w:rsidRPr="00A30E1B" w:rsidRDefault="00DC1C7A" w:rsidP="00DC1C7A">
            <w:pPr>
              <w:rPr>
                <w:rFonts w:ascii="Times New Roman" w:hAnsi="Times New Roman"/>
                <w:b/>
              </w:rPr>
            </w:pPr>
            <w:r w:rsidRPr="00A30E1B">
              <w:rPr>
                <w:rFonts w:ascii="Times New Roman" w:hAnsi="Times New Roman"/>
                <w:b/>
              </w:rPr>
              <w:t>Movement Ecology</w:t>
            </w:r>
          </w:p>
        </w:tc>
        <w:tc>
          <w:tcPr>
            <w:tcW w:w="1875" w:type="dxa"/>
            <w:tcBorders>
              <w:top w:val="nil"/>
              <w:bottom w:val="nil"/>
              <w:right w:val="nil"/>
            </w:tcBorders>
          </w:tcPr>
          <w:p w14:paraId="2FCD8760" w14:textId="77777777" w:rsidR="00DC1C7A" w:rsidRPr="00A30E1B" w:rsidRDefault="00DC1C7A" w:rsidP="00DC1C7A">
            <w:pPr>
              <w:rPr>
                <w:rFonts w:ascii="Times New Roman" w:hAnsi="Times New Roman"/>
                <w:sz w:val="22"/>
                <w:szCs w:val="22"/>
              </w:rPr>
            </w:pPr>
          </w:p>
          <w:p w14:paraId="7ACF3641" w14:textId="43E07B7F" w:rsidR="00DC1C7A" w:rsidRPr="00A30E1B" w:rsidRDefault="00DC1C7A" w:rsidP="004F3D81">
            <w:pPr>
              <w:rPr>
                <w:rFonts w:ascii="Times New Roman" w:hAnsi="Times New Roman"/>
                <w:sz w:val="22"/>
                <w:szCs w:val="22"/>
              </w:rPr>
            </w:pPr>
            <w:r w:rsidRPr="00A30E1B">
              <w:rPr>
                <w:rFonts w:ascii="Times New Roman" w:hAnsi="Times New Roman"/>
                <w:sz w:val="22"/>
                <w:szCs w:val="22"/>
              </w:rPr>
              <w:t xml:space="preserve">Provides </w:t>
            </w:r>
            <w:r w:rsidR="004F3D81">
              <w:rPr>
                <w:rFonts w:ascii="Times New Roman" w:hAnsi="Times New Roman"/>
                <w:sz w:val="22"/>
                <w:szCs w:val="22"/>
              </w:rPr>
              <w:t>highly aggregaged</w:t>
            </w:r>
            <w:r w:rsidR="004F3D81" w:rsidRPr="00A30E1B">
              <w:rPr>
                <w:rFonts w:ascii="Times New Roman" w:hAnsi="Times New Roman"/>
                <w:sz w:val="22"/>
                <w:szCs w:val="22"/>
              </w:rPr>
              <w:t xml:space="preserve"> </w:t>
            </w:r>
            <w:r w:rsidRPr="00A30E1B">
              <w:rPr>
                <w:rFonts w:ascii="Times New Roman" w:hAnsi="Times New Roman"/>
                <w:sz w:val="22"/>
                <w:szCs w:val="22"/>
              </w:rPr>
              <w:t xml:space="preserve">overview of population movement </w:t>
            </w:r>
          </w:p>
        </w:tc>
        <w:tc>
          <w:tcPr>
            <w:tcW w:w="1929" w:type="dxa"/>
            <w:tcBorders>
              <w:top w:val="nil"/>
              <w:left w:val="nil"/>
              <w:bottom w:val="nil"/>
            </w:tcBorders>
          </w:tcPr>
          <w:p w14:paraId="7A614748" w14:textId="77777777" w:rsidR="00DC1C7A" w:rsidRPr="00A30E1B" w:rsidRDefault="00DC1C7A" w:rsidP="00DC1C7A">
            <w:pPr>
              <w:rPr>
                <w:rFonts w:ascii="Times New Roman" w:hAnsi="Times New Roman"/>
                <w:sz w:val="22"/>
                <w:szCs w:val="22"/>
              </w:rPr>
            </w:pPr>
          </w:p>
          <w:p w14:paraId="00F8961D"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Cannot account for movement at fine spatio-temporal scales</w:t>
            </w:r>
          </w:p>
        </w:tc>
        <w:tc>
          <w:tcPr>
            <w:tcW w:w="1892" w:type="dxa"/>
            <w:tcBorders>
              <w:top w:val="nil"/>
              <w:bottom w:val="nil"/>
              <w:right w:val="nil"/>
            </w:tcBorders>
          </w:tcPr>
          <w:p w14:paraId="5BA37AE0" w14:textId="77777777" w:rsidR="00DC1C7A" w:rsidRPr="00A30E1B" w:rsidRDefault="00DC1C7A" w:rsidP="00DC1C7A">
            <w:pPr>
              <w:rPr>
                <w:rFonts w:ascii="Times New Roman" w:hAnsi="Times New Roman"/>
                <w:sz w:val="22"/>
                <w:szCs w:val="22"/>
              </w:rPr>
            </w:pPr>
          </w:p>
          <w:p w14:paraId="29ADC0E3"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Can relate fine scale movements to local landscape factors</w:t>
            </w:r>
          </w:p>
        </w:tc>
        <w:tc>
          <w:tcPr>
            <w:tcW w:w="2029" w:type="dxa"/>
            <w:tcBorders>
              <w:top w:val="nil"/>
              <w:left w:val="nil"/>
              <w:bottom w:val="nil"/>
            </w:tcBorders>
          </w:tcPr>
          <w:p w14:paraId="09CD9DC8" w14:textId="77777777" w:rsidR="00DC1C7A" w:rsidRPr="00A30E1B" w:rsidRDefault="00DC1C7A" w:rsidP="00DC1C7A">
            <w:pPr>
              <w:rPr>
                <w:rFonts w:ascii="Times New Roman" w:hAnsi="Times New Roman"/>
                <w:sz w:val="22"/>
                <w:szCs w:val="22"/>
              </w:rPr>
            </w:pPr>
          </w:p>
          <w:p w14:paraId="302AC8EA" w14:textId="51B242B7" w:rsidR="00DC1C7A" w:rsidRPr="00A30E1B" w:rsidRDefault="00DC1C7A" w:rsidP="00B01D01">
            <w:pPr>
              <w:rPr>
                <w:rFonts w:ascii="Times New Roman" w:hAnsi="Times New Roman"/>
                <w:sz w:val="22"/>
                <w:szCs w:val="22"/>
              </w:rPr>
            </w:pPr>
            <w:r w:rsidRPr="00A30E1B">
              <w:rPr>
                <w:rFonts w:ascii="Times New Roman" w:hAnsi="Times New Roman"/>
                <w:sz w:val="22"/>
                <w:szCs w:val="22"/>
              </w:rPr>
              <w:t xml:space="preserve">Theory of scaling up individual movements to population </w:t>
            </w:r>
            <w:r w:rsidR="00B01D01">
              <w:rPr>
                <w:rFonts w:ascii="Times New Roman" w:hAnsi="Times New Roman"/>
                <w:sz w:val="22"/>
                <w:szCs w:val="22"/>
              </w:rPr>
              <w:t xml:space="preserve">level </w:t>
            </w:r>
            <w:r w:rsidRPr="00A30E1B">
              <w:rPr>
                <w:rFonts w:ascii="Times New Roman" w:hAnsi="Times New Roman"/>
                <w:sz w:val="22"/>
                <w:szCs w:val="22"/>
              </w:rPr>
              <w:t>needed</w:t>
            </w:r>
          </w:p>
        </w:tc>
      </w:tr>
      <w:tr w:rsidR="00DC1C7A" w:rsidRPr="002066AA" w14:paraId="56D5F89E" w14:textId="77777777" w:rsidTr="00A33BC0">
        <w:tc>
          <w:tcPr>
            <w:tcW w:w="1563" w:type="dxa"/>
            <w:tcBorders>
              <w:top w:val="nil"/>
            </w:tcBorders>
          </w:tcPr>
          <w:p w14:paraId="361211B5" w14:textId="77777777" w:rsidR="00DC1C7A" w:rsidRPr="00A30E1B" w:rsidRDefault="00DC1C7A" w:rsidP="00DC1C7A">
            <w:pPr>
              <w:rPr>
                <w:rFonts w:ascii="Times New Roman" w:hAnsi="Times New Roman"/>
                <w:b/>
              </w:rPr>
            </w:pPr>
          </w:p>
          <w:p w14:paraId="6E3E0ADE" w14:textId="77777777" w:rsidR="00DC1C7A" w:rsidRPr="00A30E1B" w:rsidRDefault="00DC1C7A" w:rsidP="00DC1C7A">
            <w:pPr>
              <w:rPr>
                <w:rFonts w:ascii="Times New Roman" w:hAnsi="Times New Roman"/>
                <w:b/>
              </w:rPr>
            </w:pPr>
            <w:r w:rsidRPr="00A30E1B">
              <w:rPr>
                <w:rFonts w:ascii="Times New Roman" w:hAnsi="Times New Roman"/>
                <w:b/>
              </w:rPr>
              <w:t>Behavioral Ecology</w:t>
            </w:r>
          </w:p>
          <w:p w14:paraId="5D33D6BD" w14:textId="77777777" w:rsidR="00DC1C7A" w:rsidRPr="00A30E1B" w:rsidRDefault="00DC1C7A" w:rsidP="00DC1C7A">
            <w:pPr>
              <w:rPr>
                <w:rFonts w:ascii="Times New Roman" w:hAnsi="Times New Roman"/>
                <w:b/>
              </w:rPr>
            </w:pPr>
          </w:p>
          <w:p w14:paraId="28C206AD" w14:textId="77777777" w:rsidR="00DC1C7A" w:rsidRPr="00A30E1B" w:rsidRDefault="00DC1C7A" w:rsidP="00DC1C7A">
            <w:pPr>
              <w:rPr>
                <w:rFonts w:ascii="Times New Roman" w:hAnsi="Times New Roman"/>
                <w:b/>
              </w:rPr>
            </w:pPr>
          </w:p>
          <w:p w14:paraId="724BFE32" w14:textId="77777777" w:rsidR="00B01D01" w:rsidRDefault="00B01D01" w:rsidP="00DC1C7A">
            <w:pPr>
              <w:rPr>
                <w:rFonts w:ascii="Times New Roman" w:hAnsi="Times New Roman"/>
                <w:b/>
              </w:rPr>
            </w:pPr>
          </w:p>
          <w:p w14:paraId="2E3E79AB" w14:textId="77777777" w:rsidR="00B01D01" w:rsidRPr="00B01D01" w:rsidRDefault="00B01D01" w:rsidP="00DC1C7A">
            <w:pPr>
              <w:rPr>
                <w:rFonts w:ascii="Times New Roman" w:hAnsi="Times New Roman"/>
                <w:b/>
                <w:sz w:val="12"/>
                <w:szCs w:val="12"/>
              </w:rPr>
            </w:pPr>
          </w:p>
          <w:p w14:paraId="383A93F1" w14:textId="77777777" w:rsidR="00DC1C7A" w:rsidRPr="00A30E1B" w:rsidRDefault="00DC1C7A" w:rsidP="00DC1C7A">
            <w:pPr>
              <w:rPr>
                <w:rFonts w:ascii="Times New Roman" w:hAnsi="Times New Roman"/>
                <w:b/>
              </w:rPr>
            </w:pPr>
            <w:r w:rsidRPr="00A30E1B">
              <w:rPr>
                <w:rFonts w:ascii="Times New Roman" w:hAnsi="Times New Roman"/>
                <w:b/>
              </w:rPr>
              <w:t>Trophic Ecology</w:t>
            </w:r>
          </w:p>
          <w:p w14:paraId="3A4A5254" w14:textId="77777777" w:rsidR="00DC1C7A" w:rsidRPr="00A30E1B" w:rsidRDefault="00DC1C7A" w:rsidP="00DC1C7A">
            <w:pPr>
              <w:rPr>
                <w:rFonts w:ascii="Times New Roman" w:hAnsi="Times New Roman"/>
                <w:b/>
              </w:rPr>
            </w:pPr>
          </w:p>
          <w:p w14:paraId="504528D2" w14:textId="77777777" w:rsidR="00DC1C7A" w:rsidRPr="00A30E1B" w:rsidRDefault="00DC1C7A" w:rsidP="00DC1C7A">
            <w:pPr>
              <w:rPr>
                <w:rFonts w:ascii="Times New Roman" w:hAnsi="Times New Roman"/>
                <w:b/>
              </w:rPr>
            </w:pPr>
          </w:p>
          <w:p w14:paraId="51D6717C" w14:textId="77777777" w:rsidR="00B01D01" w:rsidRPr="00B01D01" w:rsidRDefault="00B01D01" w:rsidP="00DC1C7A">
            <w:pPr>
              <w:rPr>
                <w:rFonts w:ascii="Times New Roman" w:hAnsi="Times New Roman"/>
                <w:b/>
                <w:sz w:val="12"/>
                <w:szCs w:val="12"/>
              </w:rPr>
            </w:pPr>
          </w:p>
          <w:p w14:paraId="565E27EE" w14:textId="77777777" w:rsidR="00DC1C7A" w:rsidRPr="00A30E1B" w:rsidRDefault="00DC1C7A" w:rsidP="00DC1C7A">
            <w:pPr>
              <w:rPr>
                <w:rFonts w:ascii="Times New Roman" w:hAnsi="Times New Roman"/>
                <w:b/>
              </w:rPr>
            </w:pPr>
            <w:r w:rsidRPr="00A30E1B">
              <w:rPr>
                <w:rFonts w:ascii="Times New Roman" w:hAnsi="Times New Roman"/>
                <w:b/>
              </w:rPr>
              <w:t>Evolutionary Ecology</w:t>
            </w:r>
          </w:p>
        </w:tc>
        <w:tc>
          <w:tcPr>
            <w:tcW w:w="1875" w:type="dxa"/>
            <w:tcBorders>
              <w:top w:val="nil"/>
              <w:right w:val="nil"/>
            </w:tcBorders>
          </w:tcPr>
          <w:p w14:paraId="752EB3CB" w14:textId="77777777" w:rsidR="00DC1C7A" w:rsidRPr="00A30E1B" w:rsidRDefault="00DC1C7A" w:rsidP="00DC1C7A">
            <w:pPr>
              <w:rPr>
                <w:rFonts w:ascii="Times New Roman" w:hAnsi="Times New Roman"/>
                <w:sz w:val="22"/>
                <w:szCs w:val="22"/>
              </w:rPr>
            </w:pPr>
          </w:p>
          <w:p w14:paraId="1BB466E3"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Simple fitness maximization theories possible: e.g. optimal foraging</w:t>
            </w:r>
          </w:p>
          <w:p w14:paraId="72DBDAEB" w14:textId="77777777" w:rsidR="00DC1C7A" w:rsidRPr="00A30E1B" w:rsidRDefault="00DC1C7A" w:rsidP="00DC1C7A">
            <w:pPr>
              <w:rPr>
                <w:rFonts w:ascii="Times New Roman" w:hAnsi="Times New Roman"/>
                <w:sz w:val="22"/>
                <w:szCs w:val="22"/>
              </w:rPr>
            </w:pPr>
          </w:p>
          <w:p w14:paraId="776A5C02" w14:textId="4E76EDCB" w:rsidR="00DC1C7A" w:rsidRPr="00A30E1B" w:rsidRDefault="00711584" w:rsidP="00DC1C7A">
            <w:pPr>
              <w:rPr>
                <w:rFonts w:ascii="Times New Roman" w:hAnsi="Times New Roman"/>
                <w:sz w:val="22"/>
                <w:szCs w:val="22"/>
              </w:rPr>
            </w:pPr>
            <w:r>
              <w:rPr>
                <w:rFonts w:ascii="Times New Roman" w:hAnsi="Times New Roman"/>
                <w:sz w:val="22"/>
                <w:szCs w:val="22"/>
              </w:rPr>
              <w:t xml:space="preserve">Allows first order effects (averages) to be clearly assessed </w:t>
            </w:r>
            <w:r w:rsidRPr="00A30E1B">
              <w:rPr>
                <w:rFonts w:ascii="Times New Roman" w:hAnsi="Times New Roman"/>
                <w:sz w:val="22"/>
                <w:szCs w:val="22"/>
              </w:rPr>
              <w:t xml:space="preserve"> </w:t>
            </w:r>
          </w:p>
          <w:p w14:paraId="3D80226C" w14:textId="77777777" w:rsidR="00DC1C7A" w:rsidRPr="00A30E1B" w:rsidRDefault="00DC1C7A" w:rsidP="00DC1C7A">
            <w:pPr>
              <w:rPr>
                <w:rFonts w:ascii="Times New Roman" w:hAnsi="Times New Roman"/>
                <w:sz w:val="22"/>
                <w:szCs w:val="22"/>
              </w:rPr>
            </w:pPr>
          </w:p>
          <w:p w14:paraId="77B56937"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Well developed gene-for-trait and coalescence theory models</w:t>
            </w:r>
          </w:p>
        </w:tc>
        <w:tc>
          <w:tcPr>
            <w:tcW w:w="1929" w:type="dxa"/>
            <w:tcBorders>
              <w:top w:val="nil"/>
              <w:left w:val="nil"/>
            </w:tcBorders>
          </w:tcPr>
          <w:p w14:paraId="059256F9" w14:textId="77777777" w:rsidR="00DC1C7A" w:rsidRPr="00A30E1B" w:rsidRDefault="00DC1C7A" w:rsidP="00DC1C7A">
            <w:pPr>
              <w:rPr>
                <w:rFonts w:ascii="Times New Roman" w:hAnsi="Times New Roman"/>
                <w:sz w:val="22"/>
                <w:szCs w:val="22"/>
              </w:rPr>
            </w:pPr>
          </w:p>
          <w:p w14:paraId="5A1F48D3"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Behavior is essentially a heterogeneous individual level phenomenon</w:t>
            </w:r>
          </w:p>
          <w:p w14:paraId="7D39B398" w14:textId="77777777" w:rsidR="00DC1C7A" w:rsidRPr="00A30E1B" w:rsidRDefault="00DC1C7A" w:rsidP="00DC1C7A">
            <w:pPr>
              <w:rPr>
                <w:rFonts w:ascii="Times New Roman" w:hAnsi="Times New Roman"/>
                <w:sz w:val="22"/>
                <w:szCs w:val="22"/>
              </w:rPr>
            </w:pPr>
          </w:p>
          <w:p w14:paraId="3FB60FFF" w14:textId="56F01731" w:rsidR="00DC1C7A" w:rsidRPr="00A30E1B" w:rsidRDefault="00DC1C7A" w:rsidP="00DC1C7A">
            <w:pPr>
              <w:rPr>
                <w:rFonts w:ascii="Times New Roman" w:hAnsi="Times New Roman"/>
                <w:sz w:val="22"/>
                <w:szCs w:val="22"/>
              </w:rPr>
            </w:pPr>
            <w:r w:rsidRPr="00A30E1B">
              <w:rPr>
                <w:rFonts w:ascii="Times New Roman" w:hAnsi="Times New Roman"/>
                <w:sz w:val="22"/>
                <w:szCs w:val="22"/>
              </w:rPr>
              <w:t xml:space="preserve">Variation in resources available to individuals </w:t>
            </w:r>
            <w:r w:rsidR="00711584">
              <w:rPr>
                <w:rFonts w:ascii="Times New Roman" w:hAnsi="Times New Roman"/>
                <w:sz w:val="22"/>
                <w:szCs w:val="22"/>
              </w:rPr>
              <w:t xml:space="preserve">largely </w:t>
            </w:r>
            <w:r w:rsidRPr="00A30E1B">
              <w:rPr>
                <w:rFonts w:ascii="Times New Roman" w:hAnsi="Times New Roman"/>
                <w:sz w:val="22"/>
                <w:szCs w:val="22"/>
              </w:rPr>
              <w:t>ignored</w:t>
            </w:r>
          </w:p>
          <w:p w14:paraId="469091A3" w14:textId="77777777" w:rsidR="00DC1C7A" w:rsidRPr="00A30E1B" w:rsidRDefault="00DC1C7A" w:rsidP="00DC1C7A">
            <w:pPr>
              <w:rPr>
                <w:rFonts w:ascii="Times New Roman" w:hAnsi="Times New Roman"/>
                <w:sz w:val="22"/>
                <w:szCs w:val="22"/>
              </w:rPr>
            </w:pPr>
          </w:p>
          <w:p w14:paraId="332FF88D"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Links between genetic and ecological heterogeneity hard to make</w:t>
            </w:r>
          </w:p>
        </w:tc>
        <w:tc>
          <w:tcPr>
            <w:tcW w:w="1892" w:type="dxa"/>
            <w:tcBorders>
              <w:top w:val="nil"/>
              <w:right w:val="nil"/>
            </w:tcBorders>
          </w:tcPr>
          <w:p w14:paraId="525F06FF" w14:textId="77777777" w:rsidR="00DC1C7A" w:rsidRPr="00A30E1B" w:rsidRDefault="00DC1C7A" w:rsidP="00DC1C7A">
            <w:pPr>
              <w:rPr>
                <w:rFonts w:ascii="Times New Roman" w:hAnsi="Times New Roman"/>
                <w:sz w:val="22"/>
                <w:szCs w:val="22"/>
              </w:rPr>
            </w:pPr>
          </w:p>
          <w:p w14:paraId="229C534F"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Can account for heterogeneity of behavior at the individual level</w:t>
            </w:r>
          </w:p>
          <w:p w14:paraId="6234BC0A" w14:textId="77777777" w:rsidR="00DC1C7A" w:rsidRPr="00A30E1B" w:rsidRDefault="00DC1C7A" w:rsidP="00DC1C7A">
            <w:pPr>
              <w:rPr>
                <w:rFonts w:ascii="Times New Roman" w:hAnsi="Times New Roman"/>
                <w:sz w:val="22"/>
                <w:szCs w:val="22"/>
              </w:rPr>
            </w:pPr>
          </w:p>
          <w:p w14:paraId="1C1EAA45" w14:textId="77777777" w:rsidR="00DC1C7A" w:rsidRPr="00A30E1B" w:rsidRDefault="00DC1C7A" w:rsidP="00DC1C7A">
            <w:pPr>
              <w:rPr>
                <w:rFonts w:ascii="Times New Roman" w:hAnsi="Times New Roman"/>
                <w:sz w:val="22"/>
                <w:szCs w:val="22"/>
              </w:rPr>
            </w:pPr>
          </w:p>
          <w:p w14:paraId="6DF046E1" w14:textId="4751B9E8" w:rsidR="00DC1C7A" w:rsidRPr="00A30E1B" w:rsidRDefault="00A33BC0" w:rsidP="00DC1C7A">
            <w:pPr>
              <w:rPr>
                <w:rFonts w:ascii="Times New Roman" w:hAnsi="Times New Roman"/>
                <w:sz w:val="22"/>
                <w:szCs w:val="22"/>
              </w:rPr>
            </w:pPr>
            <w:r>
              <w:rPr>
                <w:rFonts w:ascii="Times New Roman" w:hAnsi="Times New Roman"/>
                <w:sz w:val="22"/>
                <w:szCs w:val="22"/>
              </w:rPr>
              <w:t>Critical e</w:t>
            </w:r>
            <w:r w:rsidR="00DC1C7A" w:rsidRPr="00A30E1B">
              <w:rPr>
                <w:rFonts w:ascii="Times New Roman" w:hAnsi="Times New Roman"/>
                <w:sz w:val="22"/>
                <w:szCs w:val="22"/>
              </w:rPr>
              <w:t>ffects due resource variation can be incorporated</w:t>
            </w:r>
          </w:p>
          <w:p w14:paraId="35DC0BF1" w14:textId="77777777" w:rsidR="00DC1C7A" w:rsidRPr="00A30E1B" w:rsidRDefault="00DC1C7A" w:rsidP="00DC1C7A">
            <w:pPr>
              <w:rPr>
                <w:rFonts w:ascii="Times New Roman" w:hAnsi="Times New Roman"/>
                <w:sz w:val="22"/>
                <w:szCs w:val="22"/>
              </w:rPr>
            </w:pPr>
          </w:p>
          <w:p w14:paraId="320EBC0A"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Easy to link genetic and ecological heterogeneity</w:t>
            </w:r>
          </w:p>
        </w:tc>
        <w:tc>
          <w:tcPr>
            <w:tcW w:w="2029" w:type="dxa"/>
            <w:tcBorders>
              <w:top w:val="nil"/>
              <w:left w:val="nil"/>
            </w:tcBorders>
          </w:tcPr>
          <w:p w14:paraId="7A508AF2" w14:textId="77777777" w:rsidR="00DC1C7A" w:rsidRPr="00A30E1B" w:rsidRDefault="00DC1C7A" w:rsidP="00DC1C7A">
            <w:pPr>
              <w:rPr>
                <w:rFonts w:ascii="Times New Roman" w:hAnsi="Times New Roman"/>
                <w:sz w:val="22"/>
                <w:szCs w:val="22"/>
              </w:rPr>
            </w:pPr>
          </w:p>
          <w:p w14:paraId="7EEF5268" w14:textId="77777777" w:rsidR="00DC1C7A" w:rsidRPr="00A30E1B" w:rsidRDefault="00DC1C7A" w:rsidP="00DC1C7A">
            <w:pPr>
              <w:rPr>
                <w:rFonts w:ascii="Times New Roman" w:hAnsi="Times New Roman"/>
                <w:sz w:val="22"/>
                <w:szCs w:val="22"/>
              </w:rPr>
            </w:pPr>
            <w:r w:rsidRPr="00A30E1B">
              <w:rPr>
                <w:rFonts w:ascii="Times New Roman" w:hAnsi="Times New Roman"/>
                <w:sz w:val="22"/>
                <w:szCs w:val="22"/>
              </w:rPr>
              <w:t xml:space="preserve">More care is needed to handle the complexity of fitness maximizing theories </w:t>
            </w:r>
          </w:p>
          <w:p w14:paraId="3E396095" w14:textId="77777777" w:rsidR="00DC1C7A" w:rsidRPr="00A30E1B" w:rsidRDefault="00DC1C7A" w:rsidP="00DC1C7A">
            <w:pPr>
              <w:rPr>
                <w:rFonts w:ascii="Times New Roman" w:hAnsi="Times New Roman"/>
                <w:sz w:val="22"/>
                <w:szCs w:val="22"/>
              </w:rPr>
            </w:pPr>
          </w:p>
          <w:p w14:paraId="3A3B1742" w14:textId="50C20BD3" w:rsidR="00DC1C7A" w:rsidRPr="00A30E1B" w:rsidRDefault="00DC1C7A" w:rsidP="00DC1C7A">
            <w:pPr>
              <w:rPr>
                <w:rFonts w:ascii="Times New Roman" w:hAnsi="Times New Roman"/>
                <w:sz w:val="22"/>
                <w:szCs w:val="22"/>
              </w:rPr>
            </w:pPr>
            <w:r w:rsidRPr="00A30E1B">
              <w:rPr>
                <w:rFonts w:ascii="Times New Roman" w:hAnsi="Times New Roman"/>
                <w:sz w:val="22"/>
                <w:szCs w:val="22"/>
              </w:rPr>
              <w:t>Enormity of computations can overwhelm</w:t>
            </w:r>
            <w:r w:rsidR="00A33BC0">
              <w:rPr>
                <w:rFonts w:ascii="Times New Roman" w:hAnsi="Times New Roman"/>
                <w:sz w:val="22"/>
                <w:szCs w:val="22"/>
              </w:rPr>
              <w:t>ing</w:t>
            </w:r>
          </w:p>
          <w:p w14:paraId="07F824BC" w14:textId="77777777" w:rsidR="00DC1C7A" w:rsidRPr="00A30E1B" w:rsidRDefault="00DC1C7A" w:rsidP="00DC1C7A">
            <w:pPr>
              <w:rPr>
                <w:rFonts w:ascii="Times New Roman" w:hAnsi="Times New Roman"/>
                <w:sz w:val="22"/>
                <w:szCs w:val="22"/>
              </w:rPr>
            </w:pPr>
          </w:p>
          <w:p w14:paraId="55A5E709" w14:textId="77777777" w:rsidR="00DC1C7A" w:rsidRPr="00A30E1B" w:rsidRDefault="00DC1C7A" w:rsidP="00DC1C7A">
            <w:pPr>
              <w:rPr>
                <w:rFonts w:ascii="Times New Roman" w:hAnsi="Times New Roman"/>
                <w:sz w:val="22"/>
                <w:szCs w:val="22"/>
              </w:rPr>
            </w:pPr>
          </w:p>
          <w:p w14:paraId="1E11CFED" w14:textId="5D63423C" w:rsidR="00DC1C7A" w:rsidRPr="00A30E1B" w:rsidRDefault="00A33BC0" w:rsidP="00A33BC0">
            <w:pPr>
              <w:ind w:right="-89"/>
              <w:rPr>
                <w:rFonts w:ascii="Times New Roman" w:hAnsi="Times New Roman"/>
                <w:sz w:val="22"/>
                <w:szCs w:val="22"/>
              </w:rPr>
            </w:pPr>
            <w:r>
              <w:rPr>
                <w:rFonts w:ascii="Times New Roman" w:hAnsi="Times New Roman"/>
                <w:sz w:val="22"/>
                <w:szCs w:val="22"/>
              </w:rPr>
              <w:t>Hard to characterize e</w:t>
            </w:r>
            <w:r w:rsidR="00DC1C7A" w:rsidRPr="00A30E1B">
              <w:rPr>
                <w:rFonts w:ascii="Times New Roman" w:hAnsi="Times New Roman"/>
                <w:sz w:val="22"/>
                <w:szCs w:val="22"/>
              </w:rPr>
              <w:t xml:space="preserve">mergent properties and processes responsible for speciation </w:t>
            </w:r>
          </w:p>
          <w:p w14:paraId="2C626C00" w14:textId="77777777" w:rsidR="00DC1C7A" w:rsidRPr="00A30E1B" w:rsidRDefault="00DC1C7A" w:rsidP="00DC1C7A">
            <w:pPr>
              <w:rPr>
                <w:rFonts w:ascii="Times New Roman" w:hAnsi="Times New Roman"/>
                <w:sz w:val="22"/>
                <w:szCs w:val="22"/>
              </w:rPr>
            </w:pPr>
          </w:p>
        </w:tc>
      </w:tr>
    </w:tbl>
    <w:p w14:paraId="112F1C54" w14:textId="1E08E037" w:rsidR="00A30E1B" w:rsidRDefault="00A30E1B" w:rsidP="00DC1C7A">
      <w:pPr>
        <w:rPr>
          <w:rFonts w:ascii="Times New Roman" w:hAnsi="Times New Roman"/>
        </w:rPr>
      </w:pPr>
    </w:p>
    <w:p w14:paraId="3F7F115C" w14:textId="690F6E03" w:rsidR="00DC1C7A" w:rsidRPr="0064739C" w:rsidRDefault="00A30E1B" w:rsidP="00DC1C7A">
      <w:pPr>
        <w:rPr>
          <w:rFonts w:ascii="Times New Roman" w:hAnsi="Times New Roman"/>
        </w:rPr>
      </w:pPr>
      <w:r>
        <w:rPr>
          <w:rFonts w:ascii="Times New Roman" w:hAnsi="Times New Roman"/>
        </w:rPr>
        <w:br w:type="page"/>
      </w:r>
    </w:p>
    <w:p w14:paraId="575E71B8"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
        </w:rPr>
      </w:pPr>
      <w:r w:rsidRPr="00275DD7">
        <w:rPr>
          <w:rFonts w:ascii="Times New Roman" w:hAnsi="Times New Roman"/>
          <w:b/>
          <w:u w:val="single"/>
        </w:rPr>
        <w:t>Box. 1</w:t>
      </w:r>
      <w:r w:rsidRPr="007C413C">
        <w:rPr>
          <w:rFonts w:ascii="Times New Roman" w:hAnsi="Times New Roman"/>
          <w:b/>
        </w:rPr>
        <w:t xml:space="preserve">. A </w:t>
      </w:r>
      <w:r>
        <w:rPr>
          <w:rFonts w:ascii="Times New Roman" w:hAnsi="Times New Roman"/>
          <w:b/>
        </w:rPr>
        <w:t>Biomass Transformation Web (BTW)</w:t>
      </w:r>
      <w:r w:rsidRPr="007C413C">
        <w:rPr>
          <w:rFonts w:ascii="Times New Roman" w:hAnsi="Times New Roman"/>
          <w:b/>
        </w:rPr>
        <w:t xml:space="preserve"> Formulation</w:t>
      </w:r>
    </w:p>
    <w:p w14:paraId="5D3D8A51" w14:textId="77777777" w:rsidR="00DC1C7A" w:rsidRPr="002A2EFF"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i/>
          <w:sz w:val="16"/>
          <w:szCs w:val="16"/>
        </w:rPr>
      </w:pPr>
      <w:r w:rsidRPr="002A2EFF">
        <w:rPr>
          <w:rFonts w:ascii="Times New Roman" w:hAnsi="Times New Roman"/>
          <w:b/>
          <w:bCs/>
          <w:i/>
        </w:rPr>
        <w:t>Definitions and Assumptions</w:t>
      </w:r>
    </w:p>
    <w:p w14:paraId="1CF0238A" w14:textId="7777777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rPr>
      </w:pPr>
      <w:r w:rsidRPr="00D12C24">
        <w:rPr>
          <w:rFonts w:ascii="Times New Roman" w:hAnsi="Times New Roman"/>
        </w:rPr>
        <w:t xml:space="preserve">Suppose at time </w:t>
      </w:r>
      <w:r w:rsidRPr="00D12C24">
        <w:rPr>
          <w:rFonts w:ascii="Times New Roman" w:hAnsi="Times New Roman"/>
          <w:i/>
        </w:rPr>
        <w:t>t</w:t>
      </w:r>
      <w:r w:rsidRPr="00D12C24">
        <w:rPr>
          <w:rFonts w:ascii="Times New Roman" w:hAnsi="Times New Roman"/>
        </w:rPr>
        <w:t xml:space="preserve"> that </w:t>
      </w:r>
    </w:p>
    <w:p w14:paraId="43901E01" w14:textId="7777777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ind w:left="360" w:hanging="360"/>
        <w:rPr>
          <w:rFonts w:ascii="Times New Roman" w:hAnsi="Times New Roman"/>
        </w:rPr>
      </w:pPr>
      <w:r w:rsidRPr="00D12C24">
        <w:rPr>
          <w:rFonts w:ascii="Times New Roman" w:hAnsi="Times New Roman"/>
        </w:rPr>
        <w:t>i) a consumer</w:t>
      </w:r>
      <w:r w:rsidRPr="00E275CB">
        <w:rPr>
          <w:rFonts w:ascii="Times New Roman" w:hAnsi="Times New Roman"/>
        </w:rPr>
        <w:t xml:space="preserve"> </w:t>
      </w:r>
      <w:r w:rsidRPr="00D12C24">
        <w:rPr>
          <w:rFonts w:ascii="Times New Roman" w:hAnsi="Times New Roman"/>
        </w:rPr>
        <w:t xml:space="preserve">of biomass </w:t>
      </w:r>
      <w:r w:rsidRPr="00D12C24">
        <w:rPr>
          <w:rFonts w:ascii="Times New Roman" w:hAnsi="Times New Roman"/>
          <w:i/>
        </w:rPr>
        <w:t>B</w:t>
      </w:r>
      <w:r w:rsidRPr="00D12C24">
        <w:rPr>
          <w:rFonts w:ascii="Times New Roman" w:hAnsi="Times New Roman"/>
        </w:rPr>
        <w:t>(</w:t>
      </w:r>
      <w:r w:rsidRPr="00D12C24">
        <w:rPr>
          <w:rFonts w:ascii="Times New Roman" w:hAnsi="Times New Roman"/>
          <w:i/>
        </w:rPr>
        <w:t>t</w:t>
      </w:r>
      <w:r w:rsidRPr="00D12C24">
        <w:rPr>
          <w:rFonts w:ascii="Times New Roman" w:hAnsi="Times New Roman"/>
        </w:rPr>
        <w:t xml:space="preserve">) </w:t>
      </w:r>
      <w:r>
        <w:rPr>
          <w:rFonts w:ascii="Times New Roman" w:hAnsi="Times New Roman"/>
        </w:rPr>
        <w:t>(this can either be and</w:t>
      </w:r>
      <w:r w:rsidRPr="00D12C24">
        <w:rPr>
          <w:rFonts w:ascii="Times New Roman" w:hAnsi="Times New Roman"/>
        </w:rPr>
        <w:t xml:space="preserve"> individual or a population</w:t>
      </w:r>
      <w:r>
        <w:rPr>
          <w:rFonts w:ascii="Times New Roman" w:hAnsi="Times New Roman"/>
        </w:rPr>
        <w:t>)</w:t>
      </w:r>
      <w:r w:rsidRPr="00D12C24">
        <w:rPr>
          <w:rFonts w:ascii="Times New Roman" w:hAnsi="Times New Roman"/>
        </w:rPr>
        <w:t xml:space="preserve"> has access to resources at density </w:t>
      </w:r>
      <w:r w:rsidRPr="00D12C24">
        <w:rPr>
          <w:rFonts w:ascii="Times New Roman" w:hAnsi="Times New Roman"/>
          <w:i/>
        </w:rPr>
        <w:t>R</w:t>
      </w:r>
      <w:r w:rsidRPr="00D12C24">
        <w:rPr>
          <w:rFonts w:ascii="Times New Roman" w:hAnsi="Times New Roman"/>
        </w:rPr>
        <w:t>(</w:t>
      </w:r>
      <w:r w:rsidRPr="00D12C24">
        <w:rPr>
          <w:rFonts w:ascii="Times New Roman" w:hAnsi="Times New Roman"/>
          <w:i/>
        </w:rPr>
        <w:t>t</w:t>
      </w:r>
      <w:r w:rsidRPr="00D12C24">
        <w:rPr>
          <w:rFonts w:ascii="Times New Roman" w:hAnsi="Times New Roman"/>
        </w:rPr>
        <w:t xml:space="preserve">) (either a flux or pool),  </w:t>
      </w:r>
    </w:p>
    <w:p w14:paraId="0ADBE109" w14:textId="44A152B3"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ind w:left="360" w:hanging="360"/>
        <w:rPr>
          <w:rFonts w:ascii="Times New Roman" w:hAnsi="Times New Roman"/>
        </w:rPr>
      </w:pPr>
      <w:r w:rsidRPr="00D12C24">
        <w:rPr>
          <w:rFonts w:ascii="Times New Roman" w:hAnsi="Times New Roman"/>
        </w:rPr>
        <w:t xml:space="preserve">ii) a variable </w:t>
      </w:r>
      <w:r>
        <w:rPr>
          <w:rFonts w:ascii="Times New Roman" w:hAnsi="Times New Roman"/>
          <w:noProof/>
          <w:position w:val="-10"/>
        </w:rPr>
        <w:drawing>
          <wp:inline distT="0" distB="0" distL="0" distR="0" wp14:anchorId="566E83FF" wp14:editId="45540DC7">
            <wp:extent cx="711200" cy="20320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200" cy="203200"/>
                    </a:xfrm>
                    <a:prstGeom prst="rect">
                      <a:avLst/>
                    </a:prstGeom>
                    <a:noFill/>
                    <a:ln>
                      <a:noFill/>
                    </a:ln>
                  </pic:spPr>
                </pic:pic>
              </a:graphicData>
            </a:graphic>
          </wp:inline>
        </w:drawing>
      </w:r>
      <w:r w:rsidRPr="00D12C24">
        <w:rPr>
          <w:rFonts w:ascii="Times New Roman" w:hAnsi="Times New Roman"/>
        </w:rPr>
        <w:t xml:space="preserve"> (</w:t>
      </w:r>
      <w:r w:rsidRPr="00D12C24">
        <w:rPr>
          <w:rFonts w:ascii="Times New Roman" w:hAnsi="Times New Roman"/>
          <w:i/>
        </w:rPr>
        <w:t>V</w:t>
      </w:r>
      <w:r w:rsidRPr="00D12C24">
        <w:rPr>
          <w:rFonts w:ascii="Times New Roman" w:hAnsi="Times New Roman"/>
        </w:rPr>
        <w:t>=1 is death from starvation) represents a</w:t>
      </w:r>
      <w:r>
        <w:rPr>
          <w:rFonts w:ascii="Times New Roman" w:hAnsi="Times New Roman"/>
        </w:rPr>
        <w:t>n average</w:t>
      </w:r>
      <w:r w:rsidRPr="00D12C24">
        <w:rPr>
          <w:rFonts w:ascii="Times New Roman" w:hAnsi="Times New Roman"/>
        </w:rPr>
        <w:t xml:space="preserve"> stress measure </w:t>
      </w:r>
      <w:r>
        <w:rPr>
          <w:rFonts w:ascii="Times New Roman" w:hAnsi="Times New Roman"/>
        </w:rPr>
        <w:t xml:space="preserve">associated with each unit of biomass </w:t>
      </w:r>
      <w:r w:rsidRPr="00D12C24">
        <w:rPr>
          <w:rFonts w:ascii="Times New Roman" w:hAnsi="Times New Roman"/>
        </w:rPr>
        <w:t xml:space="preserve">arising from a resource-intake deficit (individual or population average) </w:t>
      </w:r>
    </w:p>
    <w:p w14:paraId="3054D37D" w14:textId="0D754E90"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ind w:left="360" w:hanging="360"/>
        <w:rPr>
          <w:rFonts w:ascii="Times New Roman" w:hAnsi="Times New Roman"/>
        </w:rPr>
      </w:pPr>
      <w:r w:rsidRPr="00D12C24">
        <w:rPr>
          <w:rFonts w:ascii="Times New Roman" w:hAnsi="Times New Roman"/>
        </w:rPr>
        <w:t xml:space="preserve">iii.) interference competition arises through a measure </w:t>
      </w:r>
      <w:r w:rsidRPr="00D12C24">
        <w:rPr>
          <w:rFonts w:ascii="Times New Roman" w:hAnsi="Times New Roman"/>
          <w:i/>
        </w:rPr>
        <w:t>X</w:t>
      </w:r>
      <w:r w:rsidRPr="00D12C24">
        <w:rPr>
          <w:rFonts w:ascii="Times New Roman" w:hAnsi="Times New Roman"/>
        </w:rPr>
        <w:t>(</w:t>
      </w:r>
      <w:r w:rsidRPr="00D12C24">
        <w:rPr>
          <w:rFonts w:ascii="Times New Roman" w:hAnsi="Times New Roman"/>
          <w:i/>
        </w:rPr>
        <w:t>t</w:t>
      </w:r>
      <w:r w:rsidRPr="00D12C24">
        <w:rPr>
          <w:rFonts w:ascii="Times New Roman" w:hAnsi="Times New Roman"/>
        </w:rPr>
        <w:t>) (=</w:t>
      </w:r>
      <w:r w:rsidRPr="00D12C24">
        <w:rPr>
          <w:rFonts w:ascii="Times New Roman" w:hAnsi="Times New Roman"/>
          <w:i/>
        </w:rPr>
        <w:t>B</w:t>
      </w:r>
      <w:r w:rsidRPr="00D12C24">
        <w:rPr>
          <w:rFonts w:ascii="Times New Roman" w:hAnsi="Times New Roman"/>
        </w:rPr>
        <w:t>(</w:t>
      </w:r>
      <w:r w:rsidRPr="00D12C24">
        <w:rPr>
          <w:rFonts w:ascii="Times New Roman" w:hAnsi="Times New Roman"/>
          <w:i/>
        </w:rPr>
        <w:t>t</w:t>
      </w:r>
      <w:r w:rsidRPr="00D12C24">
        <w:rPr>
          <w:rFonts w:ascii="Times New Roman" w:hAnsi="Times New Roman"/>
        </w:rPr>
        <w:t xml:space="preserve">) in a spatially lumped </w:t>
      </w:r>
      <w:r w:rsidR="00A30E1B">
        <w:rPr>
          <w:rFonts w:ascii="Times New Roman" w:hAnsi="Times New Roman"/>
        </w:rPr>
        <w:t>AGM</w:t>
      </w:r>
      <w:r w:rsidRPr="00D12C24">
        <w:rPr>
          <w:rFonts w:ascii="Times New Roman" w:hAnsi="Times New Roman"/>
        </w:rPr>
        <w:t xml:space="preserve"> or is a weighted </w:t>
      </w:r>
      <w:r w:rsidR="00A30E1B">
        <w:rPr>
          <w:rFonts w:ascii="Times New Roman" w:hAnsi="Times New Roman"/>
        </w:rPr>
        <w:t>sum of local competitors in an A</w:t>
      </w:r>
      <w:r w:rsidRPr="00D12C24">
        <w:rPr>
          <w:rFonts w:ascii="Times New Roman" w:hAnsi="Times New Roman"/>
        </w:rPr>
        <w:t>BM)</w:t>
      </w:r>
    </w:p>
    <w:p w14:paraId="4142253F" w14:textId="7777777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ind w:left="360" w:hanging="360"/>
        <w:rPr>
          <w:rFonts w:ascii="Times New Roman" w:hAnsi="Times New Roman"/>
        </w:rPr>
      </w:pPr>
      <w:r w:rsidRPr="00D12C24">
        <w:rPr>
          <w:rFonts w:ascii="Times New Roman" w:hAnsi="Times New Roman"/>
        </w:rPr>
        <w:t xml:space="preserve">iv.) </w:t>
      </w:r>
      <w:r w:rsidRPr="00D12C24">
        <w:rPr>
          <w:rFonts w:ascii="Times New Roman" w:hAnsi="Times New Roman"/>
          <w:i/>
        </w:rPr>
        <w:t>F</w:t>
      </w:r>
      <w:r w:rsidRPr="00D12C24">
        <w:rPr>
          <w:rFonts w:ascii="Times New Roman" w:hAnsi="Times New Roman"/>
        </w:rPr>
        <w:t>(</w:t>
      </w:r>
      <w:r w:rsidRPr="00D12C24">
        <w:rPr>
          <w:rFonts w:ascii="Times New Roman" w:hAnsi="Times New Roman"/>
          <w:i/>
        </w:rPr>
        <w:t>R</w:t>
      </w:r>
      <w:r w:rsidRPr="00D12C24">
        <w:rPr>
          <w:rFonts w:ascii="Times New Roman" w:hAnsi="Times New Roman"/>
        </w:rPr>
        <w:t>,</w:t>
      </w:r>
      <w:r w:rsidRPr="00D12C24">
        <w:rPr>
          <w:rFonts w:ascii="Times New Roman" w:hAnsi="Times New Roman"/>
          <w:i/>
        </w:rPr>
        <w:t>B</w:t>
      </w:r>
      <w:r w:rsidRPr="00D12C24">
        <w:rPr>
          <w:rFonts w:ascii="Times New Roman" w:hAnsi="Times New Roman"/>
        </w:rPr>
        <w:t>,</w:t>
      </w:r>
      <w:r w:rsidRPr="00D12C24">
        <w:rPr>
          <w:rFonts w:ascii="Times New Roman" w:hAnsi="Times New Roman"/>
          <w:i/>
        </w:rPr>
        <w:t>X</w:t>
      </w:r>
      <w:r w:rsidRPr="00D12C24">
        <w:rPr>
          <w:rFonts w:ascii="Times New Roman" w:hAnsi="Times New Roman"/>
        </w:rPr>
        <w:t>,</w:t>
      </w:r>
      <w:r w:rsidRPr="00D12C24">
        <w:rPr>
          <w:rFonts w:ascii="Times New Roman" w:hAnsi="Times New Roman"/>
          <w:i/>
        </w:rPr>
        <w:t>t</w:t>
      </w:r>
      <w:r w:rsidRPr="00D12C24">
        <w:rPr>
          <w:rFonts w:ascii="Times New Roman" w:hAnsi="Times New Roman"/>
        </w:rPr>
        <w:t>) is a function that specifies t</w:t>
      </w:r>
      <w:r>
        <w:rPr>
          <w:rFonts w:ascii="Times New Roman" w:hAnsi="Times New Roman"/>
        </w:rPr>
        <w:t>he resource extraction rate per-</w:t>
      </w:r>
      <w:r w:rsidRPr="00D12C24">
        <w:rPr>
          <w:rFonts w:ascii="Times New Roman" w:hAnsi="Times New Roman"/>
        </w:rPr>
        <w:t xml:space="preserve">unit </w:t>
      </w:r>
      <w:r w:rsidRPr="00D12C24">
        <w:rPr>
          <w:rFonts w:ascii="Times New Roman" w:hAnsi="Times New Roman"/>
          <w:i/>
        </w:rPr>
        <w:t>B</w:t>
      </w:r>
      <w:r w:rsidRPr="00D12C24">
        <w:rPr>
          <w:rFonts w:ascii="Times New Roman" w:hAnsi="Times New Roman"/>
        </w:rPr>
        <w:t xml:space="preserve"> and </w:t>
      </w:r>
      <w:r>
        <w:rPr>
          <w:rFonts w:ascii="Times New Roman" w:hAnsi="Times New Roman"/>
        </w:rPr>
        <w:t>per-</w:t>
      </w:r>
      <w:r w:rsidRPr="00D12C24">
        <w:rPr>
          <w:rFonts w:ascii="Times New Roman" w:hAnsi="Times New Roman"/>
        </w:rPr>
        <w:t xml:space="preserve">unit </w:t>
      </w:r>
      <w:r w:rsidRPr="00D12C24">
        <w:rPr>
          <w:rFonts w:ascii="Times New Roman" w:hAnsi="Times New Roman"/>
          <w:i/>
        </w:rPr>
        <w:t>R</w:t>
      </w:r>
    </w:p>
    <w:p w14:paraId="219BBCA1" w14:textId="7777777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ind w:left="360" w:hanging="360"/>
        <w:rPr>
          <w:rFonts w:ascii="Times New Roman" w:hAnsi="Times New Roman"/>
        </w:rPr>
      </w:pPr>
      <w:r w:rsidRPr="00D12C24">
        <w:rPr>
          <w:rFonts w:ascii="Times New Roman" w:hAnsi="Times New Roman"/>
        </w:rPr>
        <w:t xml:space="preserve">v.) </w:t>
      </w:r>
      <w:r w:rsidRPr="00D12C24">
        <w:rPr>
          <w:rFonts w:ascii="Symbol" w:hAnsi="Symbol"/>
          <w:i/>
        </w:rPr>
        <w:t></w:t>
      </w:r>
      <w:r w:rsidRPr="00D12C24">
        <w:rPr>
          <w:rFonts w:ascii="Times New Roman" w:hAnsi="Times New Roman"/>
        </w:rPr>
        <w:t>(</w:t>
      </w:r>
      <w:r w:rsidRPr="00D12C24">
        <w:rPr>
          <w:rFonts w:ascii="Times New Roman" w:hAnsi="Times New Roman"/>
          <w:i/>
        </w:rPr>
        <w:t>t</w:t>
      </w:r>
      <w:r w:rsidRPr="00D12C24">
        <w:rPr>
          <w:rFonts w:ascii="Times New Roman" w:hAnsi="Times New Roman"/>
        </w:rPr>
        <w:t xml:space="preserve">) is a loss rate per unit </w:t>
      </w:r>
      <w:r w:rsidRPr="00D12C24">
        <w:rPr>
          <w:rFonts w:ascii="Times New Roman" w:hAnsi="Times New Roman"/>
          <w:i/>
        </w:rPr>
        <w:t>B</w:t>
      </w:r>
      <w:r w:rsidRPr="00D12C24">
        <w:rPr>
          <w:rFonts w:ascii="Times New Roman" w:hAnsi="Times New Roman"/>
        </w:rPr>
        <w:t xml:space="preserve"> of biomass to the process of metabolism and excretion </w:t>
      </w:r>
    </w:p>
    <w:p w14:paraId="6EA01EB0" w14:textId="5CFF752A"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ind w:left="360" w:hanging="360"/>
        <w:rPr>
          <w:rFonts w:ascii="Times New Roman" w:hAnsi="Times New Roman"/>
          <w:bCs/>
        </w:rPr>
      </w:pPr>
      <w:r w:rsidRPr="00D12C24">
        <w:rPr>
          <w:rFonts w:ascii="Times New Roman" w:hAnsi="Times New Roman"/>
        </w:rPr>
        <w:t xml:space="preserve">vi) </w:t>
      </w:r>
      <w:r>
        <w:rPr>
          <w:rFonts w:ascii="Times New Roman" w:hAnsi="Times New Roman"/>
          <w:noProof/>
          <w:position w:val="-10"/>
        </w:rPr>
        <w:drawing>
          <wp:inline distT="0" distB="0" distL="0" distR="0" wp14:anchorId="68CAADB1" wp14:editId="7C2583D1">
            <wp:extent cx="685800" cy="20320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 cy="203200"/>
                    </a:xfrm>
                    <a:prstGeom prst="rect">
                      <a:avLst/>
                    </a:prstGeom>
                    <a:noFill/>
                    <a:ln>
                      <a:noFill/>
                    </a:ln>
                  </pic:spPr>
                </pic:pic>
              </a:graphicData>
            </a:graphic>
          </wp:inline>
        </w:drawing>
      </w:r>
      <w:r w:rsidRPr="00D12C24">
        <w:rPr>
          <w:rFonts w:ascii="Times New Roman" w:hAnsi="Times New Roman"/>
        </w:rPr>
        <w:t xml:space="preserve"> </w:t>
      </w:r>
      <w:r w:rsidRPr="00D12C24">
        <w:rPr>
          <w:rFonts w:ascii="Times New Roman" w:hAnsi="Times New Roman"/>
          <w:bCs/>
        </w:rPr>
        <w:t>is the proportion of extracted resource ingested</w:t>
      </w:r>
    </w:p>
    <w:p w14:paraId="0FC63A9B" w14:textId="5C0477B2" w:rsidR="00DC1C7A" w:rsidRDefault="00DC1C7A" w:rsidP="000209BC">
      <w:pPr>
        <w:pBdr>
          <w:top w:val="single" w:sz="4" w:space="1" w:color="auto"/>
          <w:left w:val="single" w:sz="4" w:space="4" w:color="auto"/>
          <w:bottom w:val="single" w:sz="4" w:space="1" w:color="auto"/>
          <w:right w:val="single" w:sz="4" w:space="4" w:color="auto"/>
        </w:pBdr>
        <w:spacing w:line="480" w:lineRule="auto"/>
        <w:ind w:left="360" w:hanging="360"/>
        <w:rPr>
          <w:rFonts w:ascii="Times New Roman" w:hAnsi="Times New Roman"/>
          <w:bCs/>
        </w:rPr>
      </w:pPr>
      <w:r w:rsidRPr="00D12C24">
        <w:rPr>
          <w:rFonts w:ascii="Times New Roman" w:hAnsi="Times New Roman"/>
          <w:bCs/>
        </w:rPr>
        <w:t xml:space="preserve">vii) </w:t>
      </w:r>
      <w:r>
        <w:rPr>
          <w:rFonts w:ascii="Times New Roman" w:hAnsi="Times New Roman"/>
          <w:noProof/>
          <w:position w:val="-10"/>
        </w:rPr>
        <w:drawing>
          <wp:inline distT="0" distB="0" distL="0" distR="0" wp14:anchorId="42765A42" wp14:editId="6F5CF3DE">
            <wp:extent cx="698500" cy="203200"/>
            <wp:effectExtent l="0" t="0" r="1270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8500" cy="203200"/>
                    </a:xfrm>
                    <a:prstGeom prst="rect">
                      <a:avLst/>
                    </a:prstGeom>
                    <a:noFill/>
                    <a:ln>
                      <a:noFill/>
                    </a:ln>
                  </pic:spPr>
                </pic:pic>
              </a:graphicData>
            </a:graphic>
          </wp:inline>
        </w:drawing>
      </w:r>
      <w:r w:rsidRPr="00D12C24">
        <w:rPr>
          <w:rFonts w:ascii="Times New Roman" w:hAnsi="Times New Roman"/>
        </w:rPr>
        <w:t xml:space="preserve"> </w:t>
      </w:r>
      <w:r w:rsidRPr="00D12C24">
        <w:rPr>
          <w:rFonts w:ascii="Times New Roman" w:hAnsi="Times New Roman"/>
          <w:bCs/>
        </w:rPr>
        <w:t>is the proportion of ingested resource converted to consumer biomass</w:t>
      </w:r>
    </w:p>
    <w:p w14:paraId="42C2F8BE" w14:textId="7777777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ind w:left="360" w:hanging="360"/>
        <w:rPr>
          <w:rFonts w:ascii="Times New Roman" w:hAnsi="Times New Roman"/>
          <w:bCs/>
        </w:rPr>
      </w:pPr>
      <w:r>
        <w:rPr>
          <w:rFonts w:ascii="Times New Roman" w:hAnsi="Times New Roman"/>
          <w:bCs/>
        </w:rPr>
        <w:t xml:space="preserve">viii) the only source of non-extracted mortality (i.e. besides predation) is a senescence rate </w:t>
      </w:r>
      <w:r w:rsidRPr="00A653DD">
        <w:rPr>
          <w:rFonts w:ascii="Times New Roman" w:hAnsi="Times New Roman"/>
          <w:bCs/>
          <w:i/>
        </w:rPr>
        <w:t>m</w:t>
      </w:r>
      <w:r>
        <w:rPr>
          <w:rFonts w:ascii="Times New Roman" w:hAnsi="Times New Roman"/>
          <w:bCs/>
        </w:rPr>
        <w:t>(</w:t>
      </w:r>
      <w:r w:rsidRPr="006658F4">
        <w:rPr>
          <w:rFonts w:ascii="Times New Roman" w:hAnsi="Times New Roman"/>
          <w:bCs/>
          <w:i/>
        </w:rPr>
        <w:t>V</w:t>
      </w:r>
      <w:r>
        <w:rPr>
          <w:rFonts w:ascii="Times New Roman" w:hAnsi="Times New Roman"/>
          <w:bCs/>
        </w:rPr>
        <w:t>,</w:t>
      </w:r>
      <w:r w:rsidRPr="006658F4">
        <w:rPr>
          <w:rFonts w:ascii="Times New Roman" w:hAnsi="Times New Roman"/>
          <w:bCs/>
          <w:i/>
        </w:rPr>
        <w:t>t</w:t>
      </w:r>
      <w:r>
        <w:rPr>
          <w:rFonts w:ascii="Times New Roman" w:hAnsi="Times New Roman"/>
          <w:bCs/>
        </w:rPr>
        <w:t xml:space="preserve">), which includes death by starvation and hence depends on </w:t>
      </w:r>
      <w:r w:rsidRPr="006658F4">
        <w:rPr>
          <w:rFonts w:ascii="Times New Roman" w:hAnsi="Times New Roman"/>
          <w:bCs/>
          <w:i/>
        </w:rPr>
        <w:t>V</w:t>
      </w:r>
      <w:r>
        <w:rPr>
          <w:rFonts w:ascii="Times New Roman" w:hAnsi="Times New Roman"/>
          <w:bCs/>
        </w:rPr>
        <w:t>(</w:t>
      </w:r>
      <w:r w:rsidRPr="004C2429">
        <w:rPr>
          <w:rFonts w:ascii="Times New Roman" w:hAnsi="Times New Roman"/>
          <w:bCs/>
          <w:i/>
        </w:rPr>
        <w:t>t</w:t>
      </w:r>
      <w:r>
        <w:rPr>
          <w:rFonts w:ascii="Times New Roman" w:hAnsi="Times New Roman"/>
          <w:bCs/>
        </w:rPr>
        <w:t>).</w:t>
      </w:r>
    </w:p>
    <w:p w14:paraId="4CCD5FD9" w14:textId="77777777" w:rsidR="00DC1C7A" w:rsidRPr="004C2429"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sz w:val="12"/>
          <w:szCs w:val="12"/>
        </w:rPr>
      </w:pPr>
    </w:p>
    <w:p w14:paraId="7DE2E4F7" w14:textId="77777777" w:rsidR="00DC1C7A" w:rsidRPr="002A2EFF"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i/>
        </w:rPr>
      </w:pPr>
      <w:r w:rsidRPr="002A2EFF">
        <w:rPr>
          <w:rFonts w:ascii="Times New Roman" w:hAnsi="Times New Roman"/>
          <w:b/>
          <w:bCs/>
          <w:i/>
        </w:rPr>
        <w:t>Mean Field Model</w:t>
      </w:r>
      <w:r w:rsidRPr="002A2EFF">
        <w:rPr>
          <w:rFonts w:ascii="Times New Roman" w:hAnsi="Times New Roman"/>
          <w:bCs/>
          <w:i/>
        </w:rPr>
        <w:t xml:space="preserve"> </w:t>
      </w:r>
    </w:p>
    <w:p w14:paraId="0476CF78" w14:textId="7777777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Under definitions and assumptions</w:t>
      </w:r>
      <w:r w:rsidRPr="00D12C24">
        <w:rPr>
          <w:rFonts w:ascii="Times New Roman" w:hAnsi="Times New Roman"/>
          <w:bCs/>
        </w:rPr>
        <w:t xml:space="preserve"> </w:t>
      </w:r>
      <w:r>
        <w:rPr>
          <w:rFonts w:ascii="Times New Roman" w:hAnsi="Times New Roman"/>
          <w:bCs/>
        </w:rPr>
        <w:t xml:space="preserve">i)-viii) </w:t>
      </w:r>
      <w:r w:rsidRPr="00D12C24">
        <w:rPr>
          <w:rFonts w:ascii="Times New Roman" w:hAnsi="Times New Roman"/>
          <w:bCs/>
        </w:rPr>
        <w:t xml:space="preserve">the total rate of biomass incorporation rate per unit B is </w:t>
      </w:r>
      <w:r>
        <w:rPr>
          <w:rFonts w:ascii="Times New Roman" w:hAnsi="Times New Roman"/>
          <w:bCs/>
        </w:rPr>
        <w:t>on average:</w:t>
      </w:r>
    </w:p>
    <w:p w14:paraId="5D01EC42" w14:textId="6055DD3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jc w:val="center"/>
        <w:rPr>
          <w:rFonts w:ascii="Times New Roman" w:hAnsi="Times New Roman"/>
          <w:bCs/>
        </w:rPr>
      </w:pPr>
      <w:r w:rsidRPr="00D42FA9">
        <w:rPr>
          <w:rFonts w:ascii="Times New Roman" w:hAnsi="Times New Roman"/>
          <w:bCs/>
          <w:u w:val="single"/>
        </w:rPr>
        <w:t>Net biomass incorporation</w:t>
      </w:r>
      <w:r>
        <w:rPr>
          <w:rFonts w:ascii="Times New Roman" w:hAnsi="Times New Roman"/>
          <w:bCs/>
        </w:rPr>
        <w:t xml:space="preserve">:  </w:t>
      </w:r>
      <w:r>
        <w:rPr>
          <w:rFonts w:ascii="Times New Roman" w:hAnsi="Times New Roman"/>
          <w:bCs/>
          <w:noProof/>
          <w:position w:val="-10"/>
        </w:rPr>
        <w:drawing>
          <wp:inline distT="0" distB="0" distL="0" distR="0" wp14:anchorId="51717296" wp14:editId="5A2F36CB">
            <wp:extent cx="2844800" cy="20320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203200"/>
                    </a:xfrm>
                    <a:prstGeom prst="rect">
                      <a:avLst/>
                    </a:prstGeom>
                    <a:noFill/>
                    <a:ln>
                      <a:noFill/>
                    </a:ln>
                  </pic:spPr>
                </pic:pic>
              </a:graphicData>
            </a:graphic>
          </wp:inline>
        </w:drawing>
      </w:r>
      <w:r w:rsidRPr="00D12C24">
        <w:rPr>
          <w:rFonts w:ascii="Times New Roman" w:hAnsi="Times New Roman"/>
          <w:bCs/>
        </w:rPr>
        <w:t xml:space="preserve">    (B1.1)</w:t>
      </w:r>
    </w:p>
    <w:p w14:paraId="2DD18CA0"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Thus</w:t>
      </w:r>
      <w:r w:rsidRPr="00AC32A1">
        <w:rPr>
          <w:rFonts w:ascii="Times New Roman" w:hAnsi="Times New Roman"/>
          <w:bCs/>
        </w:rPr>
        <w:t xml:space="preserve"> </w:t>
      </w:r>
      <w:r>
        <w:rPr>
          <w:rFonts w:ascii="Times New Roman" w:hAnsi="Times New Roman"/>
          <w:bCs/>
        </w:rPr>
        <w:t>growth at a population level is net resource incorporation minus mortality:</w:t>
      </w:r>
    </w:p>
    <w:p w14:paraId="5B0C9823" w14:textId="0CF468AF" w:rsidR="00DC1C7A" w:rsidRPr="00B75D49" w:rsidRDefault="00DC1C7A" w:rsidP="000209BC">
      <w:pPr>
        <w:pBdr>
          <w:top w:val="single" w:sz="4" w:space="1" w:color="auto"/>
          <w:left w:val="single" w:sz="4" w:space="4" w:color="auto"/>
          <w:bottom w:val="single" w:sz="4" w:space="1" w:color="auto"/>
          <w:right w:val="single" w:sz="4" w:space="4" w:color="auto"/>
        </w:pBdr>
        <w:spacing w:line="480" w:lineRule="auto"/>
        <w:jc w:val="center"/>
        <w:rPr>
          <w:rFonts w:ascii="Times New Roman" w:hAnsi="Times New Roman"/>
          <w:bCs/>
        </w:rPr>
      </w:pPr>
      <w:r w:rsidRPr="000049F1">
        <w:rPr>
          <w:rFonts w:ascii="Times New Roman" w:hAnsi="Times New Roman"/>
          <w:bCs/>
          <w:u w:val="single"/>
        </w:rPr>
        <w:t>Population biomass growth equation</w:t>
      </w:r>
      <w:r>
        <w:rPr>
          <w:rFonts w:ascii="Times New Roman" w:hAnsi="Times New Roman"/>
          <w:bCs/>
        </w:rPr>
        <w:t xml:space="preserve">:   </w:t>
      </w:r>
      <w:r>
        <w:rPr>
          <w:rFonts w:ascii="Times New Roman" w:hAnsi="Times New Roman"/>
          <w:bCs/>
          <w:noProof/>
          <w:position w:val="-24"/>
        </w:rPr>
        <w:drawing>
          <wp:inline distT="0" distB="0" distL="0" distR="0" wp14:anchorId="0845D1D1" wp14:editId="476F1E91">
            <wp:extent cx="1917700" cy="4191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0" cy="419100"/>
                    </a:xfrm>
                    <a:prstGeom prst="rect">
                      <a:avLst/>
                    </a:prstGeom>
                    <a:noFill/>
                    <a:ln>
                      <a:noFill/>
                    </a:ln>
                  </pic:spPr>
                </pic:pic>
              </a:graphicData>
            </a:graphic>
          </wp:inline>
        </w:drawing>
      </w:r>
      <w:r>
        <w:rPr>
          <w:rFonts w:ascii="Times New Roman" w:hAnsi="Times New Roman"/>
          <w:bCs/>
        </w:rPr>
        <w:t xml:space="preserve">  (B1.2)</w:t>
      </w:r>
    </w:p>
    <w:p w14:paraId="0D355188" w14:textId="4EE62F96"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sidRPr="00D12C24">
        <w:rPr>
          <w:rFonts w:ascii="Times New Roman" w:hAnsi="Times New Roman"/>
          <w:bCs/>
        </w:rPr>
        <w:t xml:space="preserve">Now assume that if </w:t>
      </w:r>
      <w:r>
        <w:rPr>
          <w:rFonts w:ascii="Times New Roman" w:hAnsi="Times New Roman"/>
          <w:bCs/>
          <w:noProof/>
          <w:position w:val="-10"/>
        </w:rPr>
        <w:drawing>
          <wp:inline distT="0" distB="0" distL="0" distR="0" wp14:anchorId="798EF2EC" wp14:editId="799B1E4C">
            <wp:extent cx="393700" cy="190500"/>
            <wp:effectExtent l="0" t="0" r="12700" b="1270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00" cy="190500"/>
                    </a:xfrm>
                    <a:prstGeom prst="rect">
                      <a:avLst/>
                    </a:prstGeom>
                    <a:noFill/>
                    <a:ln>
                      <a:noFill/>
                    </a:ln>
                  </pic:spPr>
                </pic:pic>
              </a:graphicData>
            </a:graphic>
          </wp:inline>
        </w:drawing>
      </w:r>
      <w:r>
        <w:rPr>
          <w:rFonts w:ascii="Times New Roman" w:hAnsi="Times New Roman"/>
          <w:bCs/>
        </w:rPr>
        <w:t xml:space="preserve">then a resource stress-deficit accumulates at a rate </w:t>
      </w:r>
      <w:r>
        <w:rPr>
          <w:rFonts w:ascii="Times New Roman" w:hAnsi="Times New Roman"/>
          <w:bCs/>
          <w:noProof/>
          <w:position w:val="-10"/>
        </w:rPr>
        <w:drawing>
          <wp:inline distT="0" distB="0" distL="0" distR="0" wp14:anchorId="7C0A4A2E" wp14:editId="5F3DF870">
            <wp:extent cx="266700" cy="1651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 cy="165100"/>
                    </a:xfrm>
                    <a:prstGeom prst="rect">
                      <a:avLst/>
                    </a:prstGeom>
                    <a:noFill/>
                    <a:ln>
                      <a:noFill/>
                    </a:ln>
                  </pic:spPr>
                </pic:pic>
              </a:graphicData>
            </a:graphic>
          </wp:inline>
        </w:drawing>
      </w:r>
      <w:r>
        <w:rPr>
          <w:rFonts w:ascii="Times New Roman" w:hAnsi="Times New Roman"/>
          <w:bCs/>
        </w:rPr>
        <w:t xml:space="preserve"> (</w:t>
      </w:r>
      <w:r w:rsidRPr="00423BC7">
        <w:rPr>
          <w:rFonts w:ascii="Times New Roman" w:hAnsi="Times New Roman"/>
          <w:bCs/>
          <w:i/>
        </w:rPr>
        <w:t>w</w:t>
      </w:r>
      <w:r>
        <w:rPr>
          <w:rFonts w:ascii="Times New Roman" w:hAnsi="Times New Roman"/>
          <w:bCs/>
        </w:rPr>
        <w:t xml:space="preserve">&gt;0), but relaxes back to 0 at a rate </w:t>
      </w:r>
      <w:r>
        <w:rPr>
          <w:rFonts w:ascii="Times New Roman" w:hAnsi="Times New Roman"/>
          <w:bCs/>
          <w:noProof/>
          <w:position w:val="-10"/>
        </w:rPr>
        <w:drawing>
          <wp:inline distT="0" distB="0" distL="0" distR="0" wp14:anchorId="31CCD00E" wp14:editId="22F07FFD">
            <wp:extent cx="228600" cy="1651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165100"/>
                    </a:xfrm>
                    <a:prstGeom prst="rect">
                      <a:avLst/>
                    </a:prstGeom>
                    <a:noFill/>
                    <a:ln>
                      <a:noFill/>
                    </a:ln>
                  </pic:spPr>
                </pic:pic>
              </a:graphicData>
            </a:graphic>
          </wp:inline>
        </w:drawing>
      </w:r>
      <w:r>
        <w:rPr>
          <w:rFonts w:ascii="Times New Roman" w:hAnsi="Times New Roman"/>
          <w:bCs/>
        </w:rPr>
        <w:t xml:space="preserve"> when </w:t>
      </w:r>
      <w:r>
        <w:rPr>
          <w:rFonts w:ascii="Times New Roman" w:hAnsi="Times New Roman"/>
          <w:bCs/>
          <w:noProof/>
          <w:position w:val="-10"/>
        </w:rPr>
        <w:drawing>
          <wp:inline distT="0" distB="0" distL="0" distR="0" wp14:anchorId="195680FB" wp14:editId="444C92C0">
            <wp:extent cx="381000" cy="1905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 cy="190500"/>
                    </a:xfrm>
                    <a:prstGeom prst="rect">
                      <a:avLst/>
                    </a:prstGeom>
                    <a:noFill/>
                    <a:ln>
                      <a:noFill/>
                    </a:ln>
                  </pic:spPr>
                </pic:pic>
              </a:graphicData>
            </a:graphic>
          </wp:inline>
        </w:drawing>
      </w:r>
      <w:r>
        <w:rPr>
          <w:rFonts w:ascii="Times New Roman" w:hAnsi="Times New Roman"/>
          <w:bCs/>
        </w:rPr>
        <w:t xml:space="preserve">; that is, noting these equations hold only for </w:t>
      </w:r>
      <w:r>
        <w:rPr>
          <w:rFonts w:ascii="Times New Roman" w:hAnsi="Times New Roman"/>
          <w:noProof/>
          <w:position w:val="-10"/>
        </w:rPr>
        <w:drawing>
          <wp:inline distT="0" distB="0" distL="0" distR="0" wp14:anchorId="269ED322" wp14:editId="312DA83A">
            <wp:extent cx="711200" cy="20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200" cy="203200"/>
                    </a:xfrm>
                    <a:prstGeom prst="rect">
                      <a:avLst/>
                    </a:prstGeom>
                    <a:noFill/>
                    <a:ln>
                      <a:noFill/>
                    </a:ln>
                  </pic:spPr>
                </pic:pic>
              </a:graphicData>
            </a:graphic>
          </wp:inline>
        </w:drawing>
      </w:r>
      <w:r>
        <w:rPr>
          <w:rFonts w:ascii="Times New Roman" w:hAnsi="Times New Roman"/>
        </w:rPr>
        <w:t xml:space="preserve">: </w:t>
      </w:r>
    </w:p>
    <w:p w14:paraId="51858793" w14:textId="089C092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jc w:val="center"/>
        <w:rPr>
          <w:rFonts w:ascii="Times New Roman" w:hAnsi="Times New Roman"/>
          <w:bCs/>
        </w:rPr>
      </w:pPr>
      <w:r w:rsidRPr="00D42FA9">
        <w:rPr>
          <w:rFonts w:ascii="Times New Roman" w:hAnsi="Times New Roman"/>
          <w:bCs/>
          <w:u w:val="single"/>
        </w:rPr>
        <w:t>Stress-deficit state</w:t>
      </w:r>
      <w:r>
        <w:rPr>
          <w:rFonts w:ascii="Times New Roman" w:hAnsi="Times New Roman"/>
          <w:bCs/>
        </w:rPr>
        <w:t xml:space="preserve">:    </w:t>
      </w:r>
      <w:r>
        <w:rPr>
          <w:rFonts w:ascii="Times New Roman" w:hAnsi="Times New Roman"/>
          <w:bCs/>
          <w:noProof/>
          <w:position w:val="-38"/>
        </w:rPr>
        <w:drawing>
          <wp:inline distT="0" distB="0" distL="0" distR="0" wp14:anchorId="361690CD" wp14:editId="760A6A46">
            <wp:extent cx="1714500" cy="5715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0" cy="571500"/>
                    </a:xfrm>
                    <a:prstGeom prst="rect">
                      <a:avLst/>
                    </a:prstGeom>
                    <a:noFill/>
                    <a:ln>
                      <a:noFill/>
                    </a:ln>
                  </pic:spPr>
                </pic:pic>
              </a:graphicData>
            </a:graphic>
          </wp:inline>
        </w:drawing>
      </w:r>
      <w:r w:rsidRPr="00D12C24">
        <w:rPr>
          <w:rFonts w:ascii="Times New Roman" w:hAnsi="Times New Roman"/>
          <w:bCs/>
        </w:rPr>
        <w:t xml:space="preserve">    </w:t>
      </w:r>
      <w:r>
        <w:rPr>
          <w:rFonts w:ascii="Times New Roman" w:hAnsi="Times New Roman"/>
          <w:bCs/>
        </w:rPr>
        <w:tab/>
      </w:r>
      <w:r>
        <w:rPr>
          <w:rFonts w:ascii="Times New Roman" w:hAnsi="Times New Roman"/>
          <w:bCs/>
        </w:rPr>
        <w:tab/>
      </w:r>
      <w:r w:rsidRPr="00D12C24">
        <w:rPr>
          <w:rFonts w:ascii="Times New Roman" w:hAnsi="Times New Roman"/>
          <w:bCs/>
        </w:rPr>
        <w:t>(B1.</w:t>
      </w:r>
      <w:r>
        <w:rPr>
          <w:rFonts w:ascii="Times New Roman" w:hAnsi="Times New Roman"/>
          <w:bCs/>
        </w:rPr>
        <w:t>3</w:t>
      </w:r>
      <w:r w:rsidRPr="00D12C24">
        <w:rPr>
          <w:rFonts w:ascii="Times New Roman" w:hAnsi="Times New Roman"/>
          <w:bCs/>
        </w:rPr>
        <w:t>)</w:t>
      </w:r>
    </w:p>
    <w:p w14:paraId="0AAF02F3" w14:textId="77777777" w:rsidR="00DC1C7A" w:rsidRPr="002A2EFF"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
          <w:bCs/>
          <w:i/>
        </w:rPr>
      </w:pPr>
      <w:r w:rsidRPr="002A2EFF">
        <w:rPr>
          <w:rFonts w:ascii="Times New Roman" w:hAnsi="Times New Roman"/>
          <w:b/>
          <w:bCs/>
          <w:i/>
        </w:rPr>
        <w:t>Individual Level Model</w:t>
      </w:r>
    </w:p>
    <w:p w14:paraId="7710D102" w14:textId="1CEE7BF6"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If the mean field mortality rate is </w:t>
      </w:r>
      <w:r w:rsidRPr="00F82FDF">
        <w:rPr>
          <w:rFonts w:ascii="Times New Roman" w:hAnsi="Times New Roman"/>
          <w:bCs/>
          <w:i/>
        </w:rPr>
        <w:t>m</w:t>
      </w:r>
      <w:r>
        <w:rPr>
          <w:rFonts w:ascii="Times New Roman" w:hAnsi="Times New Roman"/>
          <w:bCs/>
        </w:rPr>
        <w:t>(</w:t>
      </w:r>
      <w:r w:rsidRPr="00F82FDF">
        <w:rPr>
          <w:rFonts w:ascii="Times New Roman" w:hAnsi="Times New Roman"/>
          <w:bCs/>
          <w:i/>
        </w:rPr>
        <w:t>V</w:t>
      </w:r>
      <w:r>
        <w:rPr>
          <w:rFonts w:ascii="Times New Roman" w:hAnsi="Times New Roman"/>
          <w:bCs/>
        </w:rPr>
        <w:t>(</w:t>
      </w:r>
      <w:r w:rsidRPr="00F82FDF">
        <w:rPr>
          <w:rFonts w:ascii="Times New Roman" w:hAnsi="Times New Roman"/>
          <w:bCs/>
          <w:i/>
        </w:rPr>
        <w:t>t</w:t>
      </w:r>
      <w:r>
        <w:rPr>
          <w:rFonts w:ascii="Times New Roman" w:hAnsi="Times New Roman"/>
          <w:bCs/>
        </w:rPr>
        <w:t>),</w:t>
      </w:r>
      <w:r w:rsidRPr="00F82FDF">
        <w:rPr>
          <w:rFonts w:ascii="Times New Roman" w:hAnsi="Times New Roman"/>
          <w:bCs/>
          <w:i/>
        </w:rPr>
        <w:t>t</w:t>
      </w:r>
      <w:r>
        <w:rPr>
          <w:rFonts w:ascii="Times New Roman" w:hAnsi="Times New Roman"/>
          <w:bCs/>
        </w:rPr>
        <w:t xml:space="preserve">) then for </w:t>
      </w:r>
      <w:r w:rsidR="007172D3">
        <w:rPr>
          <w:rFonts w:ascii="Times New Roman" w:hAnsi="Times New Roman"/>
          <w:bCs/>
        </w:rPr>
        <w:t>an individual subject to this r</w:t>
      </w:r>
      <w:r>
        <w:rPr>
          <w:rFonts w:ascii="Times New Roman" w:hAnsi="Times New Roman"/>
          <w:bCs/>
        </w:rPr>
        <w:t xml:space="preserve">ate, the probability </w:t>
      </w:r>
      <w:r w:rsidRPr="00B75D49">
        <w:rPr>
          <w:rFonts w:ascii="Times New Roman" w:hAnsi="Times New Roman"/>
          <w:bCs/>
          <w:i/>
        </w:rPr>
        <w:t>s</w:t>
      </w:r>
      <w:r>
        <w:rPr>
          <w:rFonts w:ascii="Times New Roman" w:hAnsi="Times New Roman"/>
          <w:bCs/>
        </w:rPr>
        <w:t>(</w:t>
      </w:r>
      <w:r w:rsidRPr="00B75D49">
        <w:rPr>
          <w:rFonts w:ascii="Times New Roman" w:hAnsi="Times New Roman"/>
          <w:bCs/>
          <w:i/>
        </w:rPr>
        <w:t>t</w:t>
      </w:r>
      <w:r>
        <w:rPr>
          <w:rFonts w:ascii="Times New Roman" w:hAnsi="Times New Roman"/>
          <w:bCs/>
        </w:rPr>
        <w:t>) of surviving the interval [</w:t>
      </w:r>
      <w:r w:rsidRPr="00B75D49">
        <w:rPr>
          <w:rFonts w:ascii="Times New Roman" w:hAnsi="Times New Roman"/>
          <w:bCs/>
          <w:i/>
        </w:rPr>
        <w:t>t</w:t>
      </w:r>
      <w:r>
        <w:rPr>
          <w:rFonts w:ascii="Times New Roman" w:hAnsi="Times New Roman"/>
          <w:bCs/>
        </w:rPr>
        <w:t>,</w:t>
      </w:r>
      <w:r w:rsidRPr="00B75D49">
        <w:rPr>
          <w:rFonts w:ascii="Times New Roman" w:hAnsi="Times New Roman"/>
          <w:bCs/>
          <w:i/>
        </w:rPr>
        <w:t>t</w:t>
      </w:r>
      <w:r>
        <w:rPr>
          <w:rFonts w:ascii="Times New Roman" w:hAnsi="Times New Roman"/>
          <w:bCs/>
        </w:rPr>
        <w:t>+</w:t>
      </w:r>
      <w:r>
        <w:rPr>
          <w:rFonts w:ascii="Symbol" w:hAnsi="Symbol"/>
          <w:bCs/>
        </w:rPr>
        <w:t></w:t>
      </w:r>
      <w:r>
        <w:rPr>
          <w:rFonts w:ascii="Times New Roman" w:hAnsi="Times New Roman"/>
          <w:bCs/>
          <w:i/>
        </w:rPr>
        <w:t>t</w:t>
      </w:r>
      <w:r>
        <w:rPr>
          <w:rFonts w:ascii="Times New Roman" w:hAnsi="Times New Roman"/>
          <w:bCs/>
        </w:rPr>
        <w:t xml:space="preserve">] for small </w:t>
      </w:r>
      <w:r>
        <w:rPr>
          <w:rFonts w:ascii="Symbol" w:hAnsi="Symbol"/>
          <w:bCs/>
        </w:rPr>
        <w:t></w:t>
      </w:r>
      <w:r>
        <w:rPr>
          <w:rFonts w:ascii="Times New Roman" w:hAnsi="Times New Roman"/>
          <w:bCs/>
          <w:i/>
        </w:rPr>
        <w:t>t</w:t>
      </w:r>
      <w:r>
        <w:rPr>
          <w:rFonts w:ascii="Times New Roman" w:hAnsi="Times New Roman"/>
          <w:bCs/>
        </w:rPr>
        <w:t xml:space="preserve"> is </w:t>
      </w:r>
    </w:p>
    <w:p w14:paraId="5B2F246C" w14:textId="77777777" w:rsidR="00DC1C7A" w:rsidRPr="004D146B"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sz w:val="16"/>
          <w:szCs w:val="16"/>
        </w:rPr>
      </w:pPr>
    </w:p>
    <w:p w14:paraId="3A953640" w14:textId="29EF20CE" w:rsidR="00DC1C7A" w:rsidRDefault="00DC1C7A" w:rsidP="000209BC">
      <w:pPr>
        <w:pBdr>
          <w:top w:val="single" w:sz="4" w:space="1" w:color="auto"/>
          <w:left w:val="single" w:sz="4" w:space="4" w:color="auto"/>
          <w:bottom w:val="single" w:sz="4" w:space="1" w:color="auto"/>
          <w:right w:val="single" w:sz="4" w:space="4" w:color="auto"/>
        </w:pBdr>
        <w:spacing w:line="480" w:lineRule="auto"/>
        <w:jc w:val="center"/>
        <w:rPr>
          <w:rFonts w:ascii="Times New Roman" w:hAnsi="Times New Roman"/>
          <w:bCs/>
        </w:rPr>
      </w:pPr>
      <w:r w:rsidRPr="0002567D">
        <w:rPr>
          <w:rFonts w:ascii="Times New Roman" w:hAnsi="Times New Roman"/>
          <w:bCs/>
          <w:u w:val="single"/>
        </w:rPr>
        <w:t>Individual survival probability on [</w:t>
      </w:r>
      <w:r w:rsidRPr="0002567D">
        <w:rPr>
          <w:rFonts w:ascii="Times New Roman" w:hAnsi="Times New Roman"/>
          <w:bCs/>
          <w:i/>
          <w:u w:val="single"/>
        </w:rPr>
        <w:t>t</w:t>
      </w:r>
      <w:r w:rsidRPr="0002567D">
        <w:rPr>
          <w:rFonts w:ascii="Times New Roman" w:hAnsi="Times New Roman"/>
          <w:bCs/>
          <w:u w:val="single"/>
        </w:rPr>
        <w:t>,</w:t>
      </w:r>
      <w:r w:rsidRPr="0002567D">
        <w:rPr>
          <w:rFonts w:ascii="Times New Roman" w:hAnsi="Times New Roman"/>
          <w:bCs/>
          <w:i/>
          <w:u w:val="single"/>
        </w:rPr>
        <w:t>t</w:t>
      </w:r>
      <w:r w:rsidRPr="0002567D">
        <w:rPr>
          <w:rFonts w:ascii="Times New Roman" w:hAnsi="Times New Roman"/>
          <w:bCs/>
          <w:u w:val="single"/>
        </w:rPr>
        <w:t>+</w:t>
      </w:r>
      <w:r w:rsidRPr="0002567D">
        <w:rPr>
          <w:rFonts w:ascii="Symbol" w:hAnsi="Symbol"/>
          <w:bCs/>
          <w:u w:val="single"/>
        </w:rPr>
        <w:t></w:t>
      </w:r>
      <w:r w:rsidRPr="0002567D">
        <w:rPr>
          <w:rFonts w:ascii="Times New Roman" w:hAnsi="Times New Roman"/>
          <w:bCs/>
          <w:i/>
          <w:u w:val="single"/>
        </w:rPr>
        <w:t>t</w:t>
      </w:r>
      <w:r w:rsidRPr="0002567D">
        <w:rPr>
          <w:rFonts w:ascii="Times New Roman" w:hAnsi="Times New Roman"/>
          <w:bCs/>
          <w:u w:val="single"/>
        </w:rPr>
        <w:t>]</w:t>
      </w:r>
      <w:r>
        <w:rPr>
          <w:rFonts w:ascii="Times New Roman" w:hAnsi="Times New Roman"/>
          <w:bCs/>
        </w:rPr>
        <w:t xml:space="preserve"> :   </w:t>
      </w:r>
      <w:r>
        <w:rPr>
          <w:rFonts w:ascii="Times New Roman" w:hAnsi="Times New Roman"/>
          <w:bCs/>
          <w:noProof/>
          <w:position w:val="-10"/>
        </w:rPr>
        <w:drawing>
          <wp:inline distT="0" distB="0" distL="0" distR="0" wp14:anchorId="1ABDCCF6" wp14:editId="261C622D">
            <wp:extent cx="99060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228600"/>
                    </a:xfrm>
                    <a:prstGeom prst="rect">
                      <a:avLst/>
                    </a:prstGeom>
                    <a:noFill/>
                    <a:ln>
                      <a:noFill/>
                    </a:ln>
                  </pic:spPr>
                </pic:pic>
              </a:graphicData>
            </a:graphic>
          </wp:inline>
        </w:drawing>
      </w:r>
      <w:r>
        <w:rPr>
          <w:rFonts w:ascii="Times New Roman" w:hAnsi="Times New Roman"/>
          <w:bCs/>
        </w:rPr>
        <w:t xml:space="preserve">     (B1.4)</w:t>
      </w:r>
    </w:p>
    <w:p w14:paraId="094F0820" w14:textId="77777777" w:rsidR="00DC1C7A" w:rsidRPr="004D146B" w:rsidRDefault="00DC1C7A" w:rsidP="000209BC">
      <w:pPr>
        <w:pBdr>
          <w:top w:val="single" w:sz="4" w:space="1" w:color="auto"/>
          <w:left w:val="single" w:sz="4" w:space="4" w:color="auto"/>
          <w:bottom w:val="single" w:sz="4" w:space="1" w:color="auto"/>
          <w:right w:val="single" w:sz="4" w:space="4" w:color="auto"/>
        </w:pBdr>
        <w:spacing w:line="480" w:lineRule="auto"/>
        <w:jc w:val="center"/>
        <w:rPr>
          <w:rFonts w:ascii="Times New Roman" w:hAnsi="Times New Roman"/>
          <w:bCs/>
          <w:sz w:val="16"/>
          <w:szCs w:val="16"/>
        </w:rPr>
      </w:pPr>
    </w:p>
    <w:p w14:paraId="37F7630E" w14:textId="7777777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rPr>
      </w:pPr>
      <w:r>
        <w:rPr>
          <w:rFonts w:ascii="Times New Roman" w:hAnsi="Times New Roman"/>
        </w:rPr>
        <w:t>Growth at the individual level represents both the growth of the individual given by</w:t>
      </w:r>
    </w:p>
    <w:p w14:paraId="289FE91A" w14:textId="19E7F8F0" w:rsidR="00DC1C7A" w:rsidRDefault="00DC1C7A" w:rsidP="000209BC">
      <w:pPr>
        <w:pBdr>
          <w:top w:val="single" w:sz="4" w:space="1" w:color="auto"/>
          <w:left w:val="single" w:sz="4" w:space="4" w:color="auto"/>
          <w:bottom w:val="single" w:sz="4" w:space="1" w:color="auto"/>
          <w:right w:val="single" w:sz="4" w:space="4" w:color="auto"/>
        </w:pBdr>
        <w:spacing w:line="480" w:lineRule="auto"/>
        <w:jc w:val="center"/>
        <w:rPr>
          <w:rFonts w:ascii="Times New Roman" w:hAnsi="Times New Roman"/>
          <w:bCs/>
        </w:rPr>
      </w:pPr>
      <w:r>
        <w:rPr>
          <w:rFonts w:ascii="Times New Roman" w:hAnsi="Times New Roman"/>
          <w:bCs/>
          <w:u w:val="single"/>
        </w:rPr>
        <w:t>Individual</w:t>
      </w:r>
      <w:r w:rsidRPr="000049F1">
        <w:rPr>
          <w:rFonts w:ascii="Times New Roman" w:hAnsi="Times New Roman"/>
          <w:bCs/>
          <w:u w:val="single"/>
        </w:rPr>
        <w:t xml:space="preserve"> growth equation</w:t>
      </w:r>
      <w:r>
        <w:rPr>
          <w:rFonts w:ascii="Times New Roman" w:hAnsi="Times New Roman"/>
          <w:bCs/>
        </w:rPr>
        <w:t xml:space="preserve">:    </w:t>
      </w:r>
      <w:r>
        <w:rPr>
          <w:rFonts w:ascii="Times New Roman" w:hAnsi="Times New Roman"/>
          <w:bCs/>
          <w:noProof/>
          <w:position w:val="-24"/>
        </w:rPr>
        <w:drawing>
          <wp:inline distT="0" distB="0" distL="0" distR="0" wp14:anchorId="7E6CAD97" wp14:editId="05DD67E9">
            <wp:extent cx="1257300" cy="4191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300" cy="419100"/>
                    </a:xfrm>
                    <a:prstGeom prst="rect">
                      <a:avLst/>
                    </a:prstGeom>
                    <a:noFill/>
                    <a:ln>
                      <a:noFill/>
                    </a:ln>
                  </pic:spPr>
                </pic:pic>
              </a:graphicData>
            </a:graphic>
          </wp:inline>
        </w:drawing>
      </w:r>
      <w:r>
        <w:rPr>
          <w:rFonts w:ascii="Times New Roman" w:hAnsi="Times New Roman"/>
          <w:bCs/>
        </w:rPr>
        <w:t xml:space="preserve">    </w:t>
      </w:r>
      <w:r>
        <w:rPr>
          <w:rFonts w:ascii="Times New Roman" w:hAnsi="Times New Roman"/>
          <w:bCs/>
        </w:rPr>
        <w:tab/>
      </w:r>
      <w:r>
        <w:rPr>
          <w:rFonts w:ascii="Times New Roman" w:hAnsi="Times New Roman"/>
          <w:bCs/>
        </w:rPr>
        <w:tab/>
        <w:t>(B1.5)</w:t>
      </w:r>
    </w:p>
    <w:p w14:paraId="19BE5C32" w14:textId="09F34C0F" w:rsidR="00DC1C7A" w:rsidRPr="00B75D49" w:rsidRDefault="007172D3"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For a</w:t>
      </w:r>
      <w:r w:rsidR="00DC1C7A">
        <w:rPr>
          <w:rFonts w:ascii="Times New Roman" w:hAnsi="Times New Roman"/>
          <w:bCs/>
        </w:rPr>
        <w:t xml:space="preserve"> point </w:t>
      </w:r>
      <w:r w:rsidR="00DC1C7A" w:rsidRPr="007E515D">
        <w:rPr>
          <w:rFonts w:ascii="Times New Roman" w:hAnsi="Times New Roman"/>
          <w:bCs/>
          <w:i/>
        </w:rPr>
        <w:t>t</w:t>
      </w:r>
      <w:r w:rsidR="00DC1C7A" w:rsidRPr="007E515D">
        <w:rPr>
          <w:rFonts w:ascii="Times New Roman" w:hAnsi="Times New Roman"/>
          <w:bCs/>
          <w:i/>
          <w:vertAlign w:val="subscript"/>
        </w:rPr>
        <w:t>b</w:t>
      </w:r>
      <w:r w:rsidR="00DC1C7A">
        <w:rPr>
          <w:rFonts w:ascii="Times New Roman" w:hAnsi="Times New Roman"/>
          <w:bCs/>
        </w:rPr>
        <w:t xml:space="preserve"> at which reproduction of </w:t>
      </w:r>
      <w:r w:rsidR="00DC1C7A" w:rsidRPr="00D6534F">
        <w:rPr>
          <w:rFonts w:ascii="Times New Roman" w:hAnsi="Times New Roman"/>
          <w:bCs/>
          <w:i/>
        </w:rPr>
        <w:t>n</w:t>
      </w:r>
      <w:r w:rsidR="00DC1C7A">
        <w:rPr>
          <w:rFonts w:ascii="Times New Roman" w:hAnsi="Times New Roman"/>
          <w:bCs/>
        </w:rPr>
        <w:t xml:space="preserve"> offspring occurs, each of mass </w:t>
      </w:r>
      <w:r w:rsidR="00DC1C7A" w:rsidRPr="00D6534F">
        <w:rPr>
          <w:rFonts w:ascii="Times New Roman" w:hAnsi="Times New Roman"/>
          <w:bCs/>
          <w:i/>
        </w:rPr>
        <w:t>b</w:t>
      </w:r>
      <w:r w:rsidR="00DC1C7A" w:rsidRPr="00D6534F">
        <w:rPr>
          <w:rFonts w:ascii="Times New Roman" w:hAnsi="Times New Roman"/>
          <w:bCs/>
          <w:i/>
          <w:vertAlign w:val="subscript"/>
        </w:rPr>
        <w:t>i</w:t>
      </w:r>
      <w:r w:rsidR="00DC1C7A">
        <w:rPr>
          <w:rFonts w:ascii="Times New Roman" w:hAnsi="Times New Roman"/>
          <w:bCs/>
        </w:rPr>
        <w:t xml:space="preserve">, </w:t>
      </w:r>
      <w:r w:rsidR="00DC1C7A" w:rsidRPr="00D6534F">
        <w:rPr>
          <w:rFonts w:ascii="Times New Roman" w:hAnsi="Times New Roman"/>
          <w:bCs/>
          <w:i/>
        </w:rPr>
        <w:t>i</w:t>
      </w:r>
      <w:r w:rsidR="00DC1C7A">
        <w:rPr>
          <w:rFonts w:ascii="Times New Roman" w:hAnsi="Times New Roman"/>
          <w:bCs/>
        </w:rPr>
        <w:t>=0,1,…</w:t>
      </w:r>
      <w:r w:rsidR="00DC1C7A" w:rsidRPr="00D6534F">
        <w:rPr>
          <w:rFonts w:ascii="Times New Roman" w:hAnsi="Times New Roman"/>
          <w:bCs/>
          <w:i/>
        </w:rPr>
        <w:t>n</w:t>
      </w:r>
      <w:r w:rsidR="00DC1C7A">
        <w:rPr>
          <w:rFonts w:ascii="Times New Roman" w:hAnsi="Times New Roman"/>
          <w:bCs/>
        </w:rPr>
        <w:t xml:space="preserve">, where </w:t>
      </w:r>
      <w:r w:rsidR="00DC1C7A" w:rsidRPr="00D6534F">
        <w:rPr>
          <w:rFonts w:ascii="Times New Roman" w:hAnsi="Times New Roman"/>
          <w:bCs/>
          <w:i/>
        </w:rPr>
        <w:t>b</w:t>
      </w:r>
      <w:r w:rsidR="00DC1C7A">
        <w:rPr>
          <w:rFonts w:ascii="Times New Roman" w:hAnsi="Times New Roman"/>
          <w:bCs/>
          <w:vertAlign w:val="subscript"/>
        </w:rPr>
        <w:t>0</w:t>
      </w:r>
      <w:r w:rsidR="00DC1C7A">
        <w:rPr>
          <w:rFonts w:ascii="Times New Roman" w:hAnsi="Times New Roman"/>
          <w:bCs/>
        </w:rPr>
        <w:t xml:space="preserve"> is the mass of the ‘after-birth,’ </w:t>
      </w:r>
      <w:r w:rsidR="00892669">
        <w:rPr>
          <w:rFonts w:ascii="Times New Roman" w:hAnsi="Times New Roman"/>
          <w:bCs/>
        </w:rPr>
        <w:t>we have</w:t>
      </w:r>
      <w:r w:rsidR="00DC1C7A">
        <w:rPr>
          <w:rFonts w:ascii="Times New Roman" w:hAnsi="Times New Roman"/>
          <w:bCs/>
        </w:rPr>
        <w:t xml:space="preserve"> </w:t>
      </w:r>
    </w:p>
    <w:p w14:paraId="36E3A429" w14:textId="14E35745" w:rsidR="00DC1C7A" w:rsidRDefault="00DC1C7A" w:rsidP="000209BC">
      <w:pPr>
        <w:pBdr>
          <w:top w:val="single" w:sz="4" w:space="1" w:color="auto"/>
          <w:left w:val="single" w:sz="4" w:space="4" w:color="auto"/>
          <w:bottom w:val="single" w:sz="4" w:space="1" w:color="auto"/>
          <w:right w:val="single" w:sz="4" w:space="4" w:color="auto"/>
        </w:pBdr>
        <w:spacing w:line="480" w:lineRule="auto"/>
        <w:jc w:val="center"/>
        <w:rPr>
          <w:rFonts w:ascii="Times New Roman" w:hAnsi="Times New Roman"/>
        </w:rPr>
      </w:pPr>
      <w:r>
        <w:rPr>
          <w:rFonts w:ascii="Times New Roman" w:hAnsi="Times New Roman"/>
          <w:bCs/>
          <w:u w:val="single"/>
        </w:rPr>
        <w:t>Reproduction perturbation</w:t>
      </w:r>
      <w:r>
        <w:rPr>
          <w:rFonts w:ascii="Times New Roman" w:hAnsi="Times New Roman"/>
          <w:bCs/>
        </w:rPr>
        <w:t xml:space="preserve">:   </w:t>
      </w:r>
      <w:r>
        <w:rPr>
          <w:rFonts w:ascii="Times New Roman" w:hAnsi="Times New Roman"/>
          <w:bCs/>
          <w:noProof/>
          <w:position w:val="-24"/>
        </w:rPr>
        <w:drawing>
          <wp:inline distT="0" distB="0" distL="0" distR="0" wp14:anchorId="2A4C6AD9" wp14:editId="39413036">
            <wp:extent cx="1943100" cy="3683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0" cy="368300"/>
                    </a:xfrm>
                    <a:prstGeom prst="rect">
                      <a:avLst/>
                    </a:prstGeom>
                    <a:noFill/>
                    <a:ln>
                      <a:noFill/>
                    </a:ln>
                  </pic:spPr>
                </pic:pic>
              </a:graphicData>
            </a:graphic>
          </wp:inline>
        </w:drawing>
      </w:r>
      <w:r>
        <w:rPr>
          <w:rFonts w:ascii="Times New Roman" w:hAnsi="Times New Roman"/>
          <w:bCs/>
        </w:rPr>
        <w:tab/>
        <w:t>B(1</w:t>
      </w:r>
      <w:r w:rsidRPr="004C052C">
        <w:rPr>
          <w:rFonts w:ascii="Times New Roman" w:hAnsi="Times New Roman"/>
        </w:rPr>
        <w:t>.</w:t>
      </w:r>
      <w:r>
        <w:rPr>
          <w:rFonts w:ascii="Times New Roman" w:hAnsi="Times New Roman"/>
        </w:rPr>
        <w:t>6)</w:t>
      </w:r>
    </w:p>
    <w:p w14:paraId="561D82FF" w14:textId="77777777" w:rsidR="00DC1C7A" w:rsidRDefault="00DC1C7A" w:rsidP="00DC1C7A">
      <w:pPr>
        <w:rPr>
          <w:rFonts w:ascii="Times New Roman" w:hAnsi="Times New Roman"/>
          <w:b/>
          <w:u w:val="single"/>
        </w:rPr>
      </w:pPr>
      <w:r>
        <w:rPr>
          <w:rFonts w:ascii="Times New Roman" w:hAnsi="Times New Roman"/>
          <w:b/>
          <w:u w:val="single"/>
        </w:rPr>
        <w:br w:type="page"/>
      </w:r>
    </w:p>
    <w:p w14:paraId="45376321"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
        </w:rPr>
      </w:pPr>
      <w:r w:rsidRPr="00275DD7">
        <w:rPr>
          <w:rFonts w:ascii="Times New Roman" w:hAnsi="Times New Roman"/>
          <w:b/>
          <w:u w:val="single"/>
        </w:rPr>
        <w:t xml:space="preserve">Box. </w:t>
      </w:r>
      <w:r>
        <w:rPr>
          <w:rFonts w:ascii="Times New Roman" w:hAnsi="Times New Roman"/>
          <w:b/>
          <w:u w:val="single"/>
        </w:rPr>
        <w:t>2</w:t>
      </w:r>
      <w:r w:rsidRPr="007C413C">
        <w:rPr>
          <w:rFonts w:ascii="Times New Roman" w:hAnsi="Times New Roman"/>
          <w:b/>
        </w:rPr>
        <w:t xml:space="preserve">. </w:t>
      </w:r>
      <w:r>
        <w:rPr>
          <w:rFonts w:ascii="Times New Roman" w:hAnsi="Times New Roman"/>
          <w:b/>
        </w:rPr>
        <w:t>Perceptual Kernels and Brain Modules</w:t>
      </w:r>
    </w:p>
    <w:p w14:paraId="78E2B171" w14:textId="77777777" w:rsidR="00DC1C7A" w:rsidRPr="002A2EFF"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i/>
        </w:rPr>
      </w:pPr>
      <w:r>
        <w:rPr>
          <w:rFonts w:ascii="Times New Roman" w:hAnsi="Times New Roman"/>
          <w:b/>
          <w:bCs/>
          <w:i/>
        </w:rPr>
        <w:t>Perception Kernels</w:t>
      </w:r>
      <w:r w:rsidRPr="002A2EFF">
        <w:rPr>
          <w:rFonts w:ascii="Times New Roman" w:hAnsi="Times New Roman"/>
          <w:bCs/>
          <w:i/>
        </w:rPr>
        <w:t xml:space="preserve"> </w:t>
      </w:r>
    </w:p>
    <w:p w14:paraId="2BBE2EB1" w14:textId="070B88CC"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sidRPr="0073053A">
        <w:rPr>
          <w:rFonts w:ascii="Times New Roman" w:hAnsi="Times New Roman"/>
          <w:bCs/>
          <w:i/>
        </w:rPr>
        <w:t>Kernels</w:t>
      </w:r>
      <w:r>
        <w:rPr>
          <w:rFonts w:ascii="Times New Roman" w:hAnsi="Times New Roman"/>
          <w:bCs/>
        </w:rPr>
        <w:t xml:space="preserve"> have many different meanings in mathematics.  Our use is closest to the weighting function concept that tells us how to relate landscape information in the vector-valued function </w:t>
      </w:r>
      <w:r w:rsidRPr="00F0251A">
        <w:rPr>
          <w:rFonts w:ascii="Times New Roman" w:hAnsi="Times New Roman"/>
          <w:b/>
          <w:bCs/>
        </w:rPr>
        <w:t>f</w:t>
      </w:r>
      <w:r>
        <w:rPr>
          <w:rFonts w:ascii="Times New Roman" w:hAnsi="Times New Roman"/>
          <w:bCs/>
        </w:rPr>
        <w:t>(</w:t>
      </w:r>
      <w:r w:rsidRPr="00045367">
        <w:rPr>
          <w:rFonts w:ascii="Times New Roman" w:hAnsi="Times New Roman"/>
          <w:b/>
          <w:bCs/>
        </w:rPr>
        <w:t>z</w:t>
      </w:r>
      <w:r>
        <w:rPr>
          <w:rFonts w:ascii="Times New Roman" w:hAnsi="Times New Roman"/>
          <w:b/>
          <w:bCs/>
        </w:rPr>
        <w:t>|</w:t>
      </w:r>
      <w:r w:rsidRPr="00547982">
        <w:rPr>
          <w:rFonts w:ascii="Times New Roman" w:hAnsi="Times New Roman"/>
          <w:b/>
          <w:bCs/>
        </w:rPr>
        <w:t>z</w:t>
      </w:r>
      <w:r>
        <w:rPr>
          <w:rFonts w:ascii="Times New Roman" w:hAnsi="Times New Roman"/>
          <w:bCs/>
        </w:rPr>
        <w:t xml:space="preserve">´) at points </w:t>
      </w:r>
      <w:r w:rsidRPr="00045367">
        <w:rPr>
          <w:rFonts w:ascii="Times New Roman" w:hAnsi="Times New Roman"/>
          <w:b/>
          <w:bCs/>
        </w:rPr>
        <w:t>z</w:t>
      </w:r>
      <w:r>
        <w:rPr>
          <w:rFonts w:ascii="Times New Roman" w:hAnsi="Times New Roman"/>
          <w:bCs/>
        </w:rPr>
        <w:t>=(</w:t>
      </w:r>
      <w:r w:rsidRPr="00045367">
        <w:rPr>
          <w:rFonts w:ascii="Times New Roman" w:hAnsi="Times New Roman"/>
          <w:bCs/>
          <w:i/>
        </w:rPr>
        <w:t>x</w:t>
      </w:r>
      <w:r>
        <w:rPr>
          <w:rFonts w:ascii="Times New Roman" w:hAnsi="Times New Roman"/>
          <w:bCs/>
        </w:rPr>
        <w:t>,</w:t>
      </w:r>
      <w:r w:rsidRPr="00045367">
        <w:rPr>
          <w:rFonts w:ascii="Times New Roman" w:hAnsi="Times New Roman"/>
          <w:bCs/>
          <w:i/>
        </w:rPr>
        <w:t>y</w:t>
      </w:r>
      <w:r w:rsidRPr="00045367">
        <w:rPr>
          <w:rFonts w:ascii="Times New Roman" w:hAnsi="Times New Roman"/>
          <w:bCs/>
        </w:rPr>
        <w:t xml:space="preserve">) </w:t>
      </w:r>
      <w:r>
        <w:rPr>
          <w:rFonts w:ascii="Times New Roman" w:hAnsi="Times New Roman"/>
          <w:bCs/>
        </w:rPr>
        <w:t xml:space="preserve">in the plane in the context of a designated point </w:t>
      </w:r>
      <w:r w:rsidRPr="00547982">
        <w:rPr>
          <w:rFonts w:ascii="Times New Roman" w:hAnsi="Times New Roman"/>
          <w:b/>
          <w:bCs/>
        </w:rPr>
        <w:t>z</w:t>
      </w:r>
      <w:r>
        <w:rPr>
          <w:rFonts w:ascii="Times New Roman" w:hAnsi="Times New Roman"/>
          <w:bCs/>
        </w:rPr>
        <w:t xml:space="preserve">´.  If </w:t>
      </w:r>
      <w:r w:rsidRPr="00992C7C">
        <w:rPr>
          <w:rFonts w:ascii="Times New Roman" w:hAnsi="Times New Roman"/>
          <w:bCs/>
          <w:i/>
        </w:rPr>
        <w:t>K</w:t>
      </w:r>
      <w:r>
        <w:rPr>
          <w:rFonts w:ascii="Times New Roman" w:hAnsi="Times New Roman"/>
          <w:bCs/>
          <w:i/>
          <w:vertAlign w:val="subscript"/>
        </w:rPr>
        <w:t>i</w:t>
      </w:r>
      <w:r>
        <w:rPr>
          <w:rFonts w:ascii="Times New Roman" w:hAnsi="Times New Roman"/>
          <w:bCs/>
        </w:rPr>
        <w:t>(</w:t>
      </w:r>
      <w:r w:rsidRPr="00045367">
        <w:rPr>
          <w:rFonts w:ascii="Times New Roman" w:hAnsi="Times New Roman"/>
          <w:b/>
          <w:bCs/>
        </w:rPr>
        <w:t>z</w:t>
      </w:r>
      <w:r w:rsidRPr="00CE35D2">
        <w:rPr>
          <w:rFonts w:ascii="Times New Roman" w:hAnsi="Times New Roman"/>
          <w:bCs/>
        </w:rPr>
        <w:t>,</w:t>
      </w:r>
      <w:r w:rsidRPr="00547982">
        <w:rPr>
          <w:rFonts w:ascii="Times New Roman" w:hAnsi="Times New Roman"/>
          <w:b/>
          <w:bCs/>
        </w:rPr>
        <w:t>z</w:t>
      </w:r>
      <w:r>
        <w:rPr>
          <w:rFonts w:ascii="Times New Roman" w:hAnsi="Times New Roman"/>
          <w:bCs/>
        </w:rPr>
        <w:t xml:space="preserve">´) represents the weighting function associated with the </w:t>
      </w:r>
      <w:r w:rsidRPr="00992C7C">
        <w:rPr>
          <w:rFonts w:ascii="Times New Roman" w:hAnsi="Times New Roman"/>
          <w:bCs/>
          <w:i/>
        </w:rPr>
        <w:t>i</w:t>
      </w:r>
      <w:r w:rsidRPr="00992C7C">
        <w:rPr>
          <w:rFonts w:ascii="Times New Roman" w:hAnsi="Times New Roman"/>
          <w:bCs/>
          <w:vertAlign w:val="superscript"/>
        </w:rPr>
        <w:t>th</w:t>
      </w:r>
      <w:r>
        <w:rPr>
          <w:rFonts w:ascii="Times New Roman" w:hAnsi="Times New Roman"/>
          <w:bCs/>
        </w:rPr>
        <w:t xml:space="preserve"> element </w:t>
      </w:r>
      <w:r w:rsidRPr="00992C7C">
        <w:rPr>
          <w:rFonts w:ascii="Times New Roman" w:hAnsi="Times New Roman"/>
          <w:bCs/>
          <w:i/>
        </w:rPr>
        <w:t>f</w:t>
      </w:r>
      <w:r w:rsidRPr="00992C7C">
        <w:rPr>
          <w:rFonts w:ascii="Times New Roman" w:hAnsi="Times New Roman"/>
          <w:bCs/>
          <w:i/>
          <w:vertAlign w:val="subscript"/>
        </w:rPr>
        <w:t>i</w:t>
      </w:r>
      <w:r>
        <w:rPr>
          <w:rFonts w:ascii="Times New Roman" w:hAnsi="Times New Roman"/>
          <w:bCs/>
        </w:rPr>
        <w:t>(</w:t>
      </w:r>
      <w:r w:rsidRPr="00045367">
        <w:rPr>
          <w:rFonts w:ascii="Times New Roman" w:hAnsi="Times New Roman"/>
          <w:b/>
          <w:bCs/>
        </w:rPr>
        <w:t>z</w:t>
      </w:r>
      <w:r>
        <w:rPr>
          <w:rFonts w:ascii="Times New Roman" w:hAnsi="Times New Roman"/>
          <w:b/>
          <w:bCs/>
        </w:rPr>
        <w:t>|</w:t>
      </w:r>
      <w:r w:rsidRPr="00547982">
        <w:rPr>
          <w:rFonts w:ascii="Times New Roman" w:hAnsi="Times New Roman"/>
          <w:b/>
          <w:bCs/>
        </w:rPr>
        <w:t>z</w:t>
      </w:r>
      <w:r>
        <w:rPr>
          <w:rFonts w:ascii="Times New Roman" w:hAnsi="Times New Roman"/>
          <w:bCs/>
        </w:rPr>
        <w:t xml:space="preserve">´) of the landscape information vector </w:t>
      </w:r>
      <w:r w:rsidRPr="00F0251A">
        <w:rPr>
          <w:rFonts w:ascii="Times New Roman" w:hAnsi="Times New Roman"/>
          <w:b/>
          <w:bCs/>
        </w:rPr>
        <w:t>f</w:t>
      </w:r>
      <w:r>
        <w:rPr>
          <w:rFonts w:ascii="Times New Roman" w:hAnsi="Times New Roman"/>
          <w:bCs/>
        </w:rPr>
        <w:t>(</w:t>
      </w:r>
      <w:r w:rsidRPr="00045367">
        <w:rPr>
          <w:rFonts w:ascii="Times New Roman" w:hAnsi="Times New Roman"/>
          <w:b/>
          <w:bCs/>
        </w:rPr>
        <w:t>z</w:t>
      </w:r>
      <w:r>
        <w:rPr>
          <w:rFonts w:ascii="Times New Roman" w:hAnsi="Times New Roman"/>
          <w:b/>
          <w:bCs/>
        </w:rPr>
        <w:t>|</w:t>
      </w:r>
      <w:r w:rsidRPr="00547982">
        <w:rPr>
          <w:rFonts w:ascii="Times New Roman" w:hAnsi="Times New Roman"/>
          <w:b/>
          <w:bCs/>
        </w:rPr>
        <w:t>z</w:t>
      </w:r>
      <w:r>
        <w:rPr>
          <w:rFonts w:ascii="Times New Roman" w:hAnsi="Times New Roman"/>
          <w:bCs/>
        </w:rPr>
        <w:t xml:space="preserve">´), then the </w:t>
      </w:r>
      <w:r w:rsidRPr="00992C7C">
        <w:rPr>
          <w:rFonts w:ascii="Times New Roman" w:hAnsi="Times New Roman"/>
          <w:bCs/>
          <w:i/>
        </w:rPr>
        <w:t>i</w:t>
      </w:r>
      <w:r w:rsidRPr="00992C7C">
        <w:rPr>
          <w:rFonts w:ascii="Times New Roman" w:hAnsi="Times New Roman"/>
          <w:bCs/>
          <w:vertAlign w:val="superscript"/>
        </w:rPr>
        <w:t>th</w:t>
      </w:r>
      <w:r>
        <w:rPr>
          <w:rFonts w:ascii="Times New Roman" w:hAnsi="Times New Roman"/>
          <w:bCs/>
        </w:rPr>
        <w:t xml:space="preserve"> element of </w:t>
      </w:r>
      <w:r w:rsidR="00892669">
        <w:rPr>
          <w:rFonts w:ascii="Times New Roman" w:hAnsi="Times New Roman"/>
          <w:bCs/>
        </w:rPr>
        <w:t xml:space="preserve">an </w:t>
      </w:r>
      <w:r>
        <w:rPr>
          <w:rFonts w:ascii="Times New Roman" w:hAnsi="Times New Roman"/>
          <w:bCs/>
        </w:rPr>
        <w:t xml:space="preserve">accumulated information vector </w:t>
      </w:r>
      <w:r w:rsidRPr="00570015">
        <w:rPr>
          <w:rFonts w:ascii="Times New Roman" w:hAnsi="Times New Roman"/>
          <w:b/>
          <w:bCs/>
        </w:rPr>
        <w:t>F</w:t>
      </w:r>
      <w:r>
        <w:rPr>
          <w:rFonts w:ascii="Times New Roman" w:hAnsi="Times New Roman"/>
          <w:bCs/>
        </w:rPr>
        <w:t>(</w:t>
      </w:r>
      <w:r w:rsidRPr="00547982">
        <w:rPr>
          <w:rFonts w:ascii="Times New Roman" w:hAnsi="Times New Roman"/>
          <w:b/>
          <w:bCs/>
        </w:rPr>
        <w:t>z</w:t>
      </w:r>
      <w:r>
        <w:rPr>
          <w:rFonts w:ascii="Times New Roman" w:hAnsi="Times New Roman"/>
          <w:bCs/>
        </w:rPr>
        <w:t xml:space="preserve">´) is </w:t>
      </w:r>
    </w:p>
    <w:p w14:paraId="3A1212D8" w14:textId="3852ECB0"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jc w:val="center"/>
        <w:rPr>
          <w:rFonts w:ascii="Times New Roman" w:hAnsi="Times New Roman"/>
          <w:bCs/>
        </w:rPr>
      </w:pPr>
      <w:r>
        <w:rPr>
          <w:rFonts w:ascii="Times New Roman" w:hAnsi="Times New Roman"/>
          <w:bCs/>
          <w:u w:val="single"/>
        </w:rPr>
        <w:t>Informational input</w:t>
      </w:r>
      <w:r>
        <w:rPr>
          <w:rFonts w:ascii="Times New Roman" w:hAnsi="Times New Roman"/>
          <w:bCs/>
        </w:rPr>
        <w:t xml:space="preserve">:  </w:t>
      </w:r>
      <w:r>
        <w:rPr>
          <w:rFonts w:ascii="Times New Roman" w:hAnsi="Times New Roman"/>
          <w:bCs/>
          <w:noProof/>
          <w:position w:val="-34"/>
        </w:rPr>
        <w:drawing>
          <wp:inline distT="0" distB="0" distL="0" distR="0" wp14:anchorId="50ABDD60" wp14:editId="5BFA9C81">
            <wp:extent cx="1943100" cy="406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3100" cy="406400"/>
                    </a:xfrm>
                    <a:prstGeom prst="rect">
                      <a:avLst/>
                    </a:prstGeom>
                    <a:noFill/>
                    <a:ln>
                      <a:noFill/>
                    </a:ln>
                  </pic:spPr>
                </pic:pic>
              </a:graphicData>
            </a:graphic>
          </wp:inline>
        </w:drawing>
      </w:r>
      <w:r w:rsidRPr="00D12C24">
        <w:rPr>
          <w:rFonts w:ascii="Times New Roman" w:hAnsi="Times New Roman"/>
          <w:bCs/>
        </w:rPr>
        <w:t xml:space="preserve">    (B</w:t>
      </w:r>
      <w:r>
        <w:rPr>
          <w:rFonts w:ascii="Times New Roman" w:hAnsi="Times New Roman"/>
          <w:bCs/>
        </w:rPr>
        <w:t>2</w:t>
      </w:r>
      <w:r w:rsidRPr="00D12C24">
        <w:rPr>
          <w:rFonts w:ascii="Times New Roman" w:hAnsi="Times New Roman"/>
          <w:bCs/>
        </w:rPr>
        <w:t>.1)</w:t>
      </w:r>
    </w:p>
    <w:p w14:paraId="6269BA70" w14:textId="50E7521B"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Kernels often satisfy </w:t>
      </w:r>
      <w:r w:rsidRPr="00045367">
        <w:rPr>
          <w:rFonts w:ascii="Times New Roman" w:hAnsi="Times New Roman"/>
          <w:bCs/>
          <w:i/>
        </w:rPr>
        <w:t>K</w:t>
      </w:r>
      <w:r>
        <w:rPr>
          <w:rFonts w:ascii="Times New Roman" w:hAnsi="Times New Roman"/>
          <w:bCs/>
          <w:i/>
          <w:vertAlign w:val="subscript"/>
        </w:rPr>
        <w:t>i</w:t>
      </w:r>
      <w:r>
        <w:rPr>
          <w:rFonts w:ascii="Times New Roman" w:hAnsi="Times New Roman"/>
          <w:b/>
          <w:bCs/>
        </w:rPr>
        <w:t>(</w:t>
      </w:r>
      <w:r w:rsidRPr="00045367">
        <w:rPr>
          <w:rFonts w:ascii="Times New Roman" w:hAnsi="Times New Roman"/>
          <w:b/>
          <w:bCs/>
        </w:rPr>
        <w:t>z</w:t>
      </w:r>
      <w:r>
        <w:rPr>
          <w:rFonts w:ascii="Times New Roman" w:hAnsi="Times New Roman"/>
          <w:bCs/>
        </w:rPr>
        <w:t>,</w:t>
      </w:r>
      <w:r w:rsidRPr="00547982">
        <w:rPr>
          <w:rFonts w:ascii="Times New Roman" w:hAnsi="Times New Roman"/>
          <w:b/>
          <w:bCs/>
        </w:rPr>
        <w:t>z</w:t>
      </w:r>
      <w:r>
        <w:rPr>
          <w:rFonts w:ascii="Times New Roman" w:hAnsi="Times New Roman"/>
          <w:bCs/>
        </w:rPr>
        <w:t xml:space="preserve">´)&gt;0 for all </w:t>
      </w:r>
      <w:r w:rsidRPr="00045367">
        <w:rPr>
          <w:rFonts w:ascii="Times New Roman" w:hAnsi="Times New Roman"/>
          <w:b/>
          <w:bCs/>
        </w:rPr>
        <w:t>z</w:t>
      </w:r>
      <w:r>
        <w:rPr>
          <w:rFonts w:ascii="Times New Roman" w:hAnsi="Times New Roman"/>
          <w:bCs/>
        </w:rPr>
        <w:t xml:space="preserve">, though asymptotically approach 0 as the distance (Euclidean) between </w:t>
      </w:r>
      <w:r w:rsidRPr="00045367">
        <w:rPr>
          <w:rFonts w:ascii="Times New Roman" w:hAnsi="Times New Roman"/>
          <w:b/>
          <w:bCs/>
        </w:rPr>
        <w:t>z</w:t>
      </w:r>
      <w:r>
        <w:rPr>
          <w:rFonts w:ascii="Times New Roman" w:hAnsi="Times New Roman"/>
          <w:bCs/>
        </w:rPr>
        <w:t xml:space="preserve"> and</w:t>
      </w:r>
      <w:r w:rsidRPr="00547982">
        <w:rPr>
          <w:rFonts w:ascii="Times New Roman" w:hAnsi="Times New Roman"/>
          <w:b/>
          <w:bCs/>
        </w:rPr>
        <w:t xml:space="preserve"> z</w:t>
      </w:r>
      <w:r>
        <w:rPr>
          <w:rFonts w:ascii="Times New Roman" w:hAnsi="Times New Roman"/>
          <w:bCs/>
        </w:rPr>
        <w:t>´ approaches infinity</w:t>
      </w:r>
      <w:r w:rsidR="00892669">
        <w:rPr>
          <w:rFonts w:ascii="Times New Roman" w:hAnsi="Times New Roman"/>
          <w:bCs/>
        </w:rPr>
        <w:t>. I</w:t>
      </w:r>
      <w:r>
        <w:rPr>
          <w:rFonts w:ascii="Times New Roman" w:hAnsi="Times New Roman"/>
          <w:bCs/>
        </w:rPr>
        <w:t xml:space="preserve">n population biology compact kernels are more realistic: i.e. </w:t>
      </w:r>
      <w:r w:rsidRPr="00045367">
        <w:rPr>
          <w:rFonts w:ascii="Times New Roman" w:hAnsi="Times New Roman"/>
          <w:bCs/>
          <w:i/>
        </w:rPr>
        <w:t>K</w:t>
      </w:r>
      <w:r w:rsidRPr="00C33E90">
        <w:rPr>
          <w:rFonts w:ascii="Times New Roman" w:hAnsi="Times New Roman"/>
          <w:b/>
          <w:bCs/>
        </w:rPr>
        <w:t xml:space="preserve"> </w:t>
      </w:r>
      <w:r>
        <w:rPr>
          <w:rFonts w:ascii="Times New Roman" w:hAnsi="Times New Roman"/>
          <w:b/>
          <w:bCs/>
        </w:rPr>
        <w:t>(</w:t>
      </w:r>
      <w:r w:rsidRPr="00045367">
        <w:rPr>
          <w:rFonts w:ascii="Times New Roman" w:hAnsi="Times New Roman"/>
          <w:b/>
          <w:bCs/>
        </w:rPr>
        <w:t>z</w:t>
      </w:r>
      <w:r>
        <w:rPr>
          <w:rFonts w:ascii="Times New Roman" w:hAnsi="Times New Roman"/>
          <w:bCs/>
        </w:rPr>
        <w:t>,</w:t>
      </w:r>
      <w:r w:rsidRPr="00547982">
        <w:rPr>
          <w:rFonts w:ascii="Times New Roman" w:hAnsi="Times New Roman"/>
          <w:b/>
          <w:bCs/>
        </w:rPr>
        <w:t>z</w:t>
      </w:r>
      <w:r>
        <w:rPr>
          <w:rFonts w:ascii="Times New Roman" w:hAnsi="Times New Roman"/>
          <w:bCs/>
        </w:rPr>
        <w:t xml:space="preserve">´)=0 for </w:t>
      </w:r>
      <w:r w:rsidRPr="00045367">
        <w:rPr>
          <w:rFonts w:ascii="Times New Roman" w:hAnsi="Times New Roman"/>
          <w:b/>
          <w:bCs/>
        </w:rPr>
        <w:t>z</w:t>
      </w:r>
      <w:r>
        <w:rPr>
          <w:rFonts w:ascii="Times New Roman" w:hAnsi="Times New Roman"/>
          <w:bCs/>
        </w:rPr>
        <w:t xml:space="preserve"> and</w:t>
      </w:r>
      <w:r w:rsidRPr="00547982">
        <w:rPr>
          <w:rFonts w:ascii="Times New Roman" w:hAnsi="Times New Roman"/>
          <w:b/>
          <w:bCs/>
        </w:rPr>
        <w:t xml:space="preserve"> z</w:t>
      </w:r>
      <w:r>
        <w:rPr>
          <w:rFonts w:ascii="Times New Roman" w:hAnsi="Times New Roman"/>
          <w:bCs/>
        </w:rPr>
        <w:t xml:space="preserve">´ sufficiently far apart.  Thus we naturally define an area of perception </w:t>
      </w:r>
      <w:r w:rsidRPr="00D646BD">
        <w:rPr>
          <w:rFonts w:ascii="Times New Roman" w:hAnsi="Times New Roman"/>
          <w:bCs/>
          <w:i/>
        </w:rPr>
        <w:t>A</w:t>
      </w:r>
      <w:r w:rsidRPr="00D646BD">
        <w:rPr>
          <w:rFonts w:ascii="Times New Roman" w:hAnsi="Times New Roman"/>
          <w:bCs/>
          <w:i/>
          <w:vertAlign w:val="subscript"/>
        </w:rPr>
        <w:t>i</w:t>
      </w:r>
      <w:r>
        <w:rPr>
          <w:rFonts w:ascii="Times New Roman" w:hAnsi="Times New Roman"/>
          <w:bCs/>
        </w:rPr>
        <w:t>(</w:t>
      </w:r>
      <w:r w:rsidRPr="00045367">
        <w:rPr>
          <w:rFonts w:ascii="Times New Roman" w:hAnsi="Times New Roman"/>
          <w:b/>
          <w:bCs/>
        </w:rPr>
        <w:t>z</w:t>
      </w:r>
      <w:r>
        <w:rPr>
          <w:rFonts w:ascii="Times New Roman" w:hAnsi="Times New Roman"/>
          <w:b/>
          <w:bCs/>
        </w:rPr>
        <w:t>|</w:t>
      </w:r>
      <w:r w:rsidRPr="00547982">
        <w:rPr>
          <w:rFonts w:ascii="Times New Roman" w:hAnsi="Times New Roman"/>
          <w:b/>
          <w:bCs/>
        </w:rPr>
        <w:t>z</w:t>
      </w:r>
      <w:r>
        <w:rPr>
          <w:rFonts w:ascii="Times New Roman" w:hAnsi="Times New Roman"/>
          <w:bCs/>
        </w:rPr>
        <w:t xml:space="preserve">´) associated with the </w:t>
      </w:r>
      <w:r w:rsidRPr="00992C7C">
        <w:rPr>
          <w:rFonts w:ascii="Times New Roman" w:hAnsi="Times New Roman"/>
          <w:bCs/>
          <w:i/>
        </w:rPr>
        <w:t>i</w:t>
      </w:r>
      <w:r w:rsidRPr="00992C7C">
        <w:rPr>
          <w:rFonts w:ascii="Times New Roman" w:hAnsi="Times New Roman"/>
          <w:bCs/>
          <w:vertAlign w:val="superscript"/>
        </w:rPr>
        <w:t>th</w:t>
      </w:r>
      <w:r>
        <w:rPr>
          <w:rFonts w:ascii="Times New Roman" w:hAnsi="Times New Roman"/>
          <w:bCs/>
        </w:rPr>
        <w:t xml:space="preserve"> type of information such as the location of food resources, location of predators, or location of mates.  The corresponding informational input may then be the center of mass of the resources, the location of the nearest predator, or the geometric center of the potential mates in </w:t>
      </w:r>
      <w:r w:rsidRPr="00D646BD">
        <w:rPr>
          <w:rFonts w:ascii="Times New Roman" w:hAnsi="Times New Roman"/>
          <w:bCs/>
          <w:i/>
        </w:rPr>
        <w:t>A</w:t>
      </w:r>
      <w:r w:rsidRPr="00D646BD">
        <w:rPr>
          <w:rFonts w:ascii="Times New Roman" w:hAnsi="Times New Roman"/>
          <w:bCs/>
          <w:i/>
          <w:vertAlign w:val="subscript"/>
        </w:rPr>
        <w:t>i</w:t>
      </w:r>
      <w:r>
        <w:rPr>
          <w:rFonts w:ascii="Times New Roman" w:hAnsi="Times New Roman"/>
          <w:bCs/>
        </w:rPr>
        <w:t>(</w:t>
      </w:r>
      <w:r w:rsidRPr="00045367">
        <w:rPr>
          <w:rFonts w:ascii="Times New Roman" w:hAnsi="Times New Roman"/>
          <w:b/>
          <w:bCs/>
        </w:rPr>
        <w:t>z</w:t>
      </w:r>
      <w:r>
        <w:rPr>
          <w:rFonts w:ascii="Times New Roman" w:hAnsi="Times New Roman"/>
          <w:b/>
          <w:bCs/>
        </w:rPr>
        <w:t>|</w:t>
      </w:r>
      <w:r w:rsidRPr="00547982">
        <w:rPr>
          <w:rFonts w:ascii="Times New Roman" w:hAnsi="Times New Roman"/>
          <w:b/>
          <w:bCs/>
        </w:rPr>
        <w:t>z</w:t>
      </w:r>
      <w:r>
        <w:rPr>
          <w:rFonts w:ascii="Times New Roman" w:hAnsi="Times New Roman"/>
          <w:bCs/>
        </w:rPr>
        <w:t xml:space="preserve">´). These areas of action could either be regular geometric shapes such as circles or ellipses covered by uniform height, conical-shaped or Epanechnikov-shaped kernels, of could kernels constructed from the point of interest and its </w:t>
      </w:r>
      <w:r w:rsidRPr="00892669">
        <w:rPr>
          <w:rFonts w:ascii="Times New Roman" w:hAnsi="Times New Roman"/>
          <w:bCs/>
          <w:i/>
        </w:rPr>
        <w:t>k</w:t>
      </w:r>
      <w:r>
        <w:rPr>
          <w:rFonts w:ascii="Times New Roman" w:hAnsi="Times New Roman"/>
          <w:bCs/>
        </w:rPr>
        <w:t xml:space="preserve"> nearest neighbors (i.e. LoCoH methods </w:t>
      </w:r>
      <w:r w:rsidR="00B62B58">
        <w:rPr>
          <w:rFonts w:ascii="Times New Roman" w:hAnsi="Times New Roman"/>
          <w:bCs/>
        </w:rPr>
        <w:fldChar w:fldCharType="begin"/>
      </w:r>
      <w:r w:rsidR="00B62B58">
        <w:rPr>
          <w:rFonts w:ascii="Times New Roman" w:hAnsi="Times New Roman"/>
          <w:bCs/>
        </w:rPr>
        <w:instrText xml:space="preserve"> ADDIN EN.CITE &lt;EndNote&gt;&lt;Cite&gt;&lt;Author&gt;Getz&lt;/Author&gt;&lt;Year&gt;2007&lt;/Year&gt;&lt;RecNum&gt;177&lt;/RecNum&gt;&lt;DisplayText&gt;(Getz et al. 2007)&lt;/DisplayText&gt;&lt;record&gt;&lt;rec-number&gt;177&lt;/rec-number&gt;&lt;foreign-keys&gt;&lt;key app="EN" db-id="xrvtaaevbzx9w5e9z065fzvmavfszssxapvs"&gt;177&lt;/key&gt;&lt;/foreign-keys&gt;&lt;ref-type name="Journal Article"&gt;17&lt;/ref-type&gt;&lt;contributors&gt;&lt;authors&gt;&lt;author&gt;Getz, W. M.&lt;/author&gt;&lt;author&gt;Fortmann-Roe, S.&lt;/author&gt;&lt;author&gt;Cross, P. C.&lt;/author&gt;&lt;author&gt;Lyons, A. J.&lt;/author&gt;&lt;author&gt;Ryan, S. J.&lt;/author&gt;&lt;author&gt;Wilmers, C. C.&lt;/author&gt;&lt;/authors&gt;&lt;/contributors&gt;&lt;auth-address&gt;Getz, Wm&amp;#xD;Univ Calif Berkeley, Dept Environm Sci Policy &amp;amp; Management, Berkeley, CA 94720 USA&amp;#xD;Univ Calif Berkeley, Dept Environm Sci Policy &amp;amp; Management, Berkeley, CA 94720 USA&amp;#xD;Univ Pretoria, Mammal Res Inst, Dept Zool &amp;amp; Entomol, ZA-0002 Pretoria, South Africa&amp;#xD;Montana State Univ, US Geol Survey, No Rocky Mt Sci Ctr, Bozeman, MT 59717 USA&amp;#xD;Montana State Univ, Dept Ecol, Bozeman, MT 59717 USA&amp;#xD;Univ Calif Santa Cruz, Dept Environm Studies, Santa Cruz, CA 95064 USA&lt;/auth-address&gt;&lt;titles&gt;&lt;title&gt;LoCoH: Nonparameteric Kernel Methods for Constructing Home Ranges and Utilization Distributions&lt;/title&gt;&lt;secondary-title&gt;Plos One&lt;/secondary-title&gt;&lt;alt-title&gt;Plos One&amp;#xD;Plos One&lt;/alt-title&gt;&lt;/titles&gt;&lt;periodical&gt;&lt;full-title&gt;Plos One&lt;/full-title&gt;&lt;abbr-1&gt;Plos One&lt;/abbr-1&gt;&lt;/periodical&gt;&lt;pages&gt;-&lt;/pages&gt;&lt;volume&gt;2&lt;/volume&gt;&lt;number&gt;2&lt;/number&gt;&lt;dates&gt;&lt;year&gt;2007&lt;/year&gt;&lt;pub-dates&gt;&lt;date&gt;Feb 14&lt;/date&gt;&lt;/pub-dates&gt;&lt;/dates&gt;&lt;isbn&gt;1932-6203&lt;/isbn&gt;&lt;accession-num&gt;ISI:000207444400008&lt;/accession-num&gt;&lt;urls&gt;&lt;related-urls&gt;&lt;url&gt;&amp;lt;Go to ISI&amp;gt;://000207444400008&lt;/url&gt;&lt;/related-urls&gt;&lt;/urls&gt;&lt;language&gt;English&lt;/language&gt;&lt;/record&gt;&lt;/Cite&gt;&lt;/EndNote&gt;</w:instrText>
      </w:r>
      <w:r w:rsidR="00B62B58">
        <w:rPr>
          <w:rFonts w:ascii="Times New Roman" w:hAnsi="Times New Roman"/>
          <w:bCs/>
        </w:rPr>
        <w:fldChar w:fldCharType="separate"/>
      </w:r>
      <w:r w:rsidR="00B62B58">
        <w:rPr>
          <w:rFonts w:ascii="Times New Roman" w:hAnsi="Times New Roman"/>
          <w:bCs/>
          <w:noProof/>
        </w:rPr>
        <w:t>(</w:t>
      </w:r>
      <w:hyperlink w:anchor="_ENREF_35" w:tooltip="Getz, 2007 #177" w:history="1">
        <w:r w:rsidR="008E0605">
          <w:rPr>
            <w:rFonts w:ascii="Times New Roman" w:hAnsi="Times New Roman"/>
            <w:bCs/>
            <w:noProof/>
          </w:rPr>
          <w:t>Getz et al. 2007</w:t>
        </w:r>
      </w:hyperlink>
      <w:r w:rsidR="00B62B58">
        <w:rPr>
          <w:rFonts w:ascii="Times New Roman" w:hAnsi="Times New Roman"/>
          <w:bCs/>
          <w:noProof/>
        </w:rPr>
        <w:t>)</w:t>
      </w:r>
      <w:r w:rsidR="00B62B58">
        <w:rPr>
          <w:rFonts w:ascii="Times New Roman" w:hAnsi="Times New Roman"/>
          <w:bCs/>
        </w:rPr>
        <w:fldChar w:fldCharType="end"/>
      </w:r>
      <w:r>
        <w:rPr>
          <w:rFonts w:ascii="Times New Roman" w:hAnsi="Times New Roman"/>
          <w:bCs/>
        </w:rPr>
        <w:t>)</w:t>
      </w:r>
    </w:p>
    <w:p w14:paraId="0D224FF4" w14:textId="77777777" w:rsidR="00DC1C7A" w:rsidRPr="00D12C24"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p>
    <w:p w14:paraId="78620161" w14:textId="77777777" w:rsidR="00DC1C7A" w:rsidRPr="002A2EFF"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
          <w:bCs/>
          <w:i/>
        </w:rPr>
      </w:pPr>
      <w:r>
        <w:rPr>
          <w:rFonts w:ascii="Times New Roman" w:hAnsi="Times New Roman"/>
          <w:b/>
          <w:bCs/>
          <w:i/>
        </w:rPr>
        <w:t>Brain Modules, Actions, and Teachers</w:t>
      </w:r>
    </w:p>
    <w:p w14:paraId="62DBD9DA"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A </w:t>
      </w:r>
      <w:r w:rsidRPr="0073053A">
        <w:rPr>
          <w:rFonts w:ascii="Times New Roman" w:hAnsi="Times New Roman"/>
          <w:bCs/>
          <w:i/>
        </w:rPr>
        <w:t>brain module</w:t>
      </w:r>
      <w:r>
        <w:rPr>
          <w:rFonts w:ascii="Times New Roman" w:hAnsi="Times New Roman"/>
          <w:bCs/>
        </w:rPr>
        <w:t xml:space="preserve"> is a vector-value function </w:t>
      </w:r>
      <w:r w:rsidRPr="00DE6079">
        <w:rPr>
          <w:rFonts w:ascii="Times New Roman" w:hAnsi="Times New Roman"/>
          <w:b/>
          <w:bCs/>
        </w:rPr>
        <w:t>N</w:t>
      </w:r>
      <w:r>
        <w:rPr>
          <w:rFonts w:ascii="Times New Roman" w:hAnsi="Times New Roman"/>
          <w:bCs/>
        </w:rPr>
        <w:t xml:space="preserve"> that transforms the values of a perceptual input vector </w:t>
      </w:r>
      <w:r w:rsidRPr="00AC7E4A">
        <w:rPr>
          <w:rFonts w:ascii="Times New Roman" w:hAnsi="Times New Roman"/>
          <w:b/>
          <w:bCs/>
        </w:rPr>
        <w:t>F</w:t>
      </w:r>
      <w:r>
        <w:rPr>
          <w:rFonts w:ascii="Times New Roman" w:hAnsi="Times New Roman"/>
          <w:bCs/>
        </w:rPr>
        <w:t xml:space="preserve">, with elements possibly calculated using equation B2.1, an agent state vector </w:t>
      </w:r>
      <w:r w:rsidRPr="00B95318">
        <w:rPr>
          <w:rFonts w:ascii="Times New Roman" w:hAnsi="Times New Roman"/>
          <w:b/>
          <w:bCs/>
        </w:rPr>
        <w:t>v</w:t>
      </w:r>
      <w:r>
        <w:rPr>
          <w:rFonts w:ascii="Times New Roman" w:hAnsi="Times New Roman"/>
          <w:bCs/>
        </w:rPr>
        <w:t xml:space="preserve"> (inner dynamical system) and a brain state vector </w:t>
      </w:r>
      <w:r w:rsidRPr="00B95318">
        <w:rPr>
          <w:rFonts w:ascii="Times New Roman" w:hAnsi="Times New Roman"/>
          <w:b/>
          <w:bCs/>
        </w:rPr>
        <w:t>w</w:t>
      </w:r>
      <w:r>
        <w:rPr>
          <w:rFonts w:ascii="Times New Roman" w:hAnsi="Times New Roman"/>
          <w:b/>
          <w:bCs/>
        </w:rPr>
        <w:t xml:space="preserve"> </w:t>
      </w:r>
      <w:r>
        <w:rPr>
          <w:rFonts w:ascii="Times New Roman" w:hAnsi="Times New Roman"/>
          <w:bCs/>
        </w:rPr>
        <w:t xml:space="preserve">(weighting parameters) into an output action vector </w:t>
      </w:r>
      <w:r w:rsidRPr="00D41E57">
        <w:rPr>
          <w:rFonts w:ascii="Times New Roman" w:hAnsi="Times New Roman"/>
          <w:b/>
          <w:bCs/>
        </w:rPr>
        <w:t>a</w:t>
      </w:r>
      <w:r>
        <w:rPr>
          <w:rFonts w:ascii="Times New Roman" w:hAnsi="Times New Roman"/>
          <w:bCs/>
        </w:rPr>
        <w:t xml:space="preserve"> given by</w:t>
      </w:r>
    </w:p>
    <w:p w14:paraId="27416487" w14:textId="62345353" w:rsidR="00DC1C7A" w:rsidRPr="00344698" w:rsidRDefault="00DC1C7A" w:rsidP="000209BC">
      <w:pPr>
        <w:pBdr>
          <w:top w:val="single" w:sz="4" w:space="1" w:color="auto"/>
          <w:left w:val="single" w:sz="4" w:space="4" w:color="auto"/>
          <w:bottom w:val="single" w:sz="4" w:space="1" w:color="auto"/>
          <w:right w:val="single" w:sz="4" w:space="4" w:color="auto"/>
        </w:pBdr>
        <w:spacing w:line="480" w:lineRule="auto"/>
        <w:jc w:val="center"/>
        <w:rPr>
          <w:rFonts w:ascii="Times New Roman" w:hAnsi="Times New Roman"/>
          <w:bCs/>
        </w:rPr>
      </w:pPr>
      <w:r w:rsidRPr="00DE6079">
        <w:rPr>
          <w:rFonts w:ascii="Times New Roman" w:hAnsi="Times New Roman"/>
          <w:u w:val="single"/>
        </w:rPr>
        <w:t>Action output</w:t>
      </w:r>
      <w:r>
        <w:rPr>
          <w:rFonts w:ascii="Times New Roman" w:hAnsi="Times New Roman"/>
        </w:rPr>
        <w:t xml:space="preserve">:   </w:t>
      </w:r>
      <w:r>
        <w:rPr>
          <w:rFonts w:ascii="Times New Roman" w:hAnsi="Times New Roman"/>
          <w:bCs/>
          <w:noProof/>
          <w:position w:val="-10"/>
        </w:rPr>
        <w:drawing>
          <wp:inline distT="0" distB="0" distL="0" distR="0" wp14:anchorId="6C587DD8" wp14:editId="603812C1">
            <wp:extent cx="889000" cy="20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000" cy="203200"/>
                    </a:xfrm>
                    <a:prstGeom prst="rect">
                      <a:avLst/>
                    </a:prstGeom>
                    <a:noFill/>
                    <a:ln>
                      <a:noFill/>
                    </a:ln>
                  </pic:spPr>
                </pic:pic>
              </a:graphicData>
            </a:graphic>
          </wp:inline>
        </w:drawing>
      </w:r>
      <w:r>
        <w:rPr>
          <w:rFonts w:ascii="Times New Roman" w:hAnsi="Times New Roman"/>
          <w:bCs/>
          <w:position w:val="-24"/>
        </w:rPr>
        <w:t xml:space="preserve"> </w:t>
      </w:r>
      <w:r>
        <w:rPr>
          <w:rFonts w:ascii="Times New Roman" w:hAnsi="Times New Roman"/>
          <w:bCs/>
          <w:position w:val="-24"/>
        </w:rPr>
        <w:tab/>
      </w:r>
      <w:r>
        <w:rPr>
          <w:rFonts w:ascii="Times New Roman" w:hAnsi="Times New Roman"/>
          <w:bCs/>
        </w:rPr>
        <w:t>(B2.2)</w:t>
      </w:r>
    </w:p>
    <w:p w14:paraId="12BA4AD7"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If the </w:t>
      </w:r>
      <w:r w:rsidRPr="0073053A">
        <w:rPr>
          <w:rFonts w:ascii="Times New Roman" w:hAnsi="Times New Roman"/>
          <w:bCs/>
          <w:i/>
        </w:rPr>
        <w:t>action</w:t>
      </w:r>
      <w:r>
        <w:rPr>
          <w:rFonts w:ascii="Times New Roman" w:hAnsi="Times New Roman"/>
          <w:bCs/>
        </w:rPr>
        <w:t xml:space="preserve"> is </w:t>
      </w:r>
      <w:r w:rsidRPr="0073053A">
        <w:rPr>
          <w:rFonts w:ascii="Times New Roman" w:hAnsi="Times New Roman"/>
          <w:bCs/>
        </w:rPr>
        <w:t>implementation of a movement event</w:t>
      </w:r>
      <w:r>
        <w:rPr>
          <w:rFonts w:ascii="Times New Roman" w:hAnsi="Times New Roman"/>
          <w:bCs/>
        </w:rPr>
        <w:t xml:space="preserve">, then </w:t>
      </w:r>
      <w:r w:rsidRPr="009C23B4">
        <w:rPr>
          <w:rFonts w:ascii="Times New Roman" w:hAnsi="Times New Roman"/>
          <w:b/>
          <w:bCs/>
        </w:rPr>
        <w:t>a</w:t>
      </w:r>
      <w:r>
        <w:rPr>
          <w:rFonts w:ascii="Times New Roman" w:hAnsi="Times New Roman"/>
          <w:bCs/>
        </w:rPr>
        <w:t xml:space="preserve"> would contain the information on the direction of heading plus the step size to be taken, where this information my be distributional rather than a single value—in which case the action is a stochastic event associated with a draw from these distributions. </w:t>
      </w:r>
    </w:p>
    <w:p w14:paraId="0FD5CBA3"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p>
    <w:p w14:paraId="17F1E22A"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A </w:t>
      </w:r>
      <w:r w:rsidRPr="00F9197E">
        <w:rPr>
          <w:rFonts w:ascii="Times New Roman" w:hAnsi="Times New Roman"/>
          <w:bCs/>
          <w:i/>
        </w:rPr>
        <w:t>teacher</w:t>
      </w:r>
      <w:r>
        <w:rPr>
          <w:rFonts w:ascii="Times New Roman" w:hAnsi="Times New Roman"/>
          <w:bCs/>
        </w:rPr>
        <w:t xml:space="preserve"> is a device that instructs an agent after an action </w:t>
      </w:r>
      <w:r w:rsidRPr="00AC4156">
        <w:rPr>
          <w:rFonts w:ascii="Times New Roman" w:hAnsi="Times New Roman"/>
          <w:b/>
          <w:bCs/>
        </w:rPr>
        <w:t>a</w:t>
      </w:r>
      <w:r>
        <w:rPr>
          <w:rFonts w:ascii="Times New Roman" w:hAnsi="Times New Roman"/>
          <w:bCs/>
        </w:rPr>
        <w:t xml:space="preserve"> has been taken what would have been the correct action </w:t>
      </w:r>
      <w:r>
        <w:rPr>
          <w:rFonts w:ascii="Times New Roman" w:hAnsi="Times New Roman"/>
          <w:b/>
          <w:bCs/>
        </w:rPr>
        <w:t>a</w:t>
      </w:r>
      <w:r>
        <w:rPr>
          <w:rFonts w:ascii="Times New Roman" w:hAnsi="Times New Roman"/>
          <w:bCs/>
        </w:rPr>
        <w:t xml:space="preserve">´ to take.  The error </w:t>
      </w:r>
      <w:r w:rsidRPr="00627445">
        <w:rPr>
          <w:rFonts w:ascii="Times New Roman" w:hAnsi="Times New Roman"/>
          <w:bCs/>
          <w:i/>
        </w:rPr>
        <w:t>E</w:t>
      </w:r>
      <w:r>
        <w:rPr>
          <w:rFonts w:ascii="Times New Roman" w:hAnsi="Times New Roman"/>
          <w:bCs/>
        </w:rPr>
        <w:t>(</w:t>
      </w:r>
      <w:r w:rsidRPr="00A776E8">
        <w:rPr>
          <w:rFonts w:ascii="Times New Roman" w:hAnsi="Times New Roman"/>
          <w:b/>
          <w:bCs/>
        </w:rPr>
        <w:t>a</w:t>
      </w:r>
      <w:r>
        <w:rPr>
          <w:rFonts w:ascii="Times New Roman" w:hAnsi="Times New Roman"/>
          <w:bCs/>
        </w:rPr>
        <w:t>,</w:t>
      </w:r>
      <w:r>
        <w:rPr>
          <w:rFonts w:ascii="Times New Roman" w:hAnsi="Times New Roman"/>
          <w:b/>
          <w:bCs/>
        </w:rPr>
        <w:t>a</w:t>
      </w:r>
      <w:r>
        <w:rPr>
          <w:rFonts w:ascii="Times New Roman" w:hAnsi="Times New Roman"/>
          <w:bCs/>
        </w:rPr>
        <w:t xml:space="preserve">´) in this case is based on an appropriately defined measure of the distance between </w:t>
      </w:r>
      <w:r w:rsidRPr="00A776E8">
        <w:rPr>
          <w:rFonts w:ascii="Times New Roman" w:hAnsi="Times New Roman"/>
          <w:b/>
          <w:bCs/>
        </w:rPr>
        <w:t>a</w:t>
      </w:r>
      <w:r>
        <w:rPr>
          <w:rFonts w:ascii="Times New Roman" w:hAnsi="Times New Roman"/>
          <w:bCs/>
        </w:rPr>
        <w:t xml:space="preserve"> and </w:t>
      </w:r>
      <w:r>
        <w:rPr>
          <w:rFonts w:ascii="Times New Roman" w:hAnsi="Times New Roman"/>
          <w:b/>
          <w:bCs/>
        </w:rPr>
        <w:t>a</w:t>
      </w:r>
      <w:r>
        <w:rPr>
          <w:rFonts w:ascii="Times New Roman" w:hAnsi="Times New Roman"/>
          <w:bCs/>
        </w:rPr>
        <w:t>´.</w:t>
      </w:r>
      <w:r>
        <w:rPr>
          <w:rFonts w:ascii="Times New Roman" w:hAnsi="Times New Roman"/>
          <w:bCs/>
        </w:rPr>
        <w:tab/>
        <w:t xml:space="preserve">Learning is then defined as an algorithm </w:t>
      </w:r>
      <w:r w:rsidRPr="001D2FF2">
        <w:rPr>
          <w:rFonts w:ascii="Times New Roman" w:hAnsi="Times New Roman"/>
          <w:b/>
          <w:bCs/>
        </w:rPr>
        <w:t>L</w:t>
      </w:r>
      <w:r>
        <w:rPr>
          <w:rFonts w:ascii="Times New Roman" w:hAnsi="Times New Roman"/>
          <w:bCs/>
        </w:rPr>
        <w:t xml:space="preserve"> the satisfies   for updating the brain state parameters </w:t>
      </w:r>
      <w:r w:rsidRPr="00A776E8">
        <w:rPr>
          <w:rFonts w:ascii="Times New Roman" w:hAnsi="Times New Roman"/>
          <w:b/>
          <w:bCs/>
        </w:rPr>
        <w:t>w</w:t>
      </w:r>
      <w:r>
        <w:rPr>
          <w:rFonts w:ascii="Times New Roman" w:hAnsi="Times New Roman"/>
          <w:bCs/>
        </w:rPr>
        <w:t xml:space="preserve"> to </w:t>
      </w:r>
      <w:r w:rsidRPr="00A776E8">
        <w:rPr>
          <w:rFonts w:ascii="Times New Roman" w:hAnsi="Times New Roman"/>
          <w:b/>
          <w:bCs/>
        </w:rPr>
        <w:t>w</w:t>
      </w:r>
      <w:r>
        <w:rPr>
          <w:rFonts w:ascii="Times New Roman" w:hAnsi="Times New Roman"/>
          <w:bCs/>
        </w:rPr>
        <w:t xml:space="preserve">* such that </w:t>
      </w:r>
    </w:p>
    <w:p w14:paraId="357E36B5" w14:textId="213F722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ab/>
      </w:r>
      <w:r>
        <w:rPr>
          <w:rFonts w:ascii="Times New Roman" w:hAnsi="Times New Roman"/>
          <w:u w:val="single"/>
        </w:rPr>
        <w:t>Learning</w:t>
      </w:r>
      <w:r>
        <w:rPr>
          <w:rFonts w:ascii="Times New Roman" w:hAnsi="Times New Roman"/>
        </w:rPr>
        <w:t xml:space="preserve">:  </w:t>
      </w:r>
      <w:r w:rsidRPr="00A776E8">
        <w:rPr>
          <w:rFonts w:ascii="Times New Roman" w:hAnsi="Times New Roman"/>
          <w:b/>
          <w:bCs/>
        </w:rPr>
        <w:t>w</w:t>
      </w:r>
      <w:r>
        <w:rPr>
          <w:rFonts w:ascii="Times New Roman" w:hAnsi="Times New Roman"/>
          <w:bCs/>
        </w:rPr>
        <w:t>*=</w:t>
      </w:r>
      <w:r w:rsidRPr="001D2FF2">
        <w:rPr>
          <w:rFonts w:ascii="Times New Roman" w:hAnsi="Times New Roman"/>
          <w:b/>
          <w:bCs/>
        </w:rPr>
        <w:t>L</w:t>
      </w:r>
      <w:r>
        <w:rPr>
          <w:rFonts w:ascii="Times New Roman" w:hAnsi="Times New Roman"/>
          <w:bCs/>
        </w:rPr>
        <w:t>(</w:t>
      </w:r>
      <w:r w:rsidRPr="007B5103">
        <w:rPr>
          <w:rFonts w:ascii="Times New Roman" w:hAnsi="Times New Roman"/>
          <w:b/>
          <w:bCs/>
        </w:rPr>
        <w:t>w</w:t>
      </w:r>
      <w:r>
        <w:rPr>
          <w:rFonts w:ascii="Times New Roman" w:hAnsi="Times New Roman"/>
          <w:bCs/>
        </w:rPr>
        <w:t>,</w:t>
      </w:r>
      <w:r w:rsidRPr="00627445">
        <w:rPr>
          <w:rFonts w:ascii="Times New Roman" w:hAnsi="Times New Roman"/>
          <w:bCs/>
          <w:i/>
        </w:rPr>
        <w:t>E</w:t>
      </w:r>
      <w:r>
        <w:rPr>
          <w:rFonts w:ascii="Times New Roman" w:hAnsi="Times New Roman"/>
          <w:bCs/>
        </w:rPr>
        <w:t>,</w:t>
      </w:r>
      <w:r w:rsidRPr="00A776E8">
        <w:rPr>
          <w:rFonts w:ascii="Times New Roman" w:hAnsi="Times New Roman"/>
          <w:b/>
          <w:bCs/>
        </w:rPr>
        <w:t>a</w:t>
      </w:r>
      <w:r>
        <w:rPr>
          <w:rFonts w:ascii="Times New Roman" w:hAnsi="Times New Roman"/>
          <w:bCs/>
        </w:rPr>
        <w:t>,</w:t>
      </w:r>
      <w:r>
        <w:rPr>
          <w:rFonts w:ascii="Times New Roman" w:hAnsi="Times New Roman"/>
          <w:b/>
          <w:bCs/>
        </w:rPr>
        <w:t>a</w:t>
      </w:r>
      <w:r>
        <w:rPr>
          <w:rFonts w:ascii="Times New Roman" w:hAnsi="Times New Roman"/>
          <w:bCs/>
        </w:rPr>
        <w:t>´)</w:t>
      </w:r>
      <w:r>
        <w:rPr>
          <w:rFonts w:ascii="Times New Roman" w:hAnsi="Times New Roman"/>
        </w:rPr>
        <w:t xml:space="preserve"> where </w:t>
      </w:r>
      <w:r w:rsidRPr="00627445">
        <w:rPr>
          <w:rFonts w:ascii="Times New Roman" w:hAnsi="Times New Roman"/>
          <w:bCs/>
          <w:i/>
        </w:rPr>
        <w:t>E</w:t>
      </w:r>
      <w:r>
        <w:rPr>
          <w:rFonts w:ascii="Times New Roman" w:hAnsi="Times New Roman"/>
          <w:bCs/>
        </w:rPr>
        <w:t>(</w:t>
      </w:r>
      <w:r w:rsidRPr="00A776E8">
        <w:rPr>
          <w:rFonts w:ascii="Times New Roman" w:hAnsi="Times New Roman"/>
          <w:b/>
          <w:bCs/>
        </w:rPr>
        <w:t>a</w:t>
      </w:r>
      <w:r>
        <w:rPr>
          <w:rFonts w:ascii="Times New Roman" w:hAnsi="Times New Roman"/>
          <w:b/>
          <w:bCs/>
        </w:rPr>
        <w:t>*</w:t>
      </w:r>
      <w:r>
        <w:rPr>
          <w:rFonts w:ascii="Times New Roman" w:hAnsi="Times New Roman"/>
          <w:bCs/>
        </w:rPr>
        <w:t>,</w:t>
      </w:r>
      <w:r>
        <w:rPr>
          <w:rFonts w:ascii="Times New Roman" w:hAnsi="Times New Roman"/>
          <w:b/>
          <w:bCs/>
        </w:rPr>
        <w:t>a</w:t>
      </w:r>
      <w:r>
        <w:rPr>
          <w:rFonts w:ascii="Times New Roman" w:hAnsi="Times New Roman"/>
          <w:bCs/>
        </w:rPr>
        <w:t>´)&lt;</w:t>
      </w:r>
      <w:r w:rsidRPr="0039757A">
        <w:rPr>
          <w:rFonts w:ascii="Times New Roman" w:hAnsi="Times New Roman"/>
          <w:bCs/>
          <w:i/>
        </w:rPr>
        <w:t xml:space="preserve"> </w:t>
      </w:r>
      <w:r w:rsidRPr="00627445">
        <w:rPr>
          <w:rFonts w:ascii="Times New Roman" w:hAnsi="Times New Roman"/>
          <w:bCs/>
          <w:i/>
        </w:rPr>
        <w:t>E</w:t>
      </w:r>
      <w:r>
        <w:rPr>
          <w:rFonts w:ascii="Times New Roman" w:hAnsi="Times New Roman"/>
          <w:bCs/>
        </w:rPr>
        <w:t>(</w:t>
      </w:r>
      <w:r w:rsidRPr="00A776E8">
        <w:rPr>
          <w:rFonts w:ascii="Times New Roman" w:hAnsi="Times New Roman"/>
          <w:b/>
          <w:bCs/>
        </w:rPr>
        <w:t>a</w:t>
      </w:r>
      <w:r>
        <w:rPr>
          <w:rFonts w:ascii="Times New Roman" w:hAnsi="Times New Roman"/>
          <w:bCs/>
        </w:rPr>
        <w:t>,</w:t>
      </w:r>
      <w:r>
        <w:rPr>
          <w:rFonts w:ascii="Times New Roman" w:hAnsi="Times New Roman"/>
          <w:b/>
          <w:bCs/>
        </w:rPr>
        <w:t>a</w:t>
      </w:r>
      <w:r>
        <w:rPr>
          <w:rFonts w:ascii="Times New Roman" w:hAnsi="Times New Roman"/>
          <w:bCs/>
        </w:rPr>
        <w:t xml:space="preserve">´) for </w:t>
      </w:r>
      <w:r>
        <w:rPr>
          <w:rFonts w:ascii="Times New Roman" w:hAnsi="Times New Roman"/>
          <w:bCs/>
          <w:noProof/>
          <w:position w:val="-10"/>
        </w:rPr>
        <w:drawing>
          <wp:inline distT="0" distB="0" distL="0" distR="0" wp14:anchorId="19E0BCBC" wp14:editId="3D347A2A">
            <wp:extent cx="1016000" cy="20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16000" cy="203200"/>
                    </a:xfrm>
                    <a:prstGeom prst="rect">
                      <a:avLst/>
                    </a:prstGeom>
                    <a:noFill/>
                    <a:ln>
                      <a:noFill/>
                    </a:ln>
                  </pic:spPr>
                </pic:pic>
              </a:graphicData>
            </a:graphic>
          </wp:inline>
        </w:drawing>
      </w:r>
      <w:r>
        <w:rPr>
          <w:rFonts w:ascii="Times New Roman" w:hAnsi="Times New Roman"/>
          <w:bCs/>
          <w:position w:val="-24"/>
        </w:rPr>
        <w:t xml:space="preserve">  </w:t>
      </w:r>
      <w:r>
        <w:rPr>
          <w:rFonts w:ascii="Times New Roman" w:hAnsi="Times New Roman"/>
          <w:bCs/>
        </w:rPr>
        <w:t>(B2.3)</w:t>
      </w:r>
    </w:p>
    <w:p w14:paraId="4605823D" w14:textId="5C93A01B" w:rsidR="00B73DCD"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Within the lifetime of an agent, a teacher could be a second agent able to make computations with lower errors (e.g. a mother instructing young) or an individual able to assess its own mistakes after the fact.  For the case where </w:t>
      </w:r>
      <w:r w:rsidRPr="001D2FF2">
        <w:rPr>
          <w:rFonts w:ascii="Times New Roman" w:hAnsi="Times New Roman"/>
          <w:b/>
          <w:bCs/>
        </w:rPr>
        <w:t>N</w:t>
      </w:r>
      <w:r>
        <w:rPr>
          <w:rFonts w:ascii="Times New Roman" w:hAnsi="Times New Roman"/>
          <w:bCs/>
        </w:rPr>
        <w:t xml:space="preserve"> is a perceptron, an algorithm </w:t>
      </w:r>
      <w:r w:rsidRPr="001D2FF2">
        <w:rPr>
          <w:rFonts w:ascii="Times New Roman" w:hAnsi="Times New Roman"/>
          <w:b/>
          <w:bCs/>
        </w:rPr>
        <w:t>L</w:t>
      </w:r>
      <w:r>
        <w:rPr>
          <w:rFonts w:ascii="Times New Roman" w:hAnsi="Times New Roman"/>
          <w:bCs/>
        </w:rPr>
        <w:t xml:space="preserve"> called back-propagation exists to update the weights to improve the performance of </w:t>
      </w:r>
      <w:r w:rsidRPr="001D2FF2">
        <w:rPr>
          <w:rFonts w:ascii="Times New Roman" w:hAnsi="Times New Roman"/>
          <w:b/>
          <w:bCs/>
        </w:rPr>
        <w:t>N</w:t>
      </w:r>
      <w:r>
        <w:rPr>
          <w:rFonts w:ascii="Times New Roman" w:hAnsi="Times New Roman"/>
          <w:b/>
          <w:bCs/>
        </w:rPr>
        <w:t xml:space="preserve"> </w:t>
      </w:r>
      <w:r w:rsidR="00B62B58">
        <w:rPr>
          <w:rFonts w:ascii="Times New Roman" w:hAnsi="Times New Roman"/>
          <w:bCs/>
        </w:rPr>
        <w:fldChar w:fldCharType="begin"/>
      </w:r>
      <w:r w:rsidR="00B62B58">
        <w:rPr>
          <w:rFonts w:ascii="Times New Roman" w:hAnsi="Times New Roman"/>
          <w:bCs/>
        </w:rPr>
        <w:instrText xml:space="preserve"> ADDIN EN.CITE &lt;EndNote&gt;&lt;Cite&gt;&lt;Author&gt;Haykin&lt;/Author&gt;&lt;Year&gt;1999&lt;/Year&gt;&lt;RecNum&gt;1844&lt;/RecNum&gt;&lt;DisplayText&gt;(Haykin 1999)&lt;/DisplayText&gt;&lt;record&gt;&lt;rec-number&gt;1844&lt;/rec-number&gt;&lt;foreign-keys&gt;&lt;key app="EN" db-id="xrvtaaevbzx9w5e9z065fzvmavfszssxapvs"&gt;1844&lt;/key&gt;&lt;/foreign-keys&gt;&lt;ref-type name="Book"&gt;6&lt;/ref-type&gt;&lt;contributors&gt;&lt;authors&gt;&lt;author&gt;Haykin, Simon S.&lt;/author&gt;&lt;/authors&gt;&lt;/contributors&gt;&lt;titles&gt;&lt;title&gt;Neural networks : a comprehensive foundation&lt;/title&gt;&lt;/titles&gt;&lt;pages&gt;xxi, 842 p.&lt;/pages&gt;&lt;edition&gt;2nd&lt;/edition&gt;&lt;keywords&gt;&lt;keyword&gt;Neural networks (Computer science)&lt;/keyword&gt;&lt;/keywords&gt;&lt;dates&gt;&lt;year&gt;1999&lt;/year&gt;&lt;/dates&gt;&lt;pub-location&gt;Upper Saddle River, N.J. ; London&lt;/pub-location&gt;&lt;publisher&gt;Prentice-Hall&lt;/publisher&gt;&lt;isbn&gt;0132733501&lt;/isbn&gt;&lt;call-num&gt;RSLBL QA76.87 HAY 1999&amp;#xD;RSLBL 99.E01916&amp;#xD;STXCL 006.32 HA&amp;#xD;STADL Lending&amp;#xD;Radcliffe Science Library QA76.87 HAY 1999&amp;#xD;Radcliffe Science Library 99.E01916 (Box B000001053458)&amp;#xD;St Cross College Library 006.32 HA&amp;#xD;Statistics Library Lending&lt;/call-num&gt;&lt;urls&gt;&lt;/urls&gt;&lt;/record&gt;&lt;/Cite&gt;&lt;/EndNote&gt;</w:instrText>
      </w:r>
      <w:r w:rsidR="00B62B58">
        <w:rPr>
          <w:rFonts w:ascii="Times New Roman" w:hAnsi="Times New Roman"/>
          <w:bCs/>
        </w:rPr>
        <w:fldChar w:fldCharType="separate"/>
      </w:r>
      <w:r w:rsidR="00B62B58">
        <w:rPr>
          <w:rFonts w:ascii="Times New Roman" w:hAnsi="Times New Roman"/>
          <w:bCs/>
          <w:noProof/>
        </w:rPr>
        <w:t>(</w:t>
      </w:r>
      <w:hyperlink w:anchor="_ENREF_52" w:tooltip="Haykin, 1999 #1844" w:history="1">
        <w:r w:rsidR="008E0605">
          <w:rPr>
            <w:rFonts w:ascii="Times New Roman" w:hAnsi="Times New Roman"/>
            <w:bCs/>
            <w:noProof/>
          </w:rPr>
          <w:t>Haykin 1999</w:t>
        </w:r>
      </w:hyperlink>
      <w:r w:rsidR="00B62B58">
        <w:rPr>
          <w:rFonts w:ascii="Times New Roman" w:hAnsi="Times New Roman"/>
          <w:bCs/>
          <w:noProof/>
        </w:rPr>
        <w:t>)</w:t>
      </w:r>
      <w:r w:rsidR="00B62B58">
        <w:rPr>
          <w:rFonts w:ascii="Times New Roman" w:hAnsi="Times New Roman"/>
          <w:bCs/>
        </w:rPr>
        <w:fldChar w:fldCharType="end"/>
      </w:r>
      <w:r>
        <w:rPr>
          <w:rFonts w:ascii="Times New Roman" w:hAnsi="Times New Roman"/>
          <w:bCs/>
        </w:rPr>
        <w:t xml:space="preserve">. Over evolutionary time, if the error is ultimately expressed in terms of the individual’s fitness, then natural selection “teaches” the population of individuals over evolutionary time. (cf. </w:t>
      </w:r>
      <w:r w:rsidR="00B62B58">
        <w:rPr>
          <w:rFonts w:ascii="Times New Roman" w:hAnsi="Times New Roman"/>
          <w:bCs/>
        </w:rPr>
        <w:fldChar w:fldCharType="begin"/>
      </w:r>
      <w:r w:rsidR="00B62B58">
        <w:rPr>
          <w:rFonts w:ascii="Times New Roman" w:hAnsi="Times New Roman"/>
          <w:bCs/>
        </w:rPr>
        <w:instrText xml:space="preserve"> ADDIN EN.CITE &lt;EndNote&gt;&lt;Cite&gt;&lt;Author&gt;Norrström&lt;/Author&gt;&lt;Year&gt;2011&lt;/Year&gt;&lt;RecNum&gt;1344&lt;/RecNum&gt;&lt;DisplayText&gt;(Norrström et al. 2011)&lt;/DisplayText&gt;&lt;record&gt;&lt;rec-number&gt;1344&lt;/rec-number&gt;&lt;foreign-keys&gt;&lt;key app="EN" db-id="xrvtaaevbzx9w5e9z065fzvmavfszssxapvs"&gt;1344&lt;/key&gt;&lt;/foreign-keys&gt;&lt;ref-type name="Journal Article"&gt;17&lt;/ref-type&gt;&lt;contributors&gt;&lt;authors&gt;&lt;author&gt;Norrström, N&lt;/author&gt;&lt;author&gt;Getz W. M &lt;/author&gt;&lt;author&gt;Holmgren, N. M. A &lt;/author&gt;&lt;/authors&gt;&lt;/contributors&gt;&lt;titles&gt;&lt;title&gt;Selection against accumulating mutations in niche-preference genes can drive speciation. &lt;/title&gt;&lt;secondary-title&gt;PLoS One&lt;/secondary-title&gt;&lt;/titles&gt;&lt;periodical&gt;&lt;full-title&gt;Plos One&lt;/full-title&gt;&lt;abbr-1&gt;Plos One&lt;/abbr-1&gt;&lt;/periodical&gt;&lt;pages&gt;e29487&lt;/pages&gt;&lt;volume&gt;6&lt;/volume&gt;&lt;number&gt;12&lt;/number&gt;&lt;dates&gt;&lt;year&gt;2011&lt;/year&gt;&lt;/dates&gt;&lt;urls&gt;&lt;/urls&gt;&lt;electronic-resource-num&gt;doi:10.1371/journal.pone.0029487&lt;/electronic-resource-num&gt;&lt;/record&gt;&lt;/Cite&gt;&lt;/EndNote&gt;</w:instrText>
      </w:r>
      <w:r w:rsidR="00B62B58">
        <w:rPr>
          <w:rFonts w:ascii="Times New Roman" w:hAnsi="Times New Roman"/>
          <w:bCs/>
        </w:rPr>
        <w:fldChar w:fldCharType="separate"/>
      </w:r>
      <w:r w:rsidR="00B62B58">
        <w:rPr>
          <w:rFonts w:ascii="Times New Roman" w:hAnsi="Times New Roman"/>
          <w:bCs/>
          <w:noProof/>
        </w:rPr>
        <w:t>(</w:t>
      </w:r>
      <w:hyperlink w:anchor="_ENREF_93" w:tooltip="Norrström, 2011 #1344" w:history="1">
        <w:r w:rsidR="008E0605">
          <w:rPr>
            <w:rFonts w:ascii="Times New Roman" w:hAnsi="Times New Roman"/>
            <w:bCs/>
            <w:noProof/>
          </w:rPr>
          <w:t>Norrström et al. 2011</w:t>
        </w:r>
      </w:hyperlink>
      <w:r w:rsidR="00B62B58">
        <w:rPr>
          <w:rFonts w:ascii="Times New Roman" w:hAnsi="Times New Roman"/>
          <w:bCs/>
          <w:noProof/>
        </w:rPr>
        <w:t>)</w:t>
      </w:r>
      <w:r w:rsidR="00B62B58">
        <w:rPr>
          <w:rFonts w:ascii="Times New Roman" w:hAnsi="Times New Roman"/>
          <w:bCs/>
        </w:rPr>
        <w:fldChar w:fldCharType="end"/>
      </w:r>
      <w:r>
        <w:rPr>
          <w:rFonts w:ascii="Times New Roman" w:hAnsi="Times New Roman"/>
          <w:bCs/>
        </w:rPr>
        <w:t xml:space="preserve">). </w:t>
      </w:r>
    </w:p>
    <w:p w14:paraId="05D59FB3" w14:textId="6D331FCD" w:rsidR="00DC1C7A" w:rsidRDefault="00B73DCD" w:rsidP="00B73DCD">
      <w:pPr>
        <w:rPr>
          <w:rFonts w:ascii="Times New Roman" w:hAnsi="Times New Roman"/>
          <w:bCs/>
        </w:rPr>
      </w:pPr>
      <w:r>
        <w:rPr>
          <w:rFonts w:ascii="Times New Roman" w:hAnsi="Times New Roman"/>
          <w:bCs/>
        </w:rPr>
        <w:br w:type="page"/>
      </w:r>
    </w:p>
    <w:p w14:paraId="5C6238BF"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
        </w:rPr>
      </w:pPr>
      <w:r w:rsidRPr="00275DD7">
        <w:rPr>
          <w:rFonts w:ascii="Times New Roman" w:hAnsi="Times New Roman"/>
          <w:b/>
          <w:u w:val="single"/>
        </w:rPr>
        <w:t xml:space="preserve">Box. </w:t>
      </w:r>
      <w:r>
        <w:rPr>
          <w:rFonts w:ascii="Times New Roman" w:hAnsi="Times New Roman"/>
          <w:b/>
          <w:u w:val="single"/>
        </w:rPr>
        <w:t>3</w:t>
      </w:r>
      <w:r w:rsidRPr="007C413C">
        <w:rPr>
          <w:rFonts w:ascii="Times New Roman" w:hAnsi="Times New Roman"/>
          <w:b/>
        </w:rPr>
        <w:t xml:space="preserve">. </w:t>
      </w:r>
      <w:r>
        <w:rPr>
          <w:rFonts w:ascii="Times New Roman" w:hAnsi="Times New Roman"/>
          <w:b/>
        </w:rPr>
        <w:t>Computational Population Biology in a Nutshell</w:t>
      </w:r>
    </w:p>
    <w:p w14:paraId="3F27E861"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
          <w:bCs/>
          <w:i/>
        </w:rPr>
      </w:pPr>
      <w:r>
        <w:rPr>
          <w:rFonts w:ascii="Times New Roman" w:hAnsi="Times New Roman"/>
          <w:b/>
          <w:bCs/>
          <w:i/>
        </w:rPr>
        <w:t>Modeling Elements</w:t>
      </w:r>
    </w:p>
    <w:p w14:paraId="790AA7C7" w14:textId="31F1E338" w:rsidR="00DC1C7A" w:rsidRPr="004E2491" w:rsidRDefault="00DC1C7A" w:rsidP="000209BC">
      <w:pPr>
        <w:pStyle w:val="ListParagraph"/>
        <w:numPr>
          <w:ilvl w:val="0"/>
          <w:numId w:val="13"/>
        </w:numPr>
        <w:pBdr>
          <w:top w:val="single" w:sz="4" w:space="1" w:color="auto"/>
          <w:left w:val="single" w:sz="4" w:space="4" w:color="auto"/>
          <w:bottom w:val="single" w:sz="4" w:space="1" w:color="auto"/>
          <w:right w:val="single" w:sz="4" w:space="4" w:color="auto"/>
        </w:pBdr>
        <w:spacing w:line="480" w:lineRule="auto"/>
        <w:ind w:left="360"/>
        <w:rPr>
          <w:rFonts w:ascii="Times New Roman" w:hAnsi="Times New Roman"/>
          <w:bCs/>
        </w:rPr>
      </w:pPr>
      <w:r w:rsidRPr="004E2491">
        <w:rPr>
          <w:rFonts w:ascii="Times New Roman" w:hAnsi="Times New Roman"/>
          <w:bCs/>
        </w:rPr>
        <w:t>Geographic information system</w:t>
      </w:r>
      <w:r>
        <w:rPr>
          <w:rFonts w:ascii="Times New Roman" w:hAnsi="Times New Roman"/>
          <w:bCs/>
        </w:rPr>
        <w:t>s</w:t>
      </w:r>
      <w:r w:rsidRPr="004E2491">
        <w:rPr>
          <w:rFonts w:ascii="Times New Roman" w:hAnsi="Times New Roman"/>
          <w:bCs/>
        </w:rPr>
        <w:t xml:space="preserve"> </w:t>
      </w:r>
      <w:r>
        <w:rPr>
          <w:rFonts w:ascii="Times New Roman" w:hAnsi="Times New Roman"/>
          <w:bCs/>
        </w:rPr>
        <w:t xml:space="preserve">(GIS) </w:t>
      </w:r>
      <w:r w:rsidRPr="004E2491">
        <w:rPr>
          <w:rFonts w:ascii="Times New Roman" w:hAnsi="Times New Roman"/>
          <w:bCs/>
        </w:rPr>
        <w:t>foundation</w:t>
      </w:r>
      <w:r w:rsidR="003053D6">
        <w:rPr>
          <w:rFonts w:ascii="Times New Roman" w:hAnsi="Times New Roman"/>
          <w:bCs/>
        </w:rPr>
        <w:t xml:space="preserve"> including complex environmental drivers</w:t>
      </w:r>
    </w:p>
    <w:p w14:paraId="28D375A1" w14:textId="77777777" w:rsidR="00DC1C7A" w:rsidRDefault="00DC1C7A" w:rsidP="000209BC">
      <w:pPr>
        <w:pStyle w:val="ListParagraph"/>
        <w:numPr>
          <w:ilvl w:val="0"/>
          <w:numId w:val="13"/>
        </w:numPr>
        <w:pBdr>
          <w:top w:val="single" w:sz="4" w:space="1" w:color="auto"/>
          <w:left w:val="single" w:sz="4" w:space="4" w:color="auto"/>
          <w:bottom w:val="single" w:sz="4" w:space="1" w:color="auto"/>
          <w:right w:val="single" w:sz="4" w:space="4" w:color="auto"/>
        </w:pBdr>
        <w:spacing w:line="480" w:lineRule="auto"/>
        <w:ind w:left="360"/>
        <w:rPr>
          <w:rFonts w:ascii="Times New Roman" w:hAnsi="Times New Roman"/>
          <w:bCs/>
        </w:rPr>
      </w:pPr>
      <w:r>
        <w:rPr>
          <w:rFonts w:ascii="Times New Roman" w:hAnsi="Times New Roman"/>
          <w:bCs/>
        </w:rPr>
        <w:t>Resource extraction and growth modules</w:t>
      </w:r>
    </w:p>
    <w:p w14:paraId="53547089" w14:textId="77777777" w:rsidR="00DC1C7A" w:rsidRDefault="00DC1C7A" w:rsidP="000209BC">
      <w:pPr>
        <w:pStyle w:val="ListParagraph"/>
        <w:numPr>
          <w:ilvl w:val="0"/>
          <w:numId w:val="13"/>
        </w:numPr>
        <w:pBdr>
          <w:top w:val="single" w:sz="4" w:space="1" w:color="auto"/>
          <w:left w:val="single" w:sz="4" w:space="4" w:color="auto"/>
          <w:bottom w:val="single" w:sz="4" w:space="1" w:color="auto"/>
          <w:right w:val="single" w:sz="4" w:space="4" w:color="auto"/>
        </w:pBdr>
        <w:spacing w:line="480" w:lineRule="auto"/>
        <w:ind w:left="360"/>
        <w:rPr>
          <w:rFonts w:ascii="Times New Roman" w:hAnsi="Times New Roman"/>
          <w:bCs/>
        </w:rPr>
      </w:pPr>
      <w:r>
        <w:rPr>
          <w:rFonts w:ascii="Times New Roman" w:hAnsi="Times New Roman"/>
          <w:bCs/>
        </w:rPr>
        <w:t>Demographic structure modules</w:t>
      </w:r>
    </w:p>
    <w:p w14:paraId="696E29CF" w14:textId="77777777" w:rsidR="00DC1C7A" w:rsidRDefault="00DC1C7A" w:rsidP="000209BC">
      <w:pPr>
        <w:pStyle w:val="ListParagraph"/>
        <w:numPr>
          <w:ilvl w:val="0"/>
          <w:numId w:val="13"/>
        </w:numPr>
        <w:pBdr>
          <w:top w:val="single" w:sz="4" w:space="1" w:color="auto"/>
          <w:left w:val="single" w:sz="4" w:space="4" w:color="auto"/>
          <w:bottom w:val="single" w:sz="4" w:space="1" w:color="auto"/>
          <w:right w:val="single" w:sz="4" w:space="4" w:color="auto"/>
        </w:pBdr>
        <w:spacing w:line="480" w:lineRule="auto"/>
        <w:ind w:left="360"/>
        <w:rPr>
          <w:rFonts w:ascii="Times New Roman" w:hAnsi="Times New Roman"/>
          <w:bCs/>
        </w:rPr>
      </w:pPr>
      <w:r>
        <w:rPr>
          <w:rFonts w:ascii="Times New Roman" w:hAnsi="Times New Roman"/>
          <w:bCs/>
        </w:rPr>
        <w:t>Epidemic structure modules</w:t>
      </w:r>
    </w:p>
    <w:p w14:paraId="4246D592" w14:textId="77777777" w:rsidR="00DC1C7A" w:rsidRDefault="00DC1C7A" w:rsidP="000209BC">
      <w:pPr>
        <w:pStyle w:val="ListParagraph"/>
        <w:numPr>
          <w:ilvl w:val="0"/>
          <w:numId w:val="13"/>
        </w:numPr>
        <w:pBdr>
          <w:top w:val="single" w:sz="4" w:space="1" w:color="auto"/>
          <w:left w:val="single" w:sz="4" w:space="4" w:color="auto"/>
          <w:bottom w:val="single" w:sz="4" w:space="1" w:color="auto"/>
          <w:right w:val="single" w:sz="4" w:space="4" w:color="auto"/>
        </w:pBdr>
        <w:spacing w:line="480" w:lineRule="auto"/>
        <w:ind w:left="360"/>
        <w:rPr>
          <w:rFonts w:ascii="Times New Roman" w:hAnsi="Times New Roman"/>
          <w:bCs/>
        </w:rPr>
      </w:pPr>
      <w:r>
        <w:rPr>
          <w:rFonts w:ascii="Times New Roman" w:hAnsi="Times New Roman"/>
          <w:bCs/>
        </w:rPr>
        <w:t>Populations of agents that may include:</w:t>
      </w:r>
    </w:p>
    <w:p w14:paraId="327C270B"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 internal states (physical/structural, physiological, immunological)</w:t>
      </w:r>
    </w:p>
    <w:p w14:paraId="5FF2A524"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 connectance matrices (feeding, social, etc.)</w:t>
      </w:r>
    </w:p>
    <w:p w14:paraId="7AB62F3D"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iii) perceptual kernels (process specific: visual, olfactory, auditory, etc.)</w:t>
      </w:r>
    </w:p>
    <w:p w14:paraId="3A3F3D35" w14:textId="5631B00E"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iv) brain modules (input: perceptual, other </w:t>
      </w:r>
      <w:r w:rsidR="003E626C">
        <w:rPr>
          <w:rFonts w:ascii="Times New Roman" w:hAnsi="Times New Roman"/>
          <w:bCs/>
        </w:rPr>
        <w:t>neural</w:t>
      </w:r>
      <w:r>
        <w:rPr>
          <w:rFonts w:ascii="Times New Roman" w:hAnsi="Times New Roman"/>
          <w:bCs/>
        </w:rPr>
        <w:t xml:space="preserve"> modules, internal states, memory)</w:t>
      </w:r>
    </w:p>
    <w:p w14:paraId="271BF272" w14:textId="7554A025"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v) </w:t>
      </w:r>
      <w:r w:rsidR="00970619">
        <w:rPr>
          <w:rFonts w:ascii="Times New Roman" w:hAnsi="Times New Roman"/>
          <w:bCs/>
        </w:rPr>
        <w:t>b</w:t>
      </w:r>
      <w:r>
        <w:rPr>
          <w:rFonts w:ascii="Times New Roman" w:hAnsi="Times New Roman"/>
          <w:bCs/>
        </w:rPr>
        <w:t>ehavioral modules (movement, consumption related, mate choice, mating etc.)</w:t>
      </w:r>
    </w:p>
    <w:p w14:paraId="7630D13C"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vi) reproduction modules (output of propagules, production of young, investment)</w:t>
      </w:r>
    </w:p>
    <w:p w14:paraId="49D7D21F"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vii) genome modules (genetic mapping of parameters, inheritance processes, genetic </w:t>
      </w:r>
    </w:p>
    <w:p w14:paraId="77A4DBAE" w14:textId="77777777" w:rsidR="00DC1C7A" w:rsidRDefault="00DC1C7A" w:rsidP="000209BC">
      <w:pPr>
        <w:pBdr>
          <w:top w:val="single" w:sz="4" w:space="1" w:color="auto"/>
          <w:left w:val="single" w:sz="4" w:space="4" w:color="auto"/>
          <w:bottom w:val="single" w:sz="4" w:space="1" w:color="auto"/>
          <w:right w:val="single" w:sz="4" w:space="4" w:color="auto"/>
        </w:pBdr>
        <w:tabs>
          <w:tab w:val="left" w:pos="360"/>
        </w:tabs>
        <w:spacing w:line="480" w:lineRule="auto"/>
        <w:rPr>
          <w:rFonts w:ascii="Times New Roman" w:hAnsi="Times New Roman"/>
          <w:bCs/>
        </w:rPr>
      </w:pPr>
      <w:r>
        <w:rPr>
          <w:rFonts w:ascii="Times New Roman" w:hAnsi="Times New Roman"/>
          <w:bCs/>
        </w:rPr>
        <w:t xml:space="preserve">      algorithms)</w:t>
      </w:r>
    </w:p>
    <w:p w14:paraId="0A8C9C0C"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6.   Simulation engine that has:</w:t>
      </w:r>
    </w:p>
    <w:p w14:paraId="4F4B3952"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 Modularity (object oriented chip design)</w:t>
      </w:r>
    </w:p>
    <w:p w14:paraId="13E2EB23"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 Hierarchical/nested scalability (unpacking parameters, packing models)</w:t>
      </w:r>
    </w:p>
    <w:p w14:paraId="03636A38" w14:textId="2EFC5251"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iii) Interchangeability (swapping chips doing </w:t>
      </w:r>
      <w:r w:rsidR="003E626C">
        <w:rPr>
          <w:rFonts w:ascii="Times New Roman" w:hAnsi="Times New Roman"/>
          <w:bCs/>
        </w:rPr>
        <w:t xml:space="preserve">the </w:t>
      </w:r>
      <w:r>
        <w:rPr>
          <w:rFonts w:ascii="Times New Roman" w:hAnsi="Times New Roman"/>
          <w:bCs/>
        </w:rPr>
        <w:t>same task with differing complexity)</w:t>
      </w:r>
    </w:p>
    <w:p w14:paraId="17EEAB48"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7.   Data manipulation and visualization</w:t>
      </w:r>
    </w:p>
    <w:p w14:paraId="3A2DA0D4"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
          <w:bCs/>
          <w:i/>
        </w:rPr>
      </w:pPr>
    </w:p>
    <w:p w14:paraId="037FBD49"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
          <w:bCs/>
          <w:i/>
        </w:rPr>
      </w:pPr>
      <w:r>
        <w:rPr>
          <w:rFonts w:ascii="Times New Roman" w:hAnsi="Times New Roman"/>
          <w:b/>
          <w:bCs/>
          <w:i/>
        </w:rPr>
        <w:t>Cultural Elements</w:t>
      </w:r>
    </w:p>
    <w:p w14:paraId="568D4BF2"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8.   Set up a user community by establishing societies and journals and organizing workshops to:</w:t>
      </w:r>
    </w:p>
    <w:p w14:paraId="05A7661F"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 set standards for publishing CPB studies</w:t>
      </w:r>
    </w:p>
    <w:p w14:paraId="020579A0"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 develop protocols for naming modules and models </w:t>
      </w:r>
    </w:p>
    <w:p w14:paraId="271791BE" w14:textId="77777777" w:rsidR="00DC1C7A" w:rsidRPr="00C22E33"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iii) develop protocols for sharing modules, models, data, and software</w:t>
      </w:r>
    </w:p>
    <w:p w14:paraId="4E3EFCB8" w14:textId="53A09AD3"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9.   </w:t>
      </w:r>
      <w:r w:rsidR="003E626C">
        <w:rPr>
          <w:rFonts w:ascii="Times New Roman" w:hAnsi="Times New Roman"/>
          <w:bCs/>
        </w:rPr>
        <w:t>Develop p</w:t>
      </w:r>
      <w:r>
        <w:rPr>
          <w:rFonts w:ascii="Times New Roman" w:hAnsi="Times New Roman"/>
          <w:bCs/>
        </w:rPr>
        <w:t xml:space="preserve">rotocols for communicating model structure </w:t>
      </w:r>
      <w:r w:rsidR="003E626C">
        <w:rPr>
          <w:rFonts w:ascii="Times New Roman" w:hAnsi="Times New Roman"/>
          <w:bCs/>
        </w:rPr>
        <w:t>that</w:t>
      </w:r>
      <w:r>
        <w:rPr>
          <w:rFonts w:ascii="Times New Roman" w:hAnsi="Times New Roman"/>
          <w:bCs/>
        </w:rPr>
        <w:t xml:space="preserve"> include:</w:t>
      </w:r>
    </w:p>
    <w:p w14:paraId="6171EF64"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 a list of modules used with specification of their function, data developed and </w:t>
      </w:r>
    </w:p>
    <w:p w14:paraId="6AF9B348"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software implementation, as well as information on input and output structures</w:t>
      </w:r>
    </w:p>
    <w:p w14:paraId="085FB6D6"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 wiring topologies, numbers of modules used, and a description of how module   </w:t>
      </w:r>
    </w:p>
    <w:p w14:paraId="5AF5F5F3"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parameter values were specified or generated </w:t>
      </w:r>
    </w:p>
    <w:p w14:paraId="28E94CB0"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iii) complete mathematical and coding details of new modules used </w:t>
      </w:r>
    </w:p>
    <w:p w14:paraId="192FB483"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iv) specifications of GIS layers and environmental inputs</w:t>
      </w:r>
    </w:p>
    <w:p w14:paraId="562CBE62"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10.   Protocols for validating modules should include:</w:t>
      </w:r>
    </w:p>
    <w:p w14:paraId="0D90A9AB"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 a documented list of publications that have used the module.</w:t>
      </w:r>
    </w:p>
    <w:p w14:paraId="01C9C676"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 an associated file (e.g. a wiki) that documents the history of the module in terms of </w:t>
      </w:r>
    </w:p>
    <w:p w14:paraId="34CF5F54"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code quality and verification tests, modifications that have been made, etc. </w:t>
      </w:r>
    </w:p>
    <w:p w14:paraId="1288F7C8" w14:textId="77777777" w:rsidR="00DC1C7A" w:rsidRDefault="00DC1C7A" w:rsidP="000209BC">
      <w:pPr>
        <w:pBdr>
          <w:top w:val="single" w:sz="4" w:space="1" w:color="auto"/>
          <w:left w:val="single" w:sz="4" w:space="4" w:color="auto"/>
          <w:bottom w:val="single" w:sz="4" w:space="1" w:color="auto"/>
          <w:right w:val="single" w:sz="4" w:space="4" w:color="auto"/>
        </w:pBdr>
        <w:tabs>
          <w:tab w:val="left" w:pos="360"/>
        </w:tabs>
        <w:spacing w:line="480" w:lineRule="auto"/>
        <w:rPr>
          <w:rFonts w:ascii="Times New Roman" w:hAnsi="Times New Roman"/>
          <w:bCs/>
        </w:rPr>
      </w:pPr>
      <w:r>
        <w:rPr>
          <w:rFonts w:ascii="Times New Roman" w:hAnsi="Times New Roman"/>
          <w:bCs/>
        </w:rPr>
        <w:t>11.    Efforts to facilitate comparative studies should include</w:t>
      </w:r>
    </w:p>
    <w:p w14:paraId="2B966B1B"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 specifications for standardized output structures (in addition to study specific output) </w:t>
      </w:r>
    </w:p>
    <w:p w14:paraId="4497AE2B"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 identification of existing and needed baseline studies </w:t>
      </w:r>
    </w:p>
    <w:p w14:paraId="0A018CC7"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iii) listing in a document (e.g. wiki) that contains all modules performing a particular </w:t>
      </w:r>
    </w:p>
    <w:p w14:paraId="78826A02"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task, a comparative discussion of their relative complexity and input requirements</w:t>
      </w:r>
    </w:p>
    <w:p w14:paraId="3E29C603"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12.    More attention must be paid to developing software to fulfill educational needs and </w:t>
      </w:r>
    </w:p>
    <w:p w14:paraId="639E4185"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providing powerful tools for the user community (not everyone is a modeling or </w:t>
      </w:r>
    </w:p>
    <w:p w14:paraId="494482C0" w14:textId="77777777" w:rsidR="00DC1C7A" w:rsidRDefault="00DC1C7A" w:rsidP="000209BC">
      <w:pPr>
        <w:pBdr>
          <w:top w:val="single" w:sz="4" w:space="1" w:color="auto"/>
          <w:left w:val="single" w:sz="4" w:space="4" w:color="auto"/>
          <w:bottom w:val="single" w:sz="4" w:space="1" w:color="auto"/>
          <w:right w:val="single" w:sz="4" w:space="4" w:color="auto"/>
        </w:pBdr>
        <w:spacing w:line="480" w:lineRule="auto"/>
        <w:rPr>
          <w:rFonts w:ascii="Times New Roman" w:hAnsi="Times New Roman"/>
          <w:bCs/>
        </w:rPr>
      </w:pPr>
      <w:r>
        <w:rPr>
          <w:rFonts w:ascii="Times New Roman" w:hAnsi="Times New Roman"/>
          <w:bCs/>
        </w:rPr>
        <w:t xml:space="preserve">       programming whiz).</w:t>
      </w:r>
    </w:p>
    <w:p w14:paraId="6458EE1E" w14:textId="485FF3DC" w:rsidR="00DC1C7A" w:rsidRDefault="00DC1C7A" w:rsidP="00AD1687">
      <w:pPr>
        <w:pStyle w:val="BodyText"/>
        <w:widowControl w:val="0"/>
        <w:tabs>
          <w:tab w:val="left" w:pos="180"/>
        </w:tabs>
        <w:spacing w:line="480" w:lineRule="auto"/>
        <w:jc w:val="center"/>
        <w:rPr>
          <w:b/>
          <w:szCs w:val="24"/>
        </w:rPr>
      </w:pPr>
      <w:r>
        <w:rPr>
          <w:bCs/>
        </w:rPr>
        <w:br w:type="page"/>
      </w:r>
      <w:r w:rsidR="00AD1687">
        <w:rPr>
          <w:b/>
          <w:szCs w:val="24"/>
        </w:rPr>
        <w:t>FIGURE CAPTIONS</w:t>
      </w:r>
    </w:p>
    <w:p w14:paraId="0FE7BD90" w14:textId="77777777" w:rsidR="00AD1687" w:rsidRPr="002066AA" w:rsidRDefault="00AD1687" w:rsidP="00AD1687">
      <w:pPr>
        <w:pStyle w:val="BodyText"/>
        <w:widowControl w:val="0"/>
        <w:tabs>
          <w:tab w:val="left" w:pos="180"/>
        </w:tabs>
        <w:spacing w:line="480" w:lineRule="auto"/>
        <w:jc w:val="center"/>
        <w:rPr>
          <w:b/>
          <w:szCs w:val="24"/>
        </w:rPr>
      </w:pPr>
    </w:p>
    <w:p w14:paraId="42B3E418" w14:textId="66503DF6" w:rsidR="00DC1C7A" w:rsidRPr="002066AA" w:rsidRDefault="0064739C" w:rsidP="00DC1C7A">
      <w:pPr>
        <w:spacing w:line="480" w:lineRule="auto"/>
        <w:rPr>
          <w:rFonts w:ascii="Times New Roman" w:hAnsi="Times New Roman"/>
        </w:rPr>
      </w:pPr>
      <w:r>
        <w:rPr>
          <w:rFonts w:ascii="Times New Roman" w:hAnsi="Times New Roman"/>
          <w:b/>
        </w:rPr>
        <w:t>Figure</w:t>
      </w:r>
      <w:r w:rsidR="00DC1C7A" w:rsidRPr="002066AA">
        <w:rPr>
          <w:rFonts w:ascii="Times New Roman" w:hAnsi="Times New Roman"/>
          <w:b/>
        </w:rPr>
        <w:t xml:space="preserve"> 1.</w:t>
      </w:r>
      <w:r w:rsidR="00DC1C7A" w:rsidRPr="002066AA">
        <w:rPr>
          <w:rFonts w:ascii="Times New Roman" w:hAnsi="Times New Roman"/>
        </w:rPr>
        <w:t xml:space="preserve"> A Web-Of-Knowledge</w:t>
      </w:r>
      <w:r w:rsidR="00DC1C7A" w:rsidRPr="002066AA">
        <w:rPr>
          <w:rFonts w:ascii="Times New Roman" w:hAnsi="Times New Roman"/>
          <w:vertAlign w:val="superscript"/>
        </w:rPr>
        <w:t>SM</w:t>
      </w:r>
      <w:r w:rsidR="00DC1C7A" w:rsidRPr="002066AA">
        <w:rPr>
          <w:rFonts w:ascii="Times New Roman" w:hAnsi="Times New Roman"/>
        </w:rPr>
        <w:t xml:space="preserve"> search on the phrase “Individual-based model* OR Agent-based model*” for all years up until 2010 yields approximately 1.987 million hits that reduce to 1,561 once “AND Population Ecology” had been added. The first in this latter group </w:t>
      </w:r>
      <w:r w:rsidR="000B1811">
        <w:rPr>
          <w:rFonts w:ascii="Times New Roman" w:hAnsi="Times New Roman"/>
        </w:rPr>
        <w:t xml:space="preserve">of </w:t>
      </w:r>
      <w:r w:rsidR="00DC1C7A" w:rsidRPr="002066AA">
        <w:rPr>
          <w:rFonts w:ascii="Times New Roman" w:hAnsi="Times New Roman"/>
        </w:rPr>
        <w:t>publications appeared in 1989 with the number of ABM publications in population ecology increasing by an average of around 7-8 publications each year to an annual rate of around 150 in 2010.</w:t>
      </w:r>
    </w:p>
    <w:p w14:paraId="0A42357A" w14:textId="77777777" w:rsidR="00DC1C7A" w:rsidRPr="002066AA" w:rsidRDefault="00DC1C7A" w:rsidP="00DC1C7A">
      <w:pPr>
        <w:pStyle w:val="BodyText"/>
        <w:widowControl w:val="0"/>
        <w:tabs>
          <w:tab w:val="left" w:pos="180"/>
        </w:tabs>
        <w:spacing w:line="480" w:lineRule="auto"/>
        <w:rPr>
          <w:b/>
          <w:szCs w:val="24"/>
        </w:rPr>
      </w:pPr>
    </w:p>
    <w:p w14:paraId="0AF03715" w14:textId="2B9C8A9F" w:rsidR="00DC1C7A" w:rsidRPr="002066AA" w:rsidRDefault="0064739C" w:rsidP="00DC1C7A">
      <w:pPr>
        <w:pStyle w:val="BodyText"/>
        <w:widowControl w:val="0"/>
        <w:tabs>
          <w:tab w:val="left" w:pos="180"/>
        </w:tabs>
        <w:spacing w:line="480" w:lineRule="auto"/>
        <w:rPr>
          <w:szCs w:val="24"/>
        </w:rPr>
      </w:pPr>
      <w:r>
        <w:rPr>
          <w:b/>
        </w:rPr>
        <w:t>Figure</w:t>
      </w:r>
      <w:r w:rsidRPr="002066AA">
        <w:rPr>
          <w:b/>
        </w:rPr>
        <w:t xml:space="preserve"> </w:t>
      </w:r>
      <w:r w:rsidR="00DC1C7A" w:rsidRPr="002066AA">
        <w:rPr>
          <w:b/>
          <w:szCs w:val="24"/>
        </w:rPr>
        <w:t>2.</w:t>
      </w:r>
      <w:r w:rsidR="00DC1C7A" w:rsidRPr="002066AA">
        <w:rPr>
          <w:szCs w:val="24"/>
        </w:rPr>
        <w:t xml:space="preserve"> </w:t>
      </w:r>
      <w:r w:rsidR="0061664B">
        <w:rPr>
          <w:szCs w:val="24"/>
        </w:rPr>
        <w:t xml:space="preserve">A depiction of the </w:t>
      </w:r>
      <w:r w:rsidR="00DC1C7A" w:rsidRPr="002066AA">
        <w:rPr>
          <w:szCs w:val="24"/>
        </w:rPr>
        <w:t xml:space="preserve">inner and outer worlds of individuals </w:t>
      </w:r>
      <w:r w:rsidR="0061664B">
        <w:rPr>
          <w:szCs w:val="24"/>
        </w:rPr>
        <w:t>divides population models into kinds according to how the models span this universe:</w:t>
      </w:r>
      <w:r w:rsidR="0061664B" w:rsidRPr="0061664B">
        <w:rPr>
          <w:szCs w:val="24"/>
        </w:rPr>
        <w:t xml:space="preserve"> </w:t>
      </w:r>
      <w:r w:rsidR="0061664B" w:rsidRPr="002066AA">
        <w:rPr>
          <w:szCs w:val="24"/>
        </w:rPr>
        <w:t xml:space="preserve">AGMs (aggregated group models), </w:t>
      </w:r>
      <w:r w:rsidR="0061664B">
        <w:rPr>
          <w:szCs w:val="24"/>
        </w:rPr>
        <w:t>ABM</w:t>
      </w:r>
      <w:r w:rsidR="0061664B" w:rsidRPr="002066AA">
        <w:rPr>
          <w:szCs w:val="24"/>
        </w:rPr>
        <w:t>s (</w:t>
      </w:r>
      <w:r w:rsidR="0061664B">
        <w:rPr>
          <w:szCs w:val="24"/>
        </w:rPr>
        <w:t>agent</w:t>
      </w:r>
      <w:r w:rsidR="0061664B" w:rsidRPr="002066AA">
        <w:rPr>
          <w:szCs w:val="24"/>
        </w:rPr>
        <w:t>-based models), and CPMs (c</w:t>
      </w:r>
      <w:r w:rsidR="0061664B">
        <w:rPr>
          <w:szCs w:val="24"/>
        </w:rPr>
        <w:t>omputational population models)</w:t>
      </w:r>
      <w:r w:rsidR="00DC1C7A" w:rsidRPr="002066AA">
        <w:rPr>
          <w:szCs w:val="24"/>
        </w:rPr>
        <w:t xml:space="preserve">.  </w:t>
      </w:r>
      <w:r w:rsidR="0061664B">
        <w:rPr>
          <w:szCs w:val="24"/>
        </w:rPr>
        <w:t>Agents</w:t>
      </w:r>
      <w:r w:rsidR="00DC1C7A" w:rsidRPr="002066AA">
        <w:rPr>
          <w:szCs w:val="24"/>
        </w:rPr>
        <w:t xml:space="preserve"> at the boundary of the two worlds inherit their </w:t>
      </w:r>
      <w:r w:rsidR="0061664B">
        <w:rPr>
          <w:szCs w:val="24"/>
        </w:rPr>
        <w:t>designate type</w:t>
      </w:r>
      <w:r w:rsidR="00DC1C7A" w:rsidRPr="002066AA">
        <w:rPr>
          <w:szCs w:val="24"/>
        </w:rPr>
        <w:t xml:space="preserve"> from their internal state, with some </w:t>
      </w:r>
      <w:r w:rsidR="0061664B">
        <w:rPr>
          <w:szCs w:val="24"/>
        </w:rPr>
        <w:t>designations</w:t>
      </w:r>
      <w:r w:rsidR="00DC1C7A" w:rsidRPr="002066AA">
        <w:rPr>
          <w:szCs w:val="24"/>
        </w:rPr>
        <w:t xml:space="preserve">, such as sex, being fixed early on, other </w:t>
      </w:r>
      <w:r w:rsidR="0061664B">
        <w:rPr>
          <w:szCs w:val="24"/>
        </w:rPr>
        <w:t>designations</w:t>
      </w:r>
      <w:r w:rsidR="00DC1C7A" w:rsidRPr="002066AA">
        <w:rPr>
          <w:szCs w:val="24"/>
        </w:rPr>
        <w:t xml:space="preserve">, such as age class membership progressing linearly, and finally </w:t>
      </w:r>
      <w:r w:rsidR="0061664B">
        <w:rPr>
          <w:szCs w:val="24"/>
        </w:rPr>
        <w:t>designations</w:t>
      </w:r>
      <w:r w:rsidR="00DC1C7A" w:rsidRPr="002066AA">
        <w:rPr>
          <w:szCs w:val="24"/>
        </w:rPr>
        <w:t xml:space="preserve"> related to biomass and disease class</w:t>
      </w:r>
      <w:r w:rsidR="0061664B">
        <w:rPr>
          <w:szCs w:val="24"/>
        </w:rPr>
        <w:t>es</w:t>
      </w:r>
      <w:r w:rsidR="00DC1C7A" w:rsidRPr="002066AA">
        <w:rPr>
          <w:szCs w:val="24"/>
        </w:rPr>
        <w:t xml:space="preserve"> changing dynamically with food intake rates and immunological interactions.  The internal states of individuals, however, are essentially driven by the inputs they receive from their external worlds (e.g. food intake, pathogen transmission, conspecific and heterospecific interactions). </w:t>
      </w:r>
    </w:p>
    <w:p w14:paraId="045164B0" w14:textId="77777777" w:rsidR="0064739C" w:rsidRDefault="0064739C">
      <w:pPr>
        <w:rPr>
          <w:rFonts w:ascii="Times New Roman" w:hAnsi="Times New Roman"/>
          <w:b/>
        </w:rPr>
      </w:pPr>
      <w:r>
        <w:rPr>
          <w:rFonts w:ascii="Times New Roman" w:hAnsi="Times New Roman"/>
          <w:b/>
        </w:rPr>
        <w:br w:type="page"/>
      </w:r>
    </w:p>
    <w:p w14:paraId="3C7DE62A" w14:textId="7E8D0DA5" w:rsidR="00DC1C7A" w:rsidRDefault="0064739C" w:rsidP="00DC1C7A">
      <w:pPr>
        <w:spacing w:line="480" w:lineRule="auto"/>
        <w:rPr>
          <w:rFonts w:ascii="Times New Roman" w:hAnsi="Times New Roman"/>
        </w:rPr>
      </w:pPr>
      <w:r>
        <w:rPr>
          <w:rFonts w:ascii="Times New Roman" w:hAnsi="Times New Roman"/>
          <w:b/>
        </w:rPr>
        <w:t>Figure</w:t>
      </w:r>
      <w:r w:rsidRPr="002066AA">
        <w:rPr>
          <w:rFonts w:ascii="Times New Roman" w:hAnsi="Times New Roman"/>
          <w:b/>
        </w:rPr>
        <w:t xml:space="preserve"> </w:t>
      </w:r>
      <w:r w:rsidR="00DC1C7A" w:rsidRPr="002066AA">
        <w:rPr>
          <w:rFonts w:ascii="Times New Roman" w:hAnsi="Times New Roman"/>
          <w:b/>
        </w:rPr>
        <w:t>3.</w:t>
      </w:r>
      <w:r w:rsidR="00DC1C7A" w:rsidRPr="002066AA">
        <w:rPr>
          <w:rFonts w:ascii="Times New Roman" w:hAnsi="Times New Roman"/>
        </w:rPr>
        <w:t xml:space="preserve"> A pictorial representation of CPMs (lower half – see Box 1 for details on the consumer resource interactions and Box 2 for a list of CPM modules) and how they relate to AGMs (upper right), or structurally elaborated AGMs and </w:t>
      </w:r>
      <w:r w:rsidR="00A30E1B">
        <w:rPr>
          <w:rFonts w:ascii="Times New Roman" w:hAnsi="Times New Roman"/>
        </w:rPr>
        <w:t>ABM</w:t>
      </w:r>
      <w:r w:rsidR="00DC1C7A" w:rsidRPr="002066AA">
        <w:rPr>
          <w:rFonts w:ascii="Times New Roman" w:hAnsi="Times New Roman"/>
        </w:rPr>
        <w:t>s (upper left) where the latter do not account for the internal processes that take place within individual agents moving over landscapes, interacting with conspecifics and heterospecifics, extracting resources, growing, reproducing and evolving over generations.</w:t>
      </w:r>
    </w:p>
    <w:p w14:paraId="300913DA" w14:textId="77777777" w:rsidR="00AD1687" w:rsidRPr="002066AA" w:rsidRDefault="00AD1687" w:rsidP="00DC1C7A">
      <w:pPr>
        <w:spacing w:line="480" w:lineRule="auto"/>
        <w:rPr>
          <w:rFonts w:ascii="Times New Roman" w:hAnsi="Times New Roman"/>
        </w:rPr>
      </w:pPr>
    </w:p>
    <w:p w14:paraId="44F3A250" w14:textId="3652DBE2" w:rsidR="00DC1C7A" w:rsidRPr="002066AA" w:rsidRDefault="0064739C" w:rsidP="00DC1C7A">
      <w:pPr>
        <w:spacing w:line="480" w:lineRule="auto"/>
        <w:rPr>
          <w:rFonts w:ascii="Times New Roman" w:hAnsi="Times New Roman"/>
        </w:rPr>
      </w:pPr>
      <w:r>
        <w:rPr>
          <w:rFonts w:ascii="Times New Roman" w:hAnsi="Times New Roman"/>
          <w:b/>
        </w:rPr>
        <w:t>Figure</w:t>
      </w:r>
      <w:r w:rsidRPr="002066AA">
        <w:rPr>
          <w:rFonts w:ascii="Times New Roman" w:hAnsi="Times New Roman"/>
          <w:b/>
        </w:rPr>
        <w:t xml:space="preserve"> </w:t>
      </w:r>
      <w:r w:rsidR="00DC1C7A" w:rsidRPr="002066AA">
        <w:rPr>
          <w:rFonts w:ascii="Times New Roman" w:hAnsi="Times New Roman"/>
          <w:b/>
        </w:rPr>
        <w:t>4.</w:t>
      </w:r>
      <w:r w:rsidR="00DC1C7A" w:rsidRPr="002066AA">
        <w:rPr>
          <w:rFonts w:ascii="Times New Roman" w:hAnsi="Times New Roman"/>
        </w:rPr>
        <w:t xml:space="preserve"> Number of publications, plotted on a natural logarithm scale (ln(1)=0 to ln 8 = 2981), categorized by a Web-Of-Knowledge</w:t>
      </w:r>
      <w:r w:rsidR="00DC1C7A" w:rsidRPr="002066AA">
        <w:rPr>
          <w:rFonts w:ascii="Times New Roman" w:hAnsi="Times New Roman"/>
          <w:vertAlign w:val="superscript"/>
        </w:rPr>
        <w:t>SM</w:t>
      </w:r>
      <w:r w:rsidR="00DC1C7A" w:rsidRPr="002066AA">
        <w:rPr>
          <w:rFonts w:ascii="Times New Roman" w:hAnsi="Times New Roman"/>
        </w:rPr>
        <w:t xml:space="preserve"> search using the topic  “Bioinformatics” for all year  1993 to 2011.  Only three publications appear before 1992 (1 each in 1989, 1990, and 1991, 0 in 1992) and roughly each year (dotted line) from 4 in 1993 to 98 in 1998, and then tapering off to under 1920 in 2011.</w:t>
      </w:r>
    </w:p>
    <w:p w14:paraId="51A6B4B9" w14:textId="77777777" w:rsidR="00DC1C7A" w:rsidRPr="002066AA" w:rsidRDefault="00DC1C7A" w:rsidP="00DC1C7A">
      <w:pPr>
        <w:spacing w:line="480" w:lineRule="auto"/>
        <w:rPr>
          <w:rFonts w:ascii="Times New Roman" w:hAnsi="Times New Roman"/>
        </w:rPr>
      </w:pPr>
    </w:p>
    <w:p w14:paraId="79B015AA" w14:textId="492D73E2" w:rsidR="00DC1C7A" w:rsidRPr="002066AA" w:rsidRDefault="0064739C" w:rsidP="00DC1C7A">
      <w:pPr>
        <w:spacing w:line="480" w:lineRule="auto"/>
        <w:rPr>
          <w:rFonts w:ascii="Times New Roman" w:hAnsi="Times New Roman"/>
        </w:rPr>
      </w:pPr>
      <w:r>
        <w:rPr>
          <w:rFonts w:ascii="Times New Roman" w:hAnsi="Times New Roman"/>
          <w:b/>
        </w:rPr>
        <w:t>Figure</w:t>
      </w:r>
      <w:r w:rsidRPr="002066AA">
        <w:rPr>
          <w:rFonts w:ascii="Times New Roman" w:hAnsi="Times New Roman"/>
          <w:b/>
        </w:rPr>
        <w:t xml:space="preserve"> </w:t>
      </w:r>
      <w:r w:rsidR="00DC1C7A" w:rsidRPr="002066AA">
        <w:rPr>
          <w:rFonts w:ascii="Times New Roman" w:hAnsi="Times New Roman"/>
          <w:b/>
        </w:rPr>
        <w:t>5.</w:t>
      </w:r>
      <w:r w:rsidR="00DC1C7A" w:rsidRPr="002066AA">
        <w:rPr>
          <w:rFonts w:ascii="Times New Roman" w:hAnsi="Times New Roman"/>
        </w:rPr>
        <w:t xml:space="preserve"> Points in top left panel are the locations of a springbok male in the vicinity of the Okaukuejo research camp, Etosha National Park, collected very 30 minutes from early September 2009 to mid-April 2010.  The point</w:t>
      </w:r>
      <w:r w:rsidR="003E626C">
        <w:rPr>
          <w:rFonts w:ascii="Times New Roman" w:hAnsi="Times New Roman"/>
        </w:rPr>
        <w:t>s</w:t>
      </w:r>
      <w:r w:rsidR="00DC1C7A" w:rsidRPr="002066AA">
        <w:rPr>
          <w:rFonts w:ascii="Times New Roman" w:hAnsi="Times New Roman"/>
        </w:rPr>
        <w:t xml:space="preserve"> are color coded, as binned, in the top right panel according to the amount of time spent in a local neighborhood of the point and the number of times this local neighbor hood was revisit through the 7.5 month period (see Lyons et al in press for details). The four panels at the bottom show how the binned points are distributed over the daily as the 7.5-month period progresses.</w:t>
      </w:r>
    </w:p>
    <w:p w14:paraId="733C2273" w14:textId="408A4DD4" w:rsidR="00DC1C7A" w:rsidRDefault="00DC1C7A" w:rsidP="00DC1C7A">
      <w:pPr>
        <w:pStyle w:val="BodyText"/>
        <w:widowControl w:val="0"/>
        <w:tabs>
          <w:tab w:val="left" w:pos="180"/>
        </w:tabs>
        <w:spacing w:line="480" w:lineRule="auto"/>
      </w:pPr>
      <w:r>
        <w:rPr>
          <w:b/>
        </w:rPr>
        <w:br w:type="page"/>
      </w:r>
      <w:r w:rsidR="000B1811">
        <w:rPr>
          <w:b/>
        </w:rPr>
        <w:t>Figure 1.</w:t>
      </w:r>
      <w:r>
        <w:t xml:space="preserve"> </w:t>
      </w:r>
    </w:p>
    <w:p w14:paraId="2F89B3FE" w14:textId="181EF2AF" w:rsidR="000B1811" w:rsidRPr="000B1811" w:rsidRDefault="00BC2ABD" w:rsidP="000B1811">
      <w:pPr>
        <w:spacing w:line="480" w:lineRule="auto"/>
        <w:jc w:val="center"/>
        <w:rPr>
          <w:rFonts w:ascii="Times New Roman" w:hAnsi="Times New Roman"/>
        </w:rPr>
      </w:pPr>
      <w:r>
        <w:rPr>
          <w:rFonts w:asciiTheme="majorHAnsi" w:hAnsiTheme="majorHAnsi"/>
          <w:b/>
          <w:noProof/>
          <w:sz w:val="22"/>
          <w:szCs w:val="22"/>
        </w:rPr>
        <w:drawing>
          <wp:inline distT="0" distB="0" distL="0" distR="0" wp14:anchorId="7650F432" wp14:editId="2EC3E6A0">
            <wp:extent cx="5943600" cy="2826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r w:rsidR="000B1811">
        <w:rPr>
          <w:rFonts w:asciiTheme="majorHAnsi" w:hAnsiTheme="majorHAnsi"/>
          <w:b/>
          <w:sz w:val="22"/>
          <w:szCs w:val="22"/>
        </w:rPr>
        <w:br w:type="page"/>
      </w:r>
    </w:p>
    <w:p w14:paraId="6F27B533" w14:textId="291CC4D7" w:rsidR="000B1811" w:rsidRDefault="000B1811" w:rsidP="000B1811">
      <w:pPr>
        <w:pStyle w:val="BodyText"/>
        <w:widowControl w:val="0"/>
        <w:tabs>
          <w:tab w:val="left" w:pos="180"/>
        </w:tabs>
        <w:spacing w:line="480" w:lineRule="auto"/>
      </w:pPr>
      <w:r>
        <w:rPr>
          <w:b/>
        </w:rPr>
        <w:t>Figure 2.</w:t>
      </w:r>
      <w:r>
        <w:t xml:space="preserve"> </w:t>
      </w:r>
    </w:p>
    <w:p w14:paraId="50840573" w14:textId="1B7ACEEE" w:rsidR="00D557EF" w:rsidRPr="00D557EF" w:rsidRDefault="00A2385E" w:rsidP="00D557EF">
      <w:pPr>
        <w:jc w:val="center"/>
        <w:rPr>
          <w:rFonts w:asciiTheme="majorHAnsi" w:hAnsiTheme="majorHAnsi"/>
          <w:sz w:val="22"/>
          <w:szCs w:val="22"/>
        </w:rPr>
      </w:pPr>
      <w:r>
        <w:rPr>
          <w:b/>
          <w:noProof/>
        </w:rPr>
        <w:drawing>
          <wp:inline distT="0" distB="0" distL="0" distR="0" wp14:anchorId="516149F7" wp14:editId="361ADAE7">
            <wp:extent cx="5943600" cy="35731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73145"/>
                    </a:xfrm>
                    <a:prstGeom prst="rect">
                      <a:avLst/>
                    </a:prstGeom>
                  </pic:spPr>
                </pic:pic>
              </a:graphicData>
            </a:graphic>
          </wp:inline>
        </w:drawing>
      </w:r>
      <w:r w:rsidR="00D557EF">
        <w:rPr>
          <w:b/>
        </w:rPr>
        <w:br w:type="page"/>
      </w:r>
    </w:p>
    <w:p w14:paraId="039998DB" w14:textId="77777777" w:rsidR="00D557EF" w:rsidRDefault="00D557EF" w:rsidP="00D557EF">
      <w:pPr>
        <w:pStyle w:val="BodyText"/>
        <w:widowControl w:val="0"/>
        <w:tabs>
          <w:tab w:val="left" w:pos="180"/>
        </w:tabs>
        <w:spacing w:line="480" w:lineRule="auto"/>
      </w:pPr>
      <w:r>
        <w:rPr>
          <w:b/>
        </w:rPr>
        <w:t>Figure 3.</w:t>
      </w:r>
      <w:r>
        <w:t xml:space="preserve"> </w:t>
      </w:r>
    </w:p>
    <w:p w14:paraId="163952A0" w14:textId="2DE60C3E" w:rsidR="00DC1C7A" w:rsidRPr="00D557EF" w:rsidRDefault="00D557EF" w:rsidP="00D557EF">
      <w:pPr>
        <w:pStyle w:val="BodyText"/>
        <w:widowControl w:val="0"/>
        <w:tabs>
          <w:tab w:val="left" w:pos="180"/>
        </w:tabs>
        <w:spacing w:line="480" w:lineRule="auto"/>
      </w:pPr>
      <w:r>
        <w:rPr>
          <w:rFonts w:asciiTheme="majorHAnsi" w:hAnsiTheme="majorHAnsi"/>
          <w:noProof/>
          <w:sz w:val="22"/>
          <w:szCs w:val="22"/>
        </w:rPr>
        <w:drawing>
          <wp:inline distT="0" distB="0" distL="0" distR="0" wp14:anchorId="6D707678" wp14:editId="0E7DD288">
            <wp:extent cx="5520055" cy="3395345"/>
            <wp:effectExtent l="0" t="0" r="0" b="8255"/>
            <wp:docPr id="3" name="Picture 3" descr="Macintosh HD:Users:wgetz:Dropbox:Computational Pop Biol:Ecology Version June 2012: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wgetz:Dropbox:Computational Pop Biol:Ecology Version June 2012:Fig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0055" cy="3395345"/>
                    </a:xfrm>
                    <a:prstGeom prst="rect">
                      <a:avLst/>
                    </a:prstGeom>
                    <a:noFill/>
                    <a:ln>
                      <a:noFill/>
                    </a:ln>
                  </pic:spPr>
                </pic:pic>
              </a:graphicData>
            </a:graphic>
          </wp:inline>
        </w:drawing>
      </w:r>
      <w:r w:rsidR="00DC1C7A">
        <w:rPr>
          <w:rFonts w:asciiTheme="majorHAnsi" w:hAnsiTheme="majorHAnsi"/>
          <w:sz w:val="22"/>
          <w:szCs w:val="22"/>
        </w:rPr>
        <w:br w:type="page"/>
      </w:r>
    </w:p>
    <w:p w14:paraId="091DBE0B" w14:textId="77777777" w:rsidR="00D557EF" w:rsidRDefault="00D557EF" w:rsidP="00D557EF">
      <w:pPr>
        <w:pStyle w:val="BodyText"/>
        <w:widowControl w:val="0"/>
        <w:tabs>
          <w:tab w:val="left" w:pos="180"/>
        </w:tabs>
        <w:spacing w:line="480" w:lineRule="auto"/>
      </w:pPr>
      <w:r>
        <w:rPr>
          <w:b/>
        </w:rPr>
        <w:t>Figure 4.</w:t>
      </w:r>
      <w:r>
        <w:t xml:space="preserve"> </w:t>
      </w:r>
    </w:p>
    <w:p w14:paraId="4DB616A3" w14:textId="329D7B1A" w:rsidR="00D557EF" w:rsidRDefault="00D557EF" w:rsidP="00AD1687">
      <w:pPr>
        <w:pStyle w:val="BodyText"/>
        <w:widowControl w:val="0"/>
        <w:tabs>
          <w:tab w:val="left" w:pos="180"/>
        </w:tabs>
        <w:spacing w:line="480" w:lineRule="auto"/>
        <w:jc w:val="center"/>
        <w:rPr>
          <w:rFonts w:asciiTheme="majorHAnsi" w:hAnsiTheme="majorHAnsi"/>
          <w:sz w:val="22"/>
          <w:szCs w:val="22"/>
        </w:rPr>
      </w:pPr>
      <w:r>
        <w:rPr>
          <w:rFonts w:asciiTheme="majorHAnsi" w:hAnsiTheme="majorHAnsi"/>
          <w:noProof/>
          <w:sz w:val="22"/>
          <w:szCs w:val="22"/>
        </w:rPr>
        <w:drawing>
          <wp:inline distT="0" distB="0" distL="0" distR="0" wp14:anchorId="348E13E9" wp14:editId="499E989A">
            <wp:extent cx="2328956" cy="20599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jpg"/>
                    <pic:cNvPicPr/>
                  </pic:nvPicPr>
                  <pic:blipFill>
                    <a:blip r:embed="rId29">
                      <a:extLst>
                        <a:ext uri="{28A0092B-C50C-407E-A947-70E740481C1C}">
                          <a14:useLocalDpi xmlns:a14="http://schemas.microsoft.com/office/drawing/2010/main" val="0"/>
                        </a:ext>
                      </a:extLst>
                    </a:blip>
                    <a:stretch>
                      <a:fillRect/>
                    </a:stretch>
                  </pic:blipFill>
                  <pic:spPr>
                    <a:xfrm>
                      <a:off x="0" y="0"/>
                      <a:ext cx="2329104" cy="2060071"/>
                    </a:xfrm>
                    <a:prstGeom prst="rect">
                      <a:avLst/>
                    </a:prstGeom>
                  </pic:spPr>
                </pic:pic>
              </a:graphicData>
            </a:graphic>
          </wp:inline>
        </w:drawing>
      </w:r>
      <w:r w:rsidR="00AD1687">
        <w:rPr>
          <w:rFonts w:asciiTheme="majorHAnsi" w:hAnsiTheme="majorHAnsi"/>
          <w:sz w:val="22"/>
          <w:szCs w:val="22"/>
        </w:rPr>
        <w:br w:type="page"/>
      </w:r>
    </w:p>
    <w:p w14:paraId="09F07FCE" w14:textId="77777777" w:rsidR="00D557EF" w:rsidRDefault="00D557EF" w:rsidP="00D557EF">
      <w:pPr>
        <w:pStyle w:val="BodyText"/>
        <w:widowControl w:val="0"/>
        <w:tabs>
          <w:tab w:val="left" w:pos="180"/>
        </w:tabs>
        <w:spacing w:line="480" w:lineRule="auto"/>
      </w:pPr>
      <w:r>
        <w:rPr>
          <w:b/>
        </w:rPr>
        <w:t>Figure 5.</w:t>
      </w:r>
      <w:r>
        <w:t xml:space="preserve"> </w:t>
      </w:r>
    </w:p>
    <w:p w14:paraId="53EF0792" w14:textId="78B4C0EE" w:rsidR="003E626C" w:rsidRDefault="00D557EF" w:rsidP="003053D6">
      <w:pPr>
        <w:pStyle w:val="BodyText"/>
        <w:widowControl w:val="0"/>
        <w:tabs>
          <w:tab w:val="left" w:pos="180"/>
        </w:tabs>
        <w:spacing w:line="480" w:lineRule="auto"/>
        <w:jc w:val="center"/>
      </w:pPr>
      <w:r>
        <w:rPr>
          <w:rFonts w:asciiTheme="majorHAnsi" w:hAnsiTheme="majorHAnsi"/>
          <w:b/>
          <w:noProof/>
          <w:sz w:val="22"/>
          <w:szCs w:val="22"/>
        </w:rPr>
        <w:drawing>
          <wp:inline distT="0" distB="0" distL="0" distR="0" wp14:anchorId="5EDA3A46" wp14:editId="74FA7E3F">
            <wp:extent cx="5486400" cy="3039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p>
    <w:sectPr w:rsidR="003E626C" w:rsidSect="00C44ED7">
      <w:headerReference w:type="even" r:id="rId31"/>
      <w:headerReference w:type="default" r:id="rId32"/>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0B9B17" w14:textId="77777777" w:rsidR="004F3D81" w:rsidRDefault="004F3D81" w:rsidP="00646034">
      <w:r>
        <w:separator/>
      </w:r>
    </w:p>
  </w:endnote>
  <w:endnote w:type="continuationSeparator" w:id="0">
    <w:p w14:paraId="5873E9A1" w14:textId="77777777" w:rsidR="004F3D81" w:rsidRDefault="004F3D81" w:rsidP="00646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B099C7" w14:textId="77777777" w:rsidR="004F3D81" w:rsidRDefault="004F3D81" w:rsidP="00646034">
      <w:r>
        <w:separator/>
      </w:r>
    </w:p>
  </w:footnote>
  <w:footnote w:type="continuationSeparator" w:id="0">
    <w:p w14:paraId="5534BCDF" w14:textId="77777777" w:rsidR="004F3D81" w:rsidRDefault="004F3D81" w:rsidP="006460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0B11CF" w14:textId="77777777" w:rsidR="004F3D81" w:rsidRDefault="004F3D81" w:rsidP="0081662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3D6C08" w14:textId="77777777" w:rsidR="004F3D81" w:rsidRDefault="004F3D81" w:rsidP="0081662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70898" w14:textId="77777777" w:rsidR="004F3D81" w:rsidRDefault="004F3D81" w:rsidP="0081662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269F">
      <w:rPr>
        <w:rStyle w:val="PageNumber"/>
        <w:noProof/>
      </w:rPr>
      <w:t>1</w:t>
    </w:r>
    <w:r>
      <w:rPr>
        <w:rStyle w:val="PageNumber"/>
      </w:rPr>
      <w:fldChar w:fldCharType="end"/>
    </w:r>
  </w:p>
  <w:p w14:paraId="5129D102" w14:textId="643615FA" w:rsidR="004F3D81" w:rsidRPr="00646034" w:rsidRDefault="004F3D81" w:rsidP="0081662D">
    <w:pPr>
      <w:pStyle w:val="Header"/>
      <w:ind w:right="360"/>
      <w:rPr>
        <w:sz w:val="20"/>
        <w:szCs w:val="20"/>
      </w:rPr>
    </w:pPr>
    <w:r w:rsidRPr="00646034">
      <w:rPr>
        <w:sz w:val="20"/>
        <w:szCs w:val="20"/>
      </w:rPr>
      <w:t>Getz,</w:t>
    </w:r>
    <w:r>
      <w:rPr>
        <w:sz w:val="20"/>
        <w:szCs w:val="20"/>
      </w:rPr>
      <w:t xml:space="preserve"> Computational Population Biology: </w:t>
    </w:r>
    <w:r w:rsidRPr="00646034">
      <w:rPr>
        <w:sz w:val="20"/>
        <w:szCs w:val="20"/>
      </w:rPr>
      <w:t>Do not Cite.</w:t>
    </w:r>
    <w:r>
      <w:rPr>
        <w:sz w:val="20"/>
        <w:szCs w:val="20"/>
      </w:rPr>
      <w:t xml:space="preserve"> 5/25/12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65F0FAB"/>
    <w:multiLevelType w:val="hybridMultilevel"/>
    <w:tmpl w:val="A15CC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C945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F00074F"/>
    <w:multiLevelType w:val="hybridMultilevel"/>
    <w:tmpl w:val="3E940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514CF6"/>
    <w:multiLevelType w:val="hybridMultilevel"/>
    <w:tmpl w:val="9E468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AD5CC9"/>
    <w:multiLevelType w:val="hybridMultilevel"/>
    <w:tmpl w:val="275C6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E36A0A"/>
    <w:multiLevelType w:val="hybridMultilevel"/>
    <w:tmpl w:val="7D8A7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9B2963"/>
    <w:multiLevelType w:val="hybridMultilevel"/>
    <w:tmpl w:val="09DCB8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5A03DE"/>
    <w:multiLevelType w:val="hybridMultilevel"/>
    <w:tmpl w:val="6C1A9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FF3754"/>
    <w:multiLevelType w:val="hybridMultilevel"/>
    <w:tmpl w:val="F9F82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0"/>
  </w:num>
  <w:num w:numId="4">
    <w:abstractNumId w:val="1"/>
  </w:num>
  <w:num w:numId="5">
    <w:abstractNumId w:val="2"/>
  </w:num>
  <w:num w:numId="6">
    <w:abstractNumId w:val="3"/>
  </w:num>
  <w:num w:numId="7">
    <w:abstractNumId w:val="4"/>
  </w:num>
  <w:num w:numId="8">
    <w:abstractNumId w:val="6"/>
  </w:num>
  <w:num w:numId="9">
    <w:abstractNumId w:val="12"/>
  </w:num>
  <w:num w:numId="10">
    <w:abstractNumId w:val="13"/>
  </w:num>
  <w:num w:numId="11">
    <w:abstractNumId w:val="10"/>
  </w:num>
  <w:num w:numId="12">
    <w:abstractNumId w:val="8"/>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Ecology&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rvtaaevbzx9w5e9z065fzvmavfszssxapvs&quot;&gt;GetzLibrary&lt;record-ids&gt;&lt;item&gt;35&lt;/item&gt;&lt;item&gt;37&lt;/item&gt;&lt;item&gt;59&lt;/item&gt;&lt;item&gt;71&lt;/item&gt;&lt;item&gt;73&lt;/item&gt;&lt;item&gt;81&lt;/item&gt;&lt;item&gt;103&lt;/item&gt;&lt;item&gt;113&lt;/item&gt;&lt;item&gt;119&lt;/item&gt;&lt;item&gt;143&lt;/item&gt;&lt;item&gt;145&lt;/item&gt;&lt;item&gt;147&lt;/item&gt;&lt;item&gt;169&lt;/item&gt;&lt;item&gt;170&lt;/item&gt;&lt;item&gt;177&lt;/item&gt;&lt;item&gt;186&lt;/item&gt;&lt;item&gt;187&lt;/item&gt;&lt;item&gt;202&lt;/item&gt;&lt;item&gt;234&lt;/item&gt;&lt;item&gt;250&lt;/item&gt;&lt;item&gt;252&lt;/item&gt;&lt;item&gt;400&lt;/item&gt;&lt;item&gt;423&lt;/item&gt;&lt;item&gt;454&lt;/item&gt;&lt;item&gt;462&lt;/item&gt;&lt;item&gt;469&lt;/item&gt;&lt;item&gt;548&lt;/item&gt;&lt;item&gt;664&lt;/item&gt;&lt;item&gt;669&lt;/item&gt;&lt;item&gt;707&lt;/item&gt;&lt;item&gt;1344&lt;/item&gt;&lt;item&gt;1345&lt;/item&gt;&lt;item&gt;1414&lt;/item&gt;&lt;item&gt;1415&lt;/item&gt;&lt;item&gt;1420&lt;/item&gt;&lt;item&gt;1429&lt;/item&gt;&lt;item&gt;1453&lt;/item&gt;&lt;item&gt;1490&lt;/item&gt;&lt;item&gt;1492&lt;/item&gt;&lt;item&gt;1493&lt;/item&gt;&lt;item&gt;1495&lt;/item&gt;&lt;item&gt;1604&lt;/item&gt;&lt;item&gt;1607&lt;/item&gt;&lt;item&gt;1608&lt;/item&gt;&lt;item&gt;1619&lt;/item&gt;&lt;item&gt;1637&lt;/item&gt;&lt;item&gt;1645&lt;/item&gt;&lt;item&gt;1646&lt;/item&gt;&lt;item&gt;1647&lt;/item&gt;&lt;item&gt;1648&lt;/item&gt;&lt;item&gt;1649&lt;/item&gt;&lt;item&gt;1662&lt;/item&gt;&lt;item&gt;1663&lt;/item&gt;&lt;item&gt;1664&lt;/item&gt;&lt;item&gt;1665&lt;/item&gt;&lt;item&gt;1666&lt;/item&gt;&lt;item&gt;1668&lt;/item&gt;&lt;item&gt;1670&lt;/item&gt;&lt;item&gt;1671&lt;/item&gt;&lt;item&gt;1672&lt;/item&gt;&lt;item&gt;1673&lt;/item&gt;&lt;item&gt;1682&lt;/item&gt;&lt;item&gt;1691&lt;/item&gt;&lt;item&gt;1700&lt;/item&gt;&lt;item&gt;1701&lt;/item&gt;&lt;item&gt;1702&lt;/item&gt;&lt;item&gt;1703&lt;/item&gt;&lt;item&gt;1705&lt;/item&gt;&lt;item&gt;1706&lt;/item&gt;&lt;item&gt;1710&lt;/item&gt;&lt;item&gt;1716&lt;/item&gt;&lt;item&gt;1717&lt;/item&gt;&lt;item&gt;1719&lt;/item&gt;&lt;item&gt;1732&lt;/item&gt;&lt;item&gt;1733&lt;/item&gt;&lt;item&gt;1734&lt;/item&gt;&lt;item&gt;1735&lt;/item&gt;&lt;item&gt;1741&lt;/item&gt;&lt;item&gt;1742&lt;/item&gt;&lt;item&gt;1743&lt;/item&gt;&lt;item&gt;1744&lt;/item&gt;&lt;item&gt;1746&lt;/item&gt;&lt;item&gt;1747&lt;/item&gt;&lt;item&gt;1751&lt;/item&gt;&lt;item&gt;1755&lt;/item&gt;&lt;item&gt;1758&lt;/item&gt;&lt;item&gt;1759&lt;/item&gt;&lt;item&gt;1762&lt;/item&gt;&lt;item&gt;1809&lt;/item&gt;&lt;item&gt;1813&lt;/item&gt;&lt;item&gt;1814&lt;/item&gt;&lt;item&gt;1815&lt;/item&gt;&lt;item&gt;1816&lt;/item&gt;&lt;item&gt;1817&lt;/item&gt;&lt;item&gt;1842&lt;/item&gt;&lt;item&gt;1843&lt;/item&gt;&lt;item&gt;1844&lt;/item&gt;&lt;item&gt;1848&lt;/item&gt;&lt;item&gt;1849&lt;/item&gt;&lt;item&gt;2572&lt;/item&gt;&lt;item&gt;2576&lt;/item&gt;&lt;item&gt;2577&lt;/item&gt;&lt;item&gt;2578&lt;/item&gt;&lt;item&gt;2579&lt;/item&gt;&lt;item&gt;2590&lt;/item&gt;&lt;item&gt;2593&lt;/item&gt;&lt;item&gt;2595&lt;/item&gt;&lt;item&gt;2604&lt;/item&gt;&lt;item&gt;2605&lt;/item&gt;&lt;item&gt;2606&lt;/item&gt;&lt;item&gt;2607&lt;/item&gt;&lt;item&gt;2608&lt;/item&gt;&lt;item&gt;2609&lt;/item&gt;&lt;item&gt;2610&lt;/item&gt;&lt;item&gt;2611&lt;/item&gt;&lt;item&gt;2612&lt;/item&gt;&lt;item&gt;2613&lt;/item&gt;&lt;item&gt;2614&lt;/item&gt;&lt;item&gt;2620&lt;/item&gt;&lt;item&gt;2627&lt;/item&gt;&lt;item&gt;2629&lt;/item&gt;&lt;item&gt;2630&lt;/item&gt;&lt;/record-ids&gt;&lt;/item&gt;&lt;/Libraries&gt;"/>
  </w:docVars>
  <w:rsids>
    <w:rsidRoot w:val="00106892"/>
    <w:rsid w:val="00001BA0"/>
    <w:rsid w:val="00002AC0"/>
    <w:rsid w:val="000031C9"/>
    <w:rsid w:val="00003D9F"/>
    <w:rsid w:val="00003E3F"/>
    <w:rsid w:val="000074A9"/>
    <w:rsid w:val="0000783C"/>
    <w:rsid w:val="00010A2C"/>
    <w:rsid w:val="00012D53"/>
    <w:rsid w:val="00013413"/>
    <w:rsid w:val="000141F0"/>
    <w:rsid w:val="00014409"/>
    <w:rsid w:val="00014F2C"/>
    <w:rsid w:val="000172A0"/>
    <w:rsid w:val="000209BC"/>
    <w:rsid w:val="00020E6B"/>
    <w:rsid w:val="0002339D"/>
    <w:rsid w:val="000237D9"/>
    <w:rsid w:val="000241C3"/>
    <w:rsid w:val="000252EC"/>
    <w:rsid w:val="000353CA"/>
    <w:rsid w:val="0004344D"/>
    <w:rsid w:val="000458B0"/>
    <w:rsid w:val="000466C7"/>
    <w:rsid w:val="00051D00"/>
    <w:rsid w:val="00052D51"/>
    <w:rsid w:val="000577C5"/>
    <w:rsid w:val="00060CF1"/>
    <w:rsid w:val="00061287"/>
    <w:rsid w:val="00061306"/>
    <w:rsid w:val="00064590"/>
    <w:rsid w:val="00066FD5"/>
    <w:rsid w:val="00067827"/>
    <w:rsid w:val="00067B46"/>
    <w:rsid w:val="0007154F"/>
    <w:rsid w:val="0007477D"/>
    <w:rsid w:val="00076FC7"/>
    <w:rsid w:val="0007741E"/>
    <w:rsid w:val="00077F00"/>
    <w:rsid w:val="00080247"/>
    <w:rsid w:val="000818BA"/>
    <w:rsid w:val="00082C5B"/>
    <w:rsid w:val="00083252"/>
    <w:rsid w:val="00085C03"/>
    <w:rsid w:val="000866D6"/>
    <w:rsid w:val="00090C2A"/>
    <w:rsid w:val="000918DF"/>
    <w:rsid w:val="00092CD7"/>
    <w:rsid w:val="00093FD3"/>
    <w:rsid w:val="00094799"/>
    <w:rsid w:val="00096F06"/>
    <w:rsid w:val="000A0304"/>
    <w:rsid w:val="000A07E7"/>
    <w:rsid w:val="000A1625"/>
    <w:rsid w:val="000A337E"/>
    <w:rsid w:val="000A423E"/>
    <w:rsid w:val="000A5841"/>
    <w:rsid w:val="000B04E2"/>
    <w:rsid w:val="000B1811"/>
    <w:rsid w:val="000B1897"/>
    <w:rsid w:val="000B2BCC"/>
    <w:rsid w:val="000B672F"/>
    <w:rsid w:val="000C28B3"/>
    <w:rsid w:val="000C6F1B"/>
    <w:rsid w:val="000D109D"/>
    <w:rsid w:val="000D224F"/>
    <w:rsid w:val="000D3592"/>
    <w:rsid w:val="000D5756"/>
    <w:rsid w:val="000D5F0A"/>
    <w:rsid w:val="000D7FFA"/>
    <w:rsid w:val="000E00B3"/>
    <w:rsid w:val="000E63D9"/>
    <w:rsid w:val="000E6702"/>
    <w:rsid w:val="000F030C"/>
    <w:rsid w:val="000F0C58"/>
    <w:rsid w:val="000F20E6"/>
    <w:rsid w:val="000F251E"/>
    <w:rsid w:val="000F253A"/>
    <w:rsid w:val="000F2DD7"/>
    <w:rsid w:val="000F3A46"/>
    <w:rsid w:val="000F5CEA"/>
    <w:rsid w:val="001005CA"/>
    <w:rsid w:val="001038B9"/>
    <w:rsid w:val="0010396C"/>
    <w:rsid w:val="00104640"/>
    <w:rsid w:val="00106892"/>
    <w:rsid w:val="00106A87"/>
    <w:rsid w:val="0010721C"/>
    <w:rsid w:val="00107752"/>
    <w:rsid w:val="001102FC"/>
    <w:rsid w:val="00111FF7"/>
    <w:rsid w:val="00114285"/>
    <w:rsid w:val="001144FF"/>
    <w:rsid w:val="001148E1"/>
    <w:rsid w:val="00127366"/>
    <w:rsid w:val="001276C7"/>
    <w:rsid w:val="0013223F"/>
    <w:rsid w:val="001324F9"/>
    <w:rsid w:val="0013340B"/>
    <w:rsid w:val="00134036"/>
    <w:rsid w:val="00134824"/>
    <w:rsid w:val="00137477"/>
    <w:rsid w:val="00137F40"/>
    <w:rsid w:val="00141D63"/>
    <w:rsid w:val="001432F7"/>
    <w:rsid w:val="00143E1C"/>
    <w:rsid w:val="00147C07"/>
    <w:rsid w:val="00150F70"/>
    <w:rsid w:val="001527B4"/>
    <w:rsid w:val="00156405"/>
    <w:rsid w:val="00160113"/>
    <w:rsid w:val="0016372E"/>
    <w:rsid w:val="00163B74"/>
    <w:rsid w:val="0016479A"/>
    <w:rsid w:val="00165945"/>
    <w:rsid w:val="00166596"/>
    <w:rsid w:val="001679A6"/>
    <w:rsid w:val="0017126D"/>
    <w:rsid w:val="00172BA8"/>
    <w:rsid w:val="001739F5"/>
    <w:rsid w:val="00173BC1"/>
    <w:rsid w:val="00180DBA"/>
    <w:rsid w:val="0019006E"/>
    <w:rsid w:val="00190B9D"/>
    <w:rsid w:val="00191F10"/>
    <w:rsid w:val="0019228D"/>
    <w:rsid w:val="00194AA2"/>
    <w:rsid w:val="00194EBC"/>
    <w:rsid w:val="001A13D6"/>
    <w:rsid w:val="001A567C"/>
    <w:rsid w:val="001A5D4F"/>
    <w:rsid w:val="001B0E60"/>
    <w:rsid w:val="001B267F"/>
    <w:rsid w:val="001B2943"/>
    <w:rsid w:val="001B63A8"/>
    <w:rsid w:val="001C464B"/>
    <w:rsid w:val="001C545E"/>
    <w:rsid w:val="001C62CE"/>
    <w:rsid w:val="001C69EB"/>
    <w:rsid w:val="001C6A10"/>
    <w:rsid w:val="001C6B3E"/>
    <w:rsid w:val="001C6BD4"/>
    <w:rsid w:val="001C71A7"/>
    <w:rsid w:val="001D486E"/>
    <w:rsid w:val="001D733A"/>
    <w:rsid w:val="001E2C03"/>
    <w:rsid w:val="001E3CD2"/>
    <w:rsid w:val="001E47E1"/>
    <w:rsid w:val="001E7D58"/>
    <w:rsid w:val="001F00FF"/>
    <w:rsid w:val="001F2180"/>
    <w:rsid w:val="001F64AB"/>
    <w:rsid w:val="001F696C"/>
    <w:rsid w:val="001F6C16"/>
    <w:rsid w:val="002007B5"/>
    <w:rsid w:val="00200E56"/>
    <w:rsid w:val="0020461D"/>
    <w:rsid w:val="00205AAE"/>
    <w:rsid w:val="002106D6"/>
    <w:rsid w:val="002119C4"/>
    <w:rsid w:val="00212558"/>
    <w:rsid w:val="00212D27"/>
    <w:rsid w:val="00215752"/>
    <w:rsid w:val="002157DE"/>
    <w:rsid w:val="00216817"/>
    <w:rsid w:val="0022157B"/>
    <w:rsid w:val="00226B62"/>
    <w:rsid w:val="00226D88"/>
    <w:rsid w:val="002271DA"/>
    <w:rsid w:val="00230075"/>
    <w:rsid w:val="00230585"/>
    <w:rsid w:val="00231C00"/>
    <w:rsid w:val="0023379D"/>
    <w:rsid w:val="00236EB3"/>
    <w:rsid w:val="00237ADD"/>
    <w:rsid w:val="0024010F"/>
    <w:rsid w:val="00243BA8"/>
    <w:rsid w:val="0024471C"/>
    <w:rsid w:val="00246318"/>
    <w:rsid w:val="00247CDE"/>
    <w:rsid w:val="00252AAC"/>
    <w:rsid w:val="00253968"/>
    <w:rsid w:val="00253DF2"/>
    <w:rsid w:val="00256E4A"/>
    <w:rsid w:val="00260717"/>
    <w:rsid w:val="0027113A"/>
    <w:rsid w:val="002730F8"/>
    <w:rsid w:val="002743EA"/>
    <w:rsid w:val="00274C56"/>
    <w:rsid w:val="0027754D"/>
    <w:rsid w:val="00290480"/>
    <w:rsid w:val="0029048A"/>
    <w:rsid w:val="00291347"/>
    <w:rsid w:val="00291E3D"/>
    <w:rsid w:val="00295883"/>
    <w:rsid w:val="00296753"/>
    <w:rsid w:val="002968BA"/>
    <w:rsid w:val="0029718D"/>
    <w:rsid w:val="002A1562"/>
    <w:rsid w:val="002A3877"/>
    <w:rsid w:val="002B4748"/>
    <w:rsid w:val="002B6C86"/>
    <w:rsid w:val="002B7914"/>
    <w:rsid w:val="002C20BA"/>
    <w:rsid w:val="002C3261"/>
    <w:rsid w:val="002C4072"/>
    <w:rsid w:val="002C5BFF"/>
    <w:rsid w:val="002C5FCF"/>
    <w:rsid w:val="002C64C8"/>
    <w:rsid w:val="002D0B1C"/>
    <w:rsid w:val="002D2BC3"/>
    <w:rsid w:val="002D3830"/>
    <w:rsid w:val="002D4DD3"/>
    <w:rsid w:val="002D7BE1"/>
    <w:rsid w:val="002E164F"/>
    <w:rsid w:val="002E3719"/>
    <w:rsid w:val="002E498F"/>
    <w:rsid w:val="002E4AE8"/>
    <w:rsid w:val="002E7FE9"/>
    <w:rsid w:val="002F0E4B"/>
    <w:rsid w:val="002F6749"/>
    <w:rsid w:val="00300A2C"/>
    <w:rsid w:val="00301C8C"/>
    <w:rsid w:val="003031A6"/>
    <w:rsid w:val="0030420A"/>
    <w:rsid w:val="003053D6"/>
    <w:rsid w:val="00305915"/>
    <w:rsid w:val="00313553"/>
    <w:rsid w:val="00314810"/>
    <w:rsid w:val="00315E13"/>
    <w:rsid w:val="00316040"/>
    <w:rsid w:val="00316FDA"/>
    <w:rsid w:val="003230AB"/>
    <w:rsid w:val="00323D73"/>
    <w:rsid w:val="00327A7E"/>
    <w:rsid w:val="00327AF0"/>
    <w:rsid w:val="0033002D"/>
    <w:rsid w:val="00330B30"/>
    <w:rsid w:val="0033280D"/>
    <w:rsid w:val="00333109"/>
    <w:rsid w:val="00335AD6"/>
    <w:rsid w:val="0033623F"/>
    <w:rsid w:val="00341B99"/>
    <w:rsid w:val="00341E37"/>
    <w:rsid w:val="0034462E"/>
    <w:rsid w:val="00344986"/>
    <w:rsid w:val="00346DAF"/>
    <w:rsid w:val="003500AB"/>
    <w:rsid w:val="0035261E"/>
    <w:rsid w:val="00354A44"/>
    <w:rsid w:val="00355AE0"/>
    <w:rsid w:val="00357F1D"/>
    <w:rsid w:val="00364014"/>
    <w:rsid w:val="00364975"/>
    <w:rsid w:val="00365070"/>
    <w:rsid w:val="0036539C"/>
    <w:rsid w:val="0037439D"/>
    <w:rsid w:val="00374A78"/>
    <w:rsid w:val="00374EA2"/>
    <w:rsid w:val="003769AD"/>
    <w:rsid w:val="00377E84"/>
    <w:rsid w:val="003806B2"/>
    <w:rsid w:val="00380D8C"/>
    <w:rsid w:val="0038261B"/>
    <w:rsid w:val="003828AD"/>
    <w:rsid w:val="003861F4"/>
    <w:rsid w:val="003871DF"/>
    <w:rsid w:val="00391B99"/>
    <w:rsid w:val="00391F5A"/>
    <w:rsid w:val="00394196"/>
    <w:rsid w:val="003941A9"/>
    <w:rsid w:val="00394D60"/>
    <w:rsid w:val="003A02FE"/>
    <w:rsid w:val="003A0CF3"/>
    <w:rsid w:val="003A10D9"/>
    <w:rsid w:val="003A2E59"/>
    <w:rsid w:val="003A4FA5"/>
    <w:rsid w:val="003A6670"/>
    <w:rsid w:val="003A7136"/>
    <w:rsid w:val="003A7FC8"/>
    <w:rsid w:val="003B10FA"/>
    <w:rsid w:val="003B4384"/>
    <w:rsid w:val="003C020C"/>
    <w:rsid w:val="003C2AB1"/>
    <w:rsid w:val="003C4832"/>
    <w:rsid w:val="003D0499"/>
    <w:rsid w:val="003D05BA"/>
    <w:rsid w:val="003D0CA4"/>
    <w:rsid w:val="003D14CF"/>
    <w:rsid w:val="003D2C6E"/>
    <w:rsid w:val="003D2FFF"/>
    <w:rsid w:val="003D3EFA"/>
    <w:rsid w:val="003D5B21"/>
    <w:rsid w:val="003E21EC"/>
    <w:rsid w:val="003E3B43"/>
    <w:rsid w:val="003E5722"/>
    <w:rsid w:val="003E626C"/>
    <w:rsid w:val="003E6E20"/>
    <w:rsid w:val="003E72B7"/>
    <w:rsid w:val="003E7542"/>
    <w:rsid w:val="003F0213"/>
    <w:rsid w:val="003F0592"/>
    <w:rsid w:val="003F7B2F"/>
    <w:rsid w:val="00400638"/>
    <w:rsid w:val="004016A1"/>
    <w:rsid w:val="0040269F"/>
    <w:rsid w:val="00403C6E"/>
    <w:rsid w:val="0040658D"/>
    <w:rsid w:val="00412A47"/>
    <w:rsid w:val="00415393"/>
    <w:rsid w:val="00421B24"/>
    <w:rsid w:val="00422379"/>
    <w:rsid w:val="004249CD"/>
    <w:rsid w:val="00426A6E"/>
    <w:rsid w:val="00427AB6"/>
    <w:rsid w:val="00427DBB"/>
    <w:rsid w:val="0043100C"/>
    <w:rsid w:val="004311A9"/>
    <w:rsid w:val="0043143F"/>
    <w:rsid w:val="00431551"/>
    <w:rsid w:val="00432DF6"/>
    <w:rsid w:val="0043303B"/>
    <w:rsid w:val="0043458B"/>
    <w:rsid w:val="00437CC5"/>
    <w:rsid w:val="0044123D"/>
    <w:rsid w:val="0044414F"/>
    <w:rsid w:val="00444746"/>
    <w:rsid w:val="004453C5"/>
    <w:rsid w:val="00450DA6"/>
    <w:rsid w:val="00452210"/>
    <w:rsid w:val="00452CC0"/>
    <w:rsid w:val="00454429"/>
    <w:rsid w:val="00454849"/>
    <w:rsid w:val="0045499A"/>
    <w:rsid w:val="004549D8"/>
    <w:rsid w:val="00455F40"/>
    <w:rsid w:val="00456017"/>
    <w:rsid w:val="00456ACD"/>
    <w:rsid w:val="0046150F"/>
    <w:rsid w:val="00464015"/>
    <w:rsid w:val="00467FAC"/>
    <w:rsid w:val="00470E6B"/>
    <w:rsid w:val="004715FD"/>
    <w:rsid w:val="00473AE8"/>
    <w:rsid w:val="004762F0"/>
    <w:rsid w:val="0047744E"/>
    <w:rsid w:val="00481EF6"/>
    <w:rsid w:val="004844F2"/>
    <w:rsid w:val="00491FF3"/>
    <w:rsid w:val="00494C19"/>
    <w:rsid w:val="00495125"/>
    <w:rsid w:val="004976DE"/>
    <w:rsid w:val="004A0795"/>
    <w:rsid w:val="004A2EE7"/>
    <w:rsid w:val="004A50C1"/>
    <w:rsid w:val="004A587E"/>
    <w:rsid w:val="004A694F"/>
    <w:rsid w:val="004A6E30"/>
    <w:rsid w:val="004A7F25"/>
    <w:rsid w:val="004B0921"/>
    <w:rsid w:val="004B0DEB"/>
    <w:rsid w:val="004B5D07"/>
    <w:rsid w:val="004C4D9F"/>
    <w:rsid w:val="004C6B24"/>
    <w:rsid w:val="004C716C"/>
    <w:rsid w:val="004D1450"/>
    <w:rsid w:val="004D15A4"/>
    <w:rsid w:val="004D17D0"/>
    <w:rsid w:val="004D3996"/>
    <w:rsid w:val="004D5125"/>
    <w:rsid w:val="004D75BE"/>
    <w:rsid w:val="004E265F"/>
    <w:rsid w:val="004E2D69"/>
    <w:rsid w:val="004E415A"/>
    <w:rsid w:val="004E41C0"/>
    <w:rsid w:val="004E5A32"/>
    <w:rsid w:val="004F13CF"/>
    <w:rsid w:val="004F3D81"/>
    <w:rsid w:val="004F3DD9"/>
    <w:rsid w:val="004F4E8D"/>
    <w:rsid w:val="004F7B59"/>
    <w:rsid w:val="005015BA"/>
    <w:rsid w:val="005019B9"/>
    <w:rsid w:val="00504E14"/>
    <w:rsid w:val="005068B4"/>
    <w:rsid w:val="00510662"/>
    <w:rsid w:val="00511AF8"/>
    <w:rsid w:val="00511DE3"/>
    <w:rsid w:val="005122E3"/>
    <w:rsid w:val="00513BFE"/>
    <w:rsid w:val="00514F29"/>
    <w:rsid w:val="00523BB1"/>
    <w:rsid w:val="005240E1"/>
    <w:rsid w:val="0052569D"/>
    <w:rsid w:val="0052717E"/>
    <w:rsid w:val="00527C57"/>
    <w:rsid w:val="0053722F"/>
    <w:rsid w:val="005379C0"/>
    <w:rsid w:val="005441E5"/>
    <w:rsid w:val="0054423C"/>
    <w:rsid w:val="00544557"/>
    <w:rsid w:val="005478C3"/>
    <w:rsid w:val="005522FF"/>
    <w:rsid w:val="00552761"/>
    <w:rsid w:val="00554FCF"/>
    <w:rsid w:val="0055558B"/>
    <w:rsid w:val="00557E74"/>
    <w:rsid w:val="0056010C"/>
    <w:rsid w:val="00561E7C"/>
    <w:rsid w:val="005622DA"/>
    <w:rsid w:val="00564DB7"/>
    <w:rsid w:val="00566A14"/>
    <w:rsid w:val="00567AE8"/>
    <w:rsid w:val="0057068B"/>
    <w:rsid w:val="0057256F"/>
    <w:rsid w:val="00574F5E"/>
    <w:rsid w:val="00580364"/>
    <w:rsid w:val="005807B0"/>
    <w:rsid w:val="00582654"/>
    <w:rsid w:val="00583AB5"/>
    <w:rsid w:val="00584C78"/>
    <w:rsid w:val="005877F1"/>
    <w:rsid w:val="0059042C"/>
    <w:rsid w:val="00590CBE"/>
    <w:rsid w:val="005A034C"/>
    <w:rsid w:val="005A580F"/>
    <w:rsid w:val="005B0CCA"/>
    <w:rsid w:val="005B15CD"/>
    <w:rsid w:val="005B17BB"/>
    <w:rsid w:val="005B3620"/>
    <w:rsid w:val="005B377D"/>
    <w:rsid w:val="005B6303"/>
    <w:rsid w:val="005B6F4E"/>
    <w:rsid w:val="005B7148"/>
    <w:rsid w:val="005C1221"/>
    <w:rsid w:val="005C37D4"/>
    <w:rsid w:val="005C4F93"/>
    <w:rsid w:val="005C5B4A"/>
    <w:rsid w:val="005C739F"/>
    <w:rsid w:val="005D07B4"/>
    <w:rsid w:val="005D789A"/>
    <w:rsid w:val="005E2481"/>
    <w:rsid w:val="005E2B5C"/>
    <w:rsid w:val="005E482F"/>
    <w:rsid w:val="005E4DF4"/>
    <w:rsid w:val="005E565E"/>
    <w:rsid w:val="005F2D91"/>
    <w:rsid w:val="005F3DC3"/>
    <w:rsid w:val="005F5DC4"/>
    <w:rsid w:val="00600635"/>
    <w:rsid w:val="00600A70"/>
    <w:rsid w:val="00602F5F"/>
    <w:rsid w:val="0060333F"/>
    <w:rsid w:val="0060571B"/>
    <w:rsid w:val="0061392A"/>
    <w:rsid w:val="00615633"/>
    <w:rsid w:val="0061664B"/>
    <w:rsid w:val="00617794"/>
    <w:rsid w:val="00617D55"/>
    <w:rsid w:val="00623DC6"/>
    <w:rsid w:val="006244BC"/>
    <w:rsid w:val="0063090B"/>
    <w:rsid w:val="006310AD"/>
    <w:rsid w:val="00631835"/>
    <w:rsid w:val="00632968"/>
    <w:rsid w:val="006336AA"/>
    <w:rsid w:val="0063404B"/>
    <w:rsid w:val="006345F9"/>
    <w:rsid w:val="006425EC"/>
    <w:rsid w:val="00642773"/>
    <w:rsid w:val="00646034"/>
    <w:rsid w:val="00646B44"/>
    <w:rsid w:val="0064739C"/>
    <w:rsid w:val="006513F2"/>
    <w:rsid w:val="0065147B"/>
    <w:rsid w:val="00652A21"/>
    <w:rsid w:val="00653148"/>
    <w:rsid w:val="00653488"/>
    <w:rsid w:val="0065430E"/>
    <w:rsid w:val="00655EAE"/>
    <w:rsid w:val="006563AA"/>
    <w:rsid w:val="00656707"/>
    <w:rsid w:val="006569C5"/>
    <w:rsid w:val="00660018"/>
    <w:rsid w:val="00660FFA"/>
    <w:rsid w:val="0066538C"/>
    <w:rsid w:val="0066592B"/>
    <w:rsid w:val="00670419"/>
    <w:rsid w:val="00673846"/>
    <w:rsid w:val="0067480F"/>
    <w:rsid w:val="00674E0D"/>
    <w:rsid w:val="006760E5"/>
    <w:rsid w:val="00680161"/>
    <w:rsid w:val="006807FB"/>
    <w:rsid w:val="00684AA7"/>
    <w:rsid w:val="0068728C"/>
    <w:rsid w:val="00694CA7"/>
    <w:rsid w:val="00695312"/>
    <w:rsid w:val="006957E6"/>
    <w:rsid w:val="006965F3"/>
    <w:rsid w:val="006A2F5D"/>
    <w:rsid w:val="006A5021"/>
    <w:rsid w:val="006A565A"/>
    <w:rsid w:val="006A6866"/>
    <w:rsid w:val="006B466F"/>
    <w:rsid w:val="006C02AC"/>
    <w:rsid w:val="006C2222"/>
    <w:rsid w:val="006C249A"/>
    <w:rsid w:val="006C42B3"/>
    <w:rsid w:val="006C42EA"/>
    <w:rsid w:val="006C47D1"/>
    <w:rsid w:val="006C4D3D"/>
    <w:rsid w:val="006C567F"/>
    <w:rsid w:val="006C6C90"/>
    <w:rsid w:val="006D13E3"/>
    <w:rsid w:val="006D2A80"/>
    <w:rsid w:val="006D337E"/>
    <w:rsid w:val="006D5B19"/>
    <w:rsid w:val="006E018A"/>
    <w:rsid w:val="006E0C66"/>
    <w:rsid w:val="006E4EFA"/>
    <w:rsid w:val="006E59A8"/>
    <w:rsid w:val="006E7D16"/>
    <w:rsid w:val="006F1E68"/>
    <w:rsid w:val="006F620F"/>
    <w:rsid w:val="007007BA"/>
    <w:rsid w:val="00703B12"/>
    <w:rsid w:val="00703B9F"/>
    <w:rsid w:val="0070497A"/>
    <w:rsid w:val="0071001B"/>
    <w:rsid w:val="00711584"/>
    <w:rsid w:val="00711797"/>
    <w:rsid w:val="00712C44"/>
    <w:rsid w:val="00712EBD"/>
    <w:rsid w:val="007161FF"/>
    <w:rsid w:val="00716DE4"/>
    <w:rsid w:val="007172D3"/>
    <w:rsid w:val="00721B46"/>
    <w:rsid w:val="00721EAD"/>
    <w:rsid w:val="00722F39"/>
    <w:rsid w:val="00725A8A"/>
    <w:rsid w:val="00731438"/>
    <w:rsid w:val="00734CCC"/>
    <w:rsid w:val="00735148"/>
    <w:rsid w:val="007352BF"/>
    <w:rsid w:val="00735A5E"/>
    <w:rsid w:val="007368B2"/>
    <w:rsid w:val="00736C10"/>
    <w:rsid w:val="00741231"/>
    <w:rsid w:val="00741F22"/>
    <w:rsid w:val="0074328B"/>
    <w:rsid w:val="00750D5E"/>
    <w:rsid w:val="007518EC"/>
    <w:rsid w:val="00755A02"/>
    <w:rsid w:val="0075757E"/>
    <w:rsid w:val="00766088"/>
    <w:rsid w:val="00770994"/>
    <w:rsid w:val="00773ABA"/>
    <w:rsid w:val="007765F1"/>
    <w:rsid w:val="00777E10"/>
    <w:rsid w:val="00780DDC"/>
    <w:rsid w:val="00781CBB"/>
    <w:rsid w:val="0078389C"/>
    <w:rsid w:val="00790F26"/>
    <w:rsid w:val="0079214A"/>
    <w:rsid w:val="00793E67"/>
    <w:rsid w:val="007957FD"/>
    <w:rsid w:val="007A0CCD"/>
    <w:rsid w:val="007A13A5"/>
    <w:rsid w:val="007A3AD9"/>
    <w:rsid w:val="007B0038"/>
    <w:rsid w:val="007B03F4"/>
    <w:rsid w:val="007B0DFD"/>
    <w:rsid w:val="007B4C35"/>
    <w:rsid w:val="007C1441"/>
    <w:rsid w:val="007C2C7D"/>
    <w:rsid w:val="007C4BA6"/>
    <w:rsid w:val="007C5253"/>
    <w:rsid w:val="007C65DB"/>
    <w:rsid w:val="007C7E74"/>
    <w:rsid w:val="007D24DE"/>
    <w:rsid w:val="007D6A7E"/>
    <w:rsid w:val="007D6C00"/>
    <w:rsid w:val="007E3184"/>
    <w:rsid w:val="007E6060"/>
    <w:rsid w:val="007E7B43"/>
    <w:rsid w:val="007F1383"/>
    <w:rsid w:val="007F403B"/>
    <w:rsid w:val="007F43B2"/>
    <w:rsid w:val="007F7482"/>
    <w:rsid w:val="0080445B"/>
    <w:rsid w:val="0080552A"/>
    <w:rsid w:val="008077BF"/>
    <w:rsid w:val="00812A5F"/>
    <w:rsid w:val="00813C18"/>
    <w:rsid w:val="00814BA3"/>
    <w:rsid w:val="00815EDF"/>
    <w:rsid w:val="0081662D"/>
    <w:rsid w:val="00820EDC"/>
    <w:rsid w:val="008211DE"/>
    <w:rsid w:val="00824D74"/>
    <w:rsid w:val="00824E24"/>
    <w:rsid w:val="00827DF2"/>
    <w:rsid w:val="00827ED3"/>
    <w:rsid w:val="00831A15"/>
    <w:rsid w:val="008320A1"/>
    <w:rsid w:val="008321BC"/>
    <w:rsid w:val="00835E59"/>
    <w:rsid w:val="00837417"/>
    <w:rsid w:val="00841ADE"/>
    <w:rsid w:val="00841B58"/>
    <w:rsid w:val="008478F6"/>
    <w:rsid w:val="00850FA2"/>
    <w:rsid w:val="00852AC5"/>
    <w:rsid w:val="00854BEC"/>
    <w:rsid w:val="00855C33"/>
    <w:rsid w:val="00856D1B"/>
    <w:rsid w:val="008605C8"/>
    <w:rsid w:val="0086215C"/>
    <w:rsid w:val="00863378"/>
    <w:rsid w:val="00866FFB"/>
    <w:rsid w:val="008671EA"/>
    <w:rsid w:val="0087059C"/>
    <w:rsid w:val="00870D5F"/>
    <w:rsid w:val="00880B42"/>
    <w:rsid w:val="00880D11"/>
    <w:rsid w:val="00882B3E"/>
    <w:rsid w:val="008830AB"/>
    <w:rsid w:val="0088506D"/>
    <w:rsid w:val="00892091"/>
    <w:rsid w:val="00892669"/>
    <w:rsid w:val="00893091"/>
    <w:rsid w:val="0089492F"/>
    <w:rsid w:val="00895C88"/>
    <w:rsid w:val="00897865"/>
    <w:rsid w:val="008A01B8"/>
    <w:rsid w:val="008A7EB8"/>
    <w:rsid w:val="008B5FC8"/>
    <w:rsid w:val="008B6812"/>
    <w:rsid w:val="008C0697"/>
    <w:rsid w:val="008C08DA"/>
    <w:rsid w:val="008C41A5"/>
    <w:rsid w:val="008C623F"/>
    <w:rsid w:val="008D0610"/>
    <w:rsid w:val="008D2396"/>
    <w:rsid w:val="008D35A6"/>
    <w:rsid w:val="008E0605"/>
    <w:rsid w:val="008E3499"/>
    <w:rsid w:val="008E3CF2"/>
    <w:rsid w:val="008E4A93"/>
    <w:rsid w:val="008E6B45"/>
    <w:rsid w:val="008E7CB6"/>
    <w:rsid w:val="008F012F"/>
    <w:rsid w:val="008F12D5"/>
    <w:rsid w:val="008F7C83"/>
    <w:rsid w:val="009007A2"/>
    <w:rsid w:val="00901D55"/>
    <w:rsid w:val="00903A8F"/>
    <w:rsid w:val="00907DA0"/>
    <w:rsid w:val="00913026"/>
    <w:rsid w:val="009141DB"/>
    <w:rsid w:val="0091652A"/>
    <w:rsid w:val="00920478"/>
    <w:rsid w:val="009210C2"/>
    <w:rsid w:val="00921D61"/>
    <w:rsid w:val="00922BE7"/>
    <w:rsid w:val="00922FBD"/>
    <w:rsid w:val="009256D3"/>
    <w:rsid w:val="00925844"/>
    <w:rsid w:val="009262FE"/>
    <w:rsid w:val="00931396"/>
    <w:rsid w:val="00931E6B"/>
    <w:rsid w:val="00931E70"/>
    <w:rsid w:val="00933041"/>
    <w:rsid w:val="009340E1"/>
    <w:rsid w:val="009371E9"/>
    <w:rsid w:val="00937AB2"/>
    <w:rsid w:val="00940D91"/>
    <w:rsid w:val="009427B6"/>
    <w:rsid w:val="00944FFE"/>
    <w:rsid w:val="0095112E"/>
    <w:rsid w:val="00955C81"/>
    <w:rsid w:val="009604DC"/>
    <w:rsid w:val="00963545"/>
    <w:rsid w:val="00964057"/>
    <w:rsid w:val="009648CA"/>
    <w:rsid w:val="009671A9"/>
    <w:rsid w:val="00967A01"/>
    <w:rsid w:val="00970619"/>
    <w:rsid w:val="00970FFA"/>
    <w:rsid w:val="00971955"/>
    <w:rsid w:val="009721EE"/>
    <w:rsid w:val="00974DE9"/>
    <w:rsid w:val="009761B2"/>
    <w:rsid w:val="0098038B"/>
    <w:rsid w:val="009849F4"/>
    <w:rsid w:val="009944D5"/>
    <w:rsid w:val="009A1C0B"/>
    <w:rsid w:val="009A2669"/>
    <w:rsid w:val="009A29A0"/>
    <w:rsid w:val="009A41D6"/>
    <w:rsid w:val="009B15F3"/>
    <w:rsid w:val="009B1BAE"/>
    <w:rsid w:val="009B38F1"/>
    <w:rsid w:val="009C6146"/>
    <w:rsid w:val="009D1174"/>
    <w:rsid w:val="009D12A5"/>
    <w:rsid w:val="009D1EE2"/>
    <w:rsid w:val="009D234B"/>
    <w:rsid w:val="009D4419"/>
    <w:rsid w:val="009D5C50"/>
    <w:rsid w:val="009D63CA"/>
    <w:rsid w:val="009D7592"/>
    <w:rsid w:val="009E0CEB"/>
    <w:rsid w:val="009E3036"/>
    <w:rsid w:val="009F1937"/>
    <w:rsid w:val="009F1D82"/>
    <w:rsid w:val="009F2042"/>
    <w:rsid w:val="009F49DB"/>
    <w:rsid w:val="009F6A0D"/>
    <w:rsid w:val="00A0034E"/>
    <w:rsid w:val="00A031FD"/>
    <w:rsid w:val="00A06645"/>
    <w:rsid w:val="00A1578D"/>
    <w:rsid w:val="00A1733B"/>
    <w:rsid w:val="00A17A85"/>
    <w:rsid w:val="00A20613"/>
    <w:rsid w:val="00A233AF"/>
    <w:rsid w:val="00A2385E"/>
    <w:rsid w:val="00A23FBF"/>
    <w:rsid w:val="00A25B62"/>
    <w:rsid w:val="00A30417"/>
    <w:rsid w:val="00A30E1B"/>
    <w:rsid w:val="00A31DF5"/>
    <w:rsid w:val="00A332D5"/>
    <w:rsid w:val="00A33BC0"/>
    <w:rsid w:val="00A33C54"/>
    <w:rsid w:val="00A34300"/>
    <w:rsid w:val="00A3612E"/>
    <w:rsid w:val="00A4072A"/>
    <w:rsid w:val="00A40C9B"/>
    <w:rsid w:val="00A41D56"/>
    <w:rsid w:val="00A44E54"/>
    <w:rsid w:val="00A4555D"/>
    <w:rsid w:val="00A6150F"/>
    <w:rsid w:val="00A6211E"/>
    <w:rsid w:val="00A62EA9"/>
    <w:rsid w:val="00A63621"/>
    <w:rsid w:val="00A64C9E"/>
    <w:rsid w:val="00A67278"/>
    <w:rsid w:val="00A803A7"/>
    <w:rsid w:val="00A80998"/>
    <w:rsid w:val="00A81DE6"/>
    <w:rsid w:val="00A83857"/>
    <w:rsid w:val="00A83DF1"/>
    <w:rsid w:val="00A8740B"/>
    <w:rsid w:val="00A91D6E"/>
    <w:rsid w:val="00A92649"/>
    <w:rsid w:val="00A93F05"/>
    <w:rsid w:val="00A9446F"/>
    <w:rsid w:val="00A949C1"/>
    <w:rsid w:val="00A953C0"/>
    <w:rsid w:val="00A97CCE"/>
    <w:rsid w:val="00AA039D"/>
    <w:rsid w:val="00AA0487"/>
    <w:rsid w:val="00AA1BCB"/>
    <w:rsid w:val="00AA22BA"/>
    <w:rsid w:val="00AA52AA"/>
    <w:rsid w:val="00AA634D"/>
    <w:rsid w:val="00AA7F2B"/>
    <w:rsid w:val="00AB0857"/>
    <w:rsid w:val="00AB0ED5"/>
    <w:rsid w:val="00AB102D"/>
    <w:rsid w:val="00AB225A"/>
    <w:rsid w:val="00AB3054"/>
    <w:rsid w:val="00AB4653"/>
    <w:rsid w:val="00AB4921"/>
    <w:rsid w:val="00AB5683"/>
    <w:rsid w:val="00AB5D3F"/>
    <w:rsid w:val="00AC3833"/>
    <w:rsid w:val="00AC3A4B"/>
    <w:rsid w:val="00AC3DF4"/>
    <w:rsid w:val="00AC3EAA"/>
    <w:rsid w:val="00AC774B"/>
    <w:rsid w:val="00AC7D9D"/>
    <w:rsid w:val="00AD1687"/>
    <w:rsid w:val="00AD30F7"/>
    <w:rsid w:val="00AD3209"/>
    <w:rsid w:val="00AE38B8"/>
    <w:rsid w:val="00AE405B"/>
    <w:rsid w:val="00AE7B5D"/>
    <w:rsid w:val="00AF2748"/>
    <w:rsid w:val="00AF28DB"/>
    <w:rsid w:val="00AF5069"/>
    <w:rsid w:val="00AF74CD"/>
    <w:rsid w:val="00B01D01"/>
    <w:rsid w:val="00B02474"/>
    <w:rsid w:val="00B06CF5"/>
    <w:rsid w:val="00B07D7F"/>
    <w:rsid w:val="00B172F1"/>
    <w:rsid w:val="00B223B9"/>
    <w:rsid w:val="00B233C0"/>
    <w:rsid w:val="00B24AA2"/>
    <w:rsid w:val="00B2639E"/>
    <w:rsid w:val="00B30B93"/>
    <w:rsid w:val="00B34F7E"/>
    <w:rsid w:val="00B36779"/>
    <w:rsid w:val="00B4118F"/>
    <w:rsid w:val="00B44A6C"/>
    <w:rsid w:val="00B46373"/>
    <w:rsid w:val="00B468A7"/>
    <w:rsid w:val="00B46C92"/>
    <w:rsid w:val="00B530C8"/>
    <w:rsid w:val="00B534B3"/>
    <w:rsid w:val="00B6110D"/>
    <w:rsid w:val="00B619EC"/>
    <w:rsid w:val="00B6265C"/>
    <w:rsid w:val="00B62B58"/>
    <w:rsid w:val="00B6332C"/>
    <w:rsid w:val="00B63C0C"/>
    <w:rsid w:val="00B63D06"/>
    <w:rsid w:val="00B73C53"/>
    <w:rsid w:val="00B73DCD"/>
    <w:rsid w:val="00B74CD9"/>
    <w:rsid w:val="00B75CD6"/>
    <w:rsid w:val="00B76093"/>
    <w:rsid w:val="00B80885"/>
    <w:rsid w:val="00B8116E"/>
    <w:rsid w:val="00B811FC"/>
    <w:rsid w:val="00B82807"/>
    <w:rsid w:val="00B82B44"/>
    <w:rsid w:val="00B848DF"/>
    <w:rsid w:val="00B95ECD"/>
    <w:rsid w:val="00BA0E7D"/>
    <w:rsid w:val="00BA1F55"/>
    <w:rsid w:val="00BA3E90"/>
    <w:rsid w:val="00BA5DBE"/>
    <w:rsid w:val="00BB62AA"/>
    <w:rsid w:val="00BB73AE"/>
    <w:rsid w:val="00BC0B41"/>
    <w:rsid w:val="00BC0BD9"/>
    <w:rsid w:val="00BC1B63"/>
    <w:rsid w:val="00BC2344"/>
    <w:rsid w:val="00BC2ABD"/>
    <w:rsid w:val="00BC2F7E"/>
    <w:rsid w:val="00BC3E56"/>
    <w:rsid w:val="00BC4D7D"/>
    <w:rsid w:val="00BC7B58"/>
    <w:rsid w:val="00BD04B5"/>
    <w:rsid w:val="00BD1739"/>
    <w:rsid w:val="00BD27AD"/>
    <w:rsid w:val="00BD34C7"/>
    <w:rsid w:val="00BD5405"/>
    <w:rsid w:val="00BD5C7D"/>
    <w:rsid w:val="00BE292D"/>
    <w:rsid w:val="00BE6950"/>
    <w:rsid w:val="00BE6CB2"/>
    <w:rsid w:val="00BF1B1C"/>
    <w:rsid w:val="00BF3139"/>
    <w:rsid w:val="00BF41D4"/>
    <w:rsid w:val="00C01B81"/>
    <w:rsid w:val="00C01DEC"/>
    <w:rsid w:val="00C02510"/>
    <w:rsid w:val="00C04807"/>
    <w:rsid w:val="00C0538D"/>
    <w:rsid w:val="00C0789E"/>
    <w:rsid w:val="00C131A4"/>
    <w:rsid w:val="00C14EB0"/>
    <w:rsid w:val="00C23631"/>
    <w:rsid w:val="00C23C74"/>
    <w:rsid w:val="00C24F87"/>
    <w:rsid w:val="00C300F1"/>
    <w:rsid w:val="00C33778"/>
    <w:rsid w:val="00C36031"/>
    <w:rsid w:val="00C376CA"/>
    <w:rsid w:val="00C41260"/>
    <w:rsid w:val="00C440D7"/>
    <w:rsid w:val="00C44428"/>
    <w:rsid w:val="00C44ED7"/>
    <w:rsid w:val="00C44F0D"/>
    <w:rsid w:val="00C45CF9"/>
    <w:rsid w:val="00C47575"/>
    <w:rsid w:val="00C5394C"/>
    <w:rsid w:val="00C54416"/>
    <w:rsid w:val="00C5525C"/>
    <w:rsid w:val="00C560C3"/>
    <w:rsid w:val="00C601B5"/>
    <w:rsid w:val="00C65249"/>
    <w:rsid w:val="00C67CCF"/>
    <w:rsid w:val="00C73DFD"/>
    <w:rsid w:val="00C77F6F"/>
    <w:rsid w:val="00C81520"/>
    <w:rsid w:val="00C84663"/>
    <w:rsid w:val="00C91637"/>
    <w:rsid w:val="00C91E44"/>
    <w:rsid w:val="00C91EE1"/>
    <w:rsid w:val="00C92DB5"/>
    <w:rsid w:val="00C9632C"/>
    <w:rsid w:val="00CA2143"/>
    <w:rsid w:val="00CA2E26"/>
    <w:rsid w:val="00CA68D3"/>
    <w:rsid w:val="00CB0ECC"/>
    <w:rsid w:val="00CB20E9"/>
    <w:rsid w:val="00CB4918"/>
    <w:rsid w:val="00CB5DF1"/>
    <w:rsid w:val="00CB5DFC"/>
    <w:rsid w:val="00CB6B7D"/>
    <w:rsid w:val="00CC02B0"/>
    <w:rsid w:val="00CC3BC3"/>
    <w:rsid w:val="00CC7BCF"/>
    <w:rsid w:val="00CD22C4"/>
    <w:rsid w:val="00CD52E5"/>
    <w:rsid w:val="00CD5E8F"/>
    <w:rsid w:val="00CD7EE4"/>
    <w:rsid w:val="00CE1682"/>
    <w:rsid w:val="00CE4719"/>
    <w:rsid w:val="00CF2163"/>
    <w:rsid w:val="00CF4790"/>
    <w:rsid w:val="00CF7A20"/>
    <w:rsid w:val="00D00FE7"/>
    <w:rsid w:val="00D06890"/>
    <w:rsid w:val="00D06B1E"/>
    <w:rsid w:val="00D12A37"/>
    <w:rsid w:val="00D12DF0"/>
    <w:rsid w:val="00D13050"/>
    <w:rsid w:val="00D1426B"/>
    <w:rsid w:val="00D2657C"/>
    <w:rsid w:val="00D30718"/>
    <w:rsid w:val="00D30922"/>
    <w:rsid w:val="00D31C1B"/>
    <w:rsid w:val="00D3363A"/>
    <w:rsid w:val="00D37C05"/>
    <w:rsid w:val="00D427AD"/>
    <w:rsid w:val="00D44F1A"/>
    <w:rsid w:val="00D45CF9"/>
    <w:rsid w:val="00D50F94"/>
    <w:rsid w:val="00D51370"/>
    <w:rsid w:val="00D5145B"/>
    <w:rsid w:val="00D51C50"/>
    <w:rsid w:val="00D538B0"/>
    <w:rsid w:val="00D541E7"/>
    <w:rsid w:val="00D557EF"/>
    <w:rsid w:val="00D6066E"/>
    <w:rsid w:val="00D61004"/>
    <w:rsid w:val="00D64278"/>
    <w:rsid w:val="00D65103"/>
    <w:rsid w:val="00D65D8F"/>
    <w:rsid w:val="00D66579"/>
    <w:rsid w:val="00D67F57"/>
    <w:rsid w:val="00D704A4"/>
    <w:rsid w:val="00D718BF"/>
    <w:rsid w:val="00D73926"/>
    <w:rsid w:val="00D74D47"/>
    <w:rsid w:val="00D75FE9"/>
    <w:rsid w:val="00D807D1"/>
    <w:rsid w:val="00D82204"/>
    <w:rsid w:val="00D84DA7"/>
    <w:rsid w:val="00D850AA"/>
    <w:rsid w:val="00D85337"/>
    <w:rsid w:val="00D86060"/>
    <w:rsid w:val="00D8655F"/>
    <w:rsid w:val="00D90930"/>
    <w:rsid w:val="00D93468"/>
    <w:rsid w:val="00D96968"/>
    <w:rsid w:val="00D970D9"/>
    <w:rsid w:val="00DA14A1"/>
    <w:rsid w:val="00DA2250"/>
    <w:rsid w:val="00DA22DA"/>
    <w:rsid w:val="00DA674C"/>
    <w:rsid w:val="00DA7D63"/>
    <w:rsid w:val="00DB647E"/>
    <w:rsid w:val="00DB7DD2"/>
    <w:rsid w:val="00DC1C7A"/>
    <w:rsid w:val="00DC276A"/>
    <w:rsid w:val="00DC4108"/>
    <w:rsid w:val="00DC59BB"/>
    <w:rsid w:val="00DC6795"/>
    <w:rsid w:val="00DD0B5D"/>
    <w:rsid w:val="00DD4F3E"/>
    <w:rsid w:val="00DD4FFA"/>
    <w:rsid w:val="00DD5F5F"/>
    <w:rsid w:val="00DD6A50"/>
    <w:rsid w:val="00DD7D70"/>
    <w:rsid w:val="00DE19BF"/>
    <w:rsid w:val="00DE41C4"/>
    <w:rsid w:val="00DF00A7"/>
    <w:rsid w:val="00DF0DBB"/>
    <w:rsid w:val="00DF27B7"/>
    <w:rsid w:val="00DF2912"/>
    <w:rsid w:val="00DF3BF8"/>
    <w:rsid w:val="00E030B9"/>
    <w:rsid w:val="00E03CE2"/>
    <w:rsid w:val="00E054E0"/>
    <w:rsid w:val="00E05767"/>
    <w:rsid w:val="00E15818"/>
    <w:rsid w:val="00E16703"/>
    <w:rsid w:val="00E20641"/>
    <w:rsid w:val="00E2524F"/>
    <w:rsid w:val="00E27FF8"/>
    <w:rsid w:val="00E3027E"/>
    <w:rsid w:val="00E318AA"/>
    <w:rsid w:val="00E41701"/>
    <w:rsid w:val="00E41EBC"/>
    <w:rsid w:val="00E4794A"/>
    <w:rsid w:val="00E50D30"/>
    <w:rsid w:val="00E66A50"/>
    <w:rsid w:val="00E66EF5"/>
    <w:rsid w:val="00E67311"/>
    <w:rsid w:val="00E70AD4"/>
    <w:rsid w:val="00E745AD"/>
    <w:rsid w:val="00E757AF"/>
    <w:rsid w:val="00E75B46"/>
    <w:rsid w:val="00E77AEA"/>
    <w:rsid w:val="00E838DC"/>
    <w:rsid w:val="00E84CBD"/>
    <w:rsid w:val="00E878AE"/>
    <w:rsid w:val="00E87BAC"/>
    <w:rsid w:val="00E91BDD"/>
    <w:rsid w:val="00E91F2A"/>
    <w:rsid w:val="00E92D9D"/>
    <w:rsid w:val="00E94E30"/>
    <w:rsid w:val="00E97CE6"/>
    <w:rsid w:val="00E97FCA"/>
    <w:rsid w:val="00EA1806"/>
    <w:rsid w:val="00EA3F39"/>
    <w:rsid w:val="00EA773F"/>
    <w:rsid w:val="00EA7F3A"/>
    <w:rsid w:val="00EB0B6D"/>
    <w:rsid w:val="00EB2884"/>
    <w:rsid w:val="00EB4C1F"/>
    <w:rsid w:val="00EB521B"/>
    <w:rsid w:val="00EB7AAC"/>
    <w:rsid w:val="00EC33C4"/>
    <w:rsid w:val="00EC406E"/>
    <w:rsid w:val="00EC4777"/>
    <w:rsid w:val="00EC5E33"/>
    <w:rsid w:val="00EC7818"/>
    <w:rsid w:val="00ED17E0"/>
    <w:rsid w:val="00ED3AB7"/>
    <w:rsid w:val="00ED40D0"/>
    <w:rsid w:val="00ED40FE"/>
    <w:rsid w:val="00ED437F"/>
    <w:rsid w:val="00ED505B"/>
    <w:rsid w:val="00ED77DF"/>
    <w:rsid w:val="00ED7E60"/>
    <w:rsid w:val="00EE13BC"/>
    <w:rsid w:val="00EE2F6A"/>
    <w:rsid w:val="00EE4389"/>
    <w:rsid w:val="00EE456D"/>
    <w:rsid w:val="00EE5DB4"/>
    <w:rsid w:val="00EE62EF"/>
    <w:rsid w:val="00EE64AD"/>
    <w:rsid w:val="00EF0A86"/>
    <w:rsid w:val="00EF2807"/>
    <w:rsid w:val="00EF2CBC"/>
    <w:rsid w:val="00EF32C2"/>
    <w:rsid w:val="00EF4612"/>
    <w:rsid w:val="00EF4A41"/>
    <w:rsid w:val="00EF5256"/>
    <w:rsid w:val="00EF551B"/>
    <w:rsid w:val="00EF6E44"/>
    <w:rsid w:val="00EF6ED6"/>
    <w:rsid w:val="00EF7F75"/>
    <w:rsid w:val="00F020CF"/>
    <w:rsid w:val="00F0364C"/>
    <w:rsid w:val="00F03A38"/>
    <w:rsid w:val="00F05777"/>
    <w:rsid w:val="00F06B5B"/>
    <w:rsid w:val="00F070E1"/>
    <w:rsid w:val="00F10FA7"/>
    <w:rsid w:val="00F1220F"/>
    <w:rsid w:val="00F15C7B"/>
    <w:rsid w:val="00F207E7"/>
    <w:rsid w:val="00F23260"/>
    <w:rsid w:val="00F2474C"/>
    <w:rsid w:val="00F24E97"/>
    <w:rsid w:val="00F32A2D"/>
    <w:rsid w:val="00F33DC0"/>
    <w:rsid w:val="00F3454A"/>
    <w:rsid w:val="00F35450"/>
    <w:rsid w:val="00F364FB"/>
    <w:rsid w:val="00F42216"/>
    <w:rsid w:val="00F44DF7"/>
    <w:rsid w:val="00F47DB0"/>
    <w:rsid w:val="00F52B0B"/>
    <w:rsid w:val="00F563B2"/>
    <w:rsid w:val="00F56F58"/>
    <w:rsid w:val="00F60AB4"/>
    <w:rsid w:val="00F61CF0"/>
    <w:rsid w:val="00F6538A"/>
    <w:rsid w:val="00F65EF8"/>
    <w:rsid w:val="00F67114"/>
    <w:rsid w:val="00F67A33"/>
    <w:rsid w:val="00F67E66"/>
    <w:rsid w:val="00F7062B"/>
    <w:rsid w:val="00F708E3"/>
    <w:rsid w:val="00F71D26"/>
    <w:rsid w:val="00F71E1F"/>
    <w:rsid w:val="00F74B99"/>
    <w:rsid w:val="00F7508F"/>
    <w:rsid w:val="00F7649E"/>
    <w:rsid w:val="00F77E6D"/>
    <w:rsid w:val="00F802C0"/>
    <w:rsid w:val="00F81B92"/>
    <w:rsid w:val="00F827A2"/>
    <w:rsid w:val="00F9342D"/>
    <w:rsid w:val="00F95F92"/>
    <w:rsid w:val="00FA044C"/>
    <w:rsid w:val="00FA096B"/>
    <w:rsid w:val="00FA394B"/>
    <w:rsid w:val="00FA41BA"/>
    <w:rsid w:val="00FA5CBD"/>
    <w:rsid w:val="00FA6901"/>
    <w:rsid w:val="00FA715E"/>
    <w:rsid w:val="00FB2315"/>
    <w:rsid w:val="00FB3339"/>
    <w:rsid w:val="00FB3E96"/>
    <w:rsid w:val="00FC0638"/>
    <w:rsid w:val="00FC08EF"/>
    <w:rsid w:val="00FC47AB"/>
    <w:rsid w:val="00FC5E1F"/>
    <w:rsid w:val="00FD00FC"/>
    <w:rsid w:val="00FD2671"/>
    <w:rsid w:val="00FD4306"/>
    <w:rsid w:val="00FD4CF6"/>
    <w:rsid w:val="00FE3047"/>
    <w:rsid w:val="00FE62D8"/>
    <w:rsid w:val="00FE6AAF"/>
    <w:rsid w:val="00FE767C"/>
    <w:rsid w:val="00FF11D8"/>
    <w:rsid w:val="00FF3C32"/>
    <w:rsid w:val="00FF3F39"/>
    <w:rsid w:val="00FF4D2F"/>
    <w:rsid w:val="00FF5B63"/>
    <w:rsid w:val="00FF799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4679B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6B3"/>
    <w:rPr>
      <w:sz w:val="24"/>
      <w:szCs w:val="24"/>
    </w:rPr>
  </w:style>
  <w:style w:type="paragraph" w:styleId="Heading1">
    <w:name w:val="heading 1"/>
    <w:basedOn w:val="Normal"/>
    <w:next w:val="Normal"/>
    <w:link w:val="Heading1Char"/>
    <w:uiPriority w:val="9"/>
    <w:qFormat/>
    <w:rsid w:val="003649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497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5B3620"/>
    <w:rPr>
      <w:color w:val="808080"/>
    </w:rPr>
  </w:style>
  <w:style w:type="paragraph" w:styleId="BalloonText">
    <w:name w:val="Balloon Text"/>
    <w:basedOn w:val="Normal"/>
    <w:link w:val="BalloonTextChar"/>
    <w:uiPriority w:val="99"/>
    <w:semiHidden/>
    <w:unhideWhenUsed/>
    <w:rsid w:val="005B3620"/>
    <w:rPr>
      <w:rFonts w:ascii="Lucida Grande" w:hAnsi="Lucida Grande" w:cs="Lucida Grande"/>
      <w:sz w:val="18"/>
      <w:szCs w:val="18"/>
    </w:rPr>
  </w:style>
  <w:style w:type="character" w:customStyle="1" w:styleId="BalloonTextChar">
    <w:name w:val="Balloon Text Char"/>
    <w:link w:val="BalloonText"/>
    <w:uiPriority w:val="99"/>
    <w:semiHidden/>
    <w:rsid w:val="005B3620"/>
    <w:rPr>
      <w:rFonts w:ascii="Lucida Grande" w:hAnsi="Lucida Grande" w:cs="Lucida Grande"/>
      <w:sz w:val="18"/>
      <w:szCs w:val="18"/>
    </w:rPr>
  </w:style>
  <w:style w:type="paragraph" w:customStyle="1" w:styleId="MTDisplayEquation">
    <w:name w:val="MTDisplayEquation"/>
    <w:basedOn w:val="Normal"/>
    <w:next w:val="Normal"/>
    <w:rsid w:val="00067B46"/>
    <w:pPr>
      <w:tabs>
        <w:tab w:val="center" w:pos="4320"/>
        <w:tab w:val="right" w:pos="8640"/>
      </w:tabs>
    </w:pPr>
    <w:rPr>
      <w:rFonts w:ascii="Times New Roman" w:hAnsi="Times New Roman"/>
    </w:rPr>
  </w:style>
  <w:style w:type="paragraph" w:styleId="ListParagraph">
    <w:name w:val="List Paragraph"/>
    <w:basedOn w:val="Normal"/>
    <w:uiPriority w:val="34"/>
    <w:qFormat/>
    <w:rsid w:val="00080247"/>
    <w:pPr>
      <w:ind w:left="720"/>
      <w:contextualSpacing/>
    </w:pPr>
  </w:style>
  <w:style w:type="paragraph" w:styleId="Header">
    <w:name w:val="header"/>
    <w:basedOn w:val="Normal"/>
    <w:link w:val="HeaderChar"/>
    <w:uiPriority w:val="99"/>
    <w:unhideWhenUsed/>
    <w:rsid w:val="00646034"/>
    <w:pPr>
      <w:tabs>
        <w:tab w:val="center" w:pos="4320"/>
        <w:tab w:val="right" w:pos="8640"/>
      </w:tabs>
    </w:pPr>
  </w:style>
  <w:style w:type="character" w:customStyle="1" w:styleId="HeaderChar">
    <w:name w:val="Header Char"/>
    <w:link w:val="Header"/>
    <w:uiPriority w:val="99"/>
    <w:rsid w:val="00646034"/>
    <w:rPr>
      <w:sz w:val="24"/>
      <w:szCs w:val="24"/>
    </w:rPr>
  </w:style>
  <w:style w:type="paragraph" w:styleId="Footer">
    <w:name w:val="footer"/>
    <w:basedOn w:val="Normal"/>
    <w:link w:val="FooterChar"/>
    <w:uiPriority w:val="99"/>
    <w:unhideWhenUsed/>
    <w:rsid w:val="00646034"/>
    <w:pPr>
      <w:tabs>
        <w:tab w:val="center" w:pos="4320"/>
        <w:tab w:val="right" w:pos="8640"/>
      </w:tabs>
    </w:pPr>
  </w:style>
  <w:style w:type="character" w:customStyle="1" w:styleId="FooterChar">
    <w:name w:val="Footer Char"/>
    <w:link w:val="Footer"/>
    <w:uiPriority w:val="99"/>
    <w:rsid w:val="00646034"/>
    <w:rPr>
      <w:sz w:val="24"/>
      <w:szCs w:val="24"/>
    </w:rPr>
  </w:style>
  <w:style w:type="paragraph" w:styleId="BodyText">
    <w:name w:val="Body Text"/>
    <w:basedOn w:val="Normal"/>
    <w:link w:val="BodyTextChar"/>
    <w:rsid w:val="00EA7F3A"/>
    <w:rPr>
      <w:rFonts w:ascii="Times New Roman" w:eastAsia="Times New Roman" w:hAnsi="Times New Roman"/>
      <w:szCs w:val="20"/>
    </w:rPr>
  </w:style>
  <w:style w:type="character" w:customStyle="1" w:styleId="BodyTextChar">
    <w:name w:val="Body Text Char"/>
    <w:link w:val="BodyText"/>
    <w:rsid w:val="00EA7F3A"/>
    <w:rPr>
      <w:rFonts w:ascii="Times New Roman" w:eastAsia="Times New Roman" w:hAnsi="Times New Roman" w:cs="Times New Roman"/>
      <w:sz w:val="24"/>
    </w:rPr>
  </w:style>
  <w:style w:type="character" w:styleId="Hyperlink">
    <w:name w:val="Hyperlink"/>
    <w:uiPriority w:val="99"/>
    <w:unhideWhenUsed/>
    <w:rsid w:val="00380D8C"/>
    <w:rPr>
      <w:color w:val="0000FF"/>
      <w:u w:val="single"/>
    </w:rPr>
  </w:style>
  <w:style w:type="table" w:styleId="TableGrid">
    <w:name w:val="Table Grid"/>
    <w:basedOn w:val="TableNormal"/>
    <w:uiPriority w:val="59"/>
    <w:rsid w:val="00F65E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81662D"/>
  </w:style>
  <w:style w:type="character" w:customStyle="1" w:styleId="Heading1Char">
    <w:name w:val="Heading 1 Char"/>
    <w:basedOn w:val="DefaultParagraphFont"/>
    <w:link w:val="Heading1"/>
    <w:uiPriority w:val="9"/>
    <w:rsid w:val="0036497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64975"/>
    <w:rPr>
      <w:rFonts w:asciiTheme="majorHAnsi" w:eastAsiaTheme="majorEastAsia" w:hAnsiTheme="majorHAnsi" w:cstheme="majorBidi"/>
      <w:b/>
      <w:bCs/>
      <w:color w:val="4F81BD" w:themeColor="accent1"/>
      <w:sz w:val="26"/>
      <w:szCs w:val="26"/>
    </w:rPr>
  </w:style>
  <w:style w:type="paragraph" w:styleId="List">
    <w:name w:val="List"/>
    <w:basedOn w:val="Normal"/>
    <w:uiPriority w:val="99"/>
    <w:unhideWhenUsed/>
    <w:rsid w:val="00364975"/>
    <w:pPr>
      <w:ind w:left="360" w:hanging="360"/>
      <w:contextualSpacing/>
    </w:pPr>
  </w:style>
  <w:style w:type="paragraph" w:styleId="List2">
    <w:name w:val="List 2"/>
    <w:basedOn w:val="Normal"/>
    <w:uiPriority w:val="99"/>
    <w:unhideWhenUsed/>
    <w:rsid w:val="00364975"/>
    <w:pPr>
      <w:ind w:left="720" w:hanging="360"/>
      <w:contextualSpacing/>
    </w:pPr>
  </w:style>
  <w:style w:type="paragraph" w:styleId="List3">
    <w:name w:val="List 3"/>
    <w:basedOn w:val="Normal"/>
    <w:uiPriority w:val="99"/>
    <w:unhideWhenUsed/>
    <w:rsid w:val="00364975"/>
    <w:pPr>
      <w:ind w:left="1080" w:hanging="360"/>
      <w:contextualSpacing/>
    </w:pPr>
  </w:style>
  <w:style w:type="paragraph" w:styleId="List4">
    <w:name w:val="List 4"/>
    <w:basedOn w:val="Normal"/>
    <w:uiPriority w:val="99"/>
    <w:unhideWhenUsed/>
    <w:rsid w:val="00364975"/>
    <w:pPr>
      <w:ind w:left="1440" w:hanging="360"/>
      <w:contextualSpacing/>
    </w:pPr>
  </w:style>
  <w:style w:type="paragraph" w:styleId="List5">
    <w:name w:val="List 5"/>
    <w:basedOn w:val="Normal"/>
    <w:uiPriority w:val="99"/>
    <w:unhideWhenUsed/>
    <w:rsid w:val="00364975"/>
    <w:pPr>
      <w:ind w:left="1800" w:hanging="360"/>
      <w:contextualSpacing/>
    </w:pPr>
  </w:style>
  <w:style w:type="paragraph" w:styleId="ListContinue">
    <w:name w:val="List Continue"/>
    <w:basedOn w:val="Normal"/>
    <w:uiPriority w:val="99"/>
    <w:unhideWhenUsed/>
    <w:rsid w:val="00364975"/>
    <w:pPr>
      <w:spacing w:after="120"/>
      <w:ind w:left="360"/>
      <w:contextualSpacing/>
    </w:pPr>
  </w:style>
  <w:style w:type="paragraph" w:styleId="Title">
    <w:name w:val="Title"/>
    <w:basedOn w:val="Normal"/>
    <w:next w:val="Normal"/>
    <w:link w:val="TitleChar"/>
    <w:uiPriority w:val="10"/>
    <w:qFormat/>
    <w:rsid w:val="003649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4975"/>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iPriority w:val="99"/>
    <w:unhideWhenUsed/>
    <w:rsid w:val="00364975"/>
    <w:pPr>
      <w:spacing w:after="120"/>
      <w:ind w:left="360"/>
    </w:pPr>
  </w:style>
  <w:style w:type="character" w:customStyle="1" w:styleId="BodyTextIndentChar">
    <w:name w:val="Body Text Indent Char"/>
    <w:basedOn w:val="DefaultParagraphFont"/>
    <w:link w:val="BodyTextIndent"/>
    <w:uiPriority w:val="99"/>
    <w:rsid w:val="00364975"/>
    <w:rPr>
      <w:sz w:val="24"/>
      <w:szCs w:val="24"/>
    </w:rPr>
  </w:style>
  <w:style w:type="paragraph" w:styleId="Subtitle">
    <w:name w:val="Subtitle"/>
    <w:basedOn w:val="Normal"/>
    <w:next w:val="Normal"/>
    <w:link w:val="SubtitleChar"/>
    <w:uiPriority w:val="11"/>
    <w:qFormat/>
    <w:rsid w:val="00364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64975"/>
    <w:rPr>
      <w:rFonts w:asciiTheme="majorHAnsi" w:eastAsiaTheme="majorEastAsia" w:hAnsiTheme="majorHAnsi" w:cstheme="majorBidi"/>
      <w:i/>
      <w:iCs/>
      <w:color w:val="4F81BD" w:themeColor="accent1"/>
      <w:spacing w:val="15"/>
      <w:sz w:val="24"/>
      <w:szCs w:val="24"/>
    </w:rPr>
  </w:style>
  <w:style w:type="paragraph" w:styleId="BodyTextFirstIndent">
    <w:name w:val="Body Text First Indent"/>
    <w:basedOn w:val="BodyText"/>
    <w:link w:val="BodyTextFirstIndentChar"/>
    <w:uiPriority w:val="99"/>
    <w:unhideWhenUsed/>
    <w:rsid w:val="00364975"/>
    <w:pPr>
      <w:ind w:firstLine="360"/>
    </w:pPr>
    <w:rPr>
      <w:rFonts w:ascii="Cambria" w:eastAsia="Cambria" w:hAnsi="Cambria"/>
      <w:szCs w:val="24"/>
    </w:rPr>
  </w:style>
  <w:style w:type="character" w:customStyle="1" w:styleId="BodyTextFirstIndentChar">
    <w:name w:val="Body Text First Indent Char"/>
    <w:basedOn w:val="BodyTextChar"/>
    <w:link w:val="BodyTextFirstIndent"/>
    <w:uiPriority w:val="99"/>
    <w:rsid w:val="00364975"/>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uiPriority w:val="99"/>
    <w:unhideWhenUsed/>
    <w:rsid w:val="00364975"/>
    <w:pPr>
      <w:spacing w:after="0"/>
      <w:ind w:firstLine="360"/>
    </w:pPr>
  </w:style>
  <w:style w:type="character" w:customStyle="1" w:styleId="BodyTextFirstIndent2Char">
    <w:name w:val="Body Text First Indent 2 Char"/>
    <w:basedOn w:val="BodyTextIndentChar"/>
    <w:link w:val="BodyTextFirstIndent2"/>
    <w:uiPriority w:val="99"/>
    <w:rsid w:val="00364975"/>
    <w:rPr>
      <w:sz w:val="24"/>
      <w:szCs w:val="24"/>
    </w:rPr>
  </w:style>
  <w:style w:type="character" w:styleId="LineNumber">
    <w:name w:val="line number"/>
    <w:basedOn w:val="DefaultParagraphFont"/>
    <w:uiPriority w:val="99"/>
    <w:semiHidden/>
    <w:unhideWhenUsed/>
    <w:rsid w:val="00C44ED7"/>
  </w:style>
  <w:style w:type="character" w:styleId="FollowedHyperlink">
    <w:name w:val="FollowedHyperlink"/>
    <w:basedOn w:val="DefaultParagraphFont"/>
    <w:uiPriority w:val="99"/>
    <w:semiHidden/>
    <w:unhideWhenUsed/>
    <w:rsid w:val="00412A47"/>
    <w:rPr>
      <w:color w:val="800080" w:themeColor="followedHyperlink"/>
      <w:u w:val="single"/>
    </w:rPr>
  </w:style>
  <w:style w:type="paragraph" w:styleId="DocumentMap">
    <w:name w:val="Document Map"/>
    <w:basedOn w:val="Normal"/>
    <w:link w:val="DocumentMapChar"/>
    <w:uiPriority w:val="99"/>
    <w:semiHidden/>
    <w:unhideWhenUsed/>
    <w:rsid w:val="00A30E1B"/>
    <w:rPr>
      <w:rFonts w:ascii="Lucida Grande" w:hAnsi="Lucida Grande" w:cs="Lucida Grande"/>
    </w:rPr>
  </w:style>
  <w:style w:type="character" w:customStyle="1" w:styleId="DocumentMapChar">
    <w:name w:val="Document Map Char"/>
    <w:basedOn w:val="DefaultParagraphFont"/>
    <w:link w:val="DocumentMap"/>
    <w:uiPriority w:val="99"/>
    <w:semiHidden/>
    <w:rsid w:val="00A30E1B"/>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6B3"/>
    <w:rPr>
      <w:sz w:val="24"/>
      <w:szCs w:val="24"/>
    </w:rPr>
  </w:style>
  <w:style w:type="paragraph" w:styleId="Heading1">
    <w:name w:val="heading 1"/>
    <w:basedOn w:val="Normal"/>
    <w:next w:val="Normal"/>
    <w:link w:val="Heading1Char"/>
    <w:uiPriority w:val="9"/>
    <w:qFormat/>
    <w:rsid w:val="0036497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497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5B3620"/>
    <w:rPr>
      <w:color w:val="808080"/>
    </w:rPr>
  </w:style>
  <w:style w:type="paragraph" w:styleId="BalloonText">
    <w:name w:val="Balloon Text"/>
    <w:basedOn w:val="Normal"/>
    <w:link w:val="BalloonTextChar"/>
    <w:uiPriority w:val="99"/>
    <w:semiHidden/>
    <w:unhideWhenUsed/>
    <w:rsid w:val="005B3620"/>
    <w:rPr>
      <w:rFonts w:ascii="Lucida Grande" w:hAnsi="Lucida Grande" w:cs="Lucida Grande"/>
      <w:sz w:val="18"/>
      <w:szCs w:val="18"/>
    </w:rPr>
  </w:style>
  <w:style w:type="character" w:customStyle="1" w:styleId="BalloonTextChar">
    <w:name w:val="Balloon Text Char"/>
    <w:link w:val="BalloonText"/>
    <w:uiPriority w:val="99"/>
    <w:semiHidden/>
    <w:rsid w:val="005B3620"/>
    <w:rPr>
      <w:rFonts w:ascii="Lucida Grande" w:hAnsi="Lucida Grande" w:cs="Lucida Grande"/>
      <w:sz w:val="18"/>
      <w:szCs w:val="18"/>
    </w:rPr>
  </w:style>
  <w:style w:type="paragraph" w:customStyle="1" w:styleId="MTDisplayEquation">
    <w:name w:val="MTDisplayEquation"/>
    <w:basedOn w:val="Normal"/>
    <w:next w:val="Normal"/>
    <w:rsid w:val="00067B46"/>
    <w:pPr>
      <w:tabs>
        <w:tab w:val="center" w:pos="4320"/>
        <w:tab w:val="right" w:pos="8640"/>
      </w:tabs>
    </w:pPr>
    <w:rPr>
      <w:rFonts w:ascii="Times New Roman" w:hAnsi="Times New Roman"/>
    </w:rPr>
  </w:style>
  <w:style w:type="paragraph" w:styleId="ListParagraph">
    <w:name w:val="List Paragraph"/>
    <w:basedOn w:val="Normal"/>
    <w:uiPriority w:val="34"/>
    <w:qFormat/>
    <w:rsid w:val="00080247"/>
    <w:pPr>
      <w:ind w:left="720"/>
      <w:contextualSpacing/>
    </w:pPr>
  </w:style>
  <w:style w:type="paragraph" w:styleId="Header">
    <w:name w:val="header"/>
    <w:basedOn w:val="Normal"/>
    <w:link w:val="HeaderChar"/>
    <w:uiPriority w:val="99"/>
    <w:unhideWhenUsed/>
    <w:rsid w:val="00646034"/>
    <w:pPr>
      <w:tabs>
        <w:tab w:val="center" w:pos="4320"/>
        <w:tab w:val="right" w:pos="8640"/>
      </w:tabs>
    </w:pPr>
  </w:style>
  <w:style w:type="character" w:customStyle="1" w:styleId="HeaderChar">
    <w:name w:val="Header Char"/>
    <w:link w:val="Header"/>
    <w:uiPriority w:val="99"/>
    <w:rsid w:val="00646034"/>
    <w:rPr>
      <w:sz w:val="24"/>
      <w:szCs w:val="24"/>
    </w:rPr>
  </w:style>
  <w:style w:type="paragraph" w:styleId="Footer">
    <w:name w:val="footer"/>
    <w:basedOn w:val="Normal"/>
    <w:link w:val="FooterChar"/>
    <w:uiPriority w:val="99"/>
    <w:unhideWhenUsed/>
    <w:rsid w:val="00646034"/>
    <w:pPr>
      <w:tabs>
        <w:tab w:val="center" w:pos="4320"/>
        <w:tab w:val="right" w:pos="8640"/>
      </w:tabs>
    </w:pPr>
  </w:style>
  <w:style w:type="character" w:customStyle="1" w:styleId="FooterChar">
    <w:name w:val="Footer Char"/>
    <w:link w:val="Footer"/>
    <w:uiPriority w:val="99"/>
    <w:rsid w:val="00646034"/>
    <w:rPr>
      <w:sz w:val="24"/>
      <w:szCs w:val="24"/>
    </w:rPr>
  </w:style>
  <w:style w:type="paragraph" w:styleId="BodyText">
    <w:name w:val="Body Text"/>
    <w:basedOn w:val="Normal"/>
    <w:link w:val="BodyTextChar"/>
    <w:rsid w:val="00EA7F3A"/>
    <w:rPr>
      <w:rFonts w:ascii="Times New Roman" w:eastAsia="Times New Roman" w:hAnsi="Times New Roman"/>
      <w:szCs w:val="20"/>
    </w:rPr>
  </w:style>
  <w:style w:type="character" w:customStyle="1" w:styleId="BodyTextChar">
    <w:name w:val="Body Text Char"/>
    <w:link w:val="BodyText"/>
    <w:rsid w:val="00EA7F3A"/>
    <w:rPr>
      <w:rFonts w:ascii="Times New Roman" w:eastAsia="Times New Roman" w:hAnsi="Times New Roman" w:cs="Times New Roman"/>
      <w:sz w:val="24"/>
    </w:rPr>
  </w:style>
  <w:style w:type="character" w:styleId="Hyperlink">
    <w:name w:val="Hyperlink"/>
    <w:uiPriority w:val="99"/>
    <w:unhideWhenUsed/>
    <w:rsid w:val="00380D8C"/>
    <w:rPr>
      <w:color w:val="0000FF"/>
      <w:u w:val="single"/>
    </w:rPr>
  </w:style>
  <w:style w:type="table" w:styleId="TableGrid">
    <w:name w:val="Table Grid"/>
    <w:basedOn w:val="TableNormal"/>
    <w:uiPriority w:val="59"/>
    <w:rsid w:val="00F65E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81662D"/>
  </w:style>
  <w:style w:type="character" w:customStyle="1" w:styleId="Heading1Char">
    <w:name w:val="Heading 1 Char"/>
    <w:basedOn w:val="DefaultParagraphFont"/>
    <w:link w:val="Heading1"/>
    <w:uiPriority w:val="9"/>
    <w:rsid w:val="00364975"/>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64975"/>
    <w:rPr>
      <w:rFonts w:asciiTheme="majorHAnsi" w:eastAsiaTheme="majorEastAsia" w:hAnsiTheme="majorHAnsi" w:cstheme="majorBidi"/>
      <w:b/>
      <w:bCs/>
      <w:color w:val="4F81BD" w:themeColor="accent1"/>
      <w:sz w:val="26"/>
      <w:szCs w:val="26"/>
    </w:rPr>
  </w:style>
  <w:style w:type="paragraph" w:styleId="List">
    <w:name w:val="List"/>
    <w:basedOn w:val="Normal"/>
    <w:uiPriority w:val="99"/>
    <w:unhideWhenUsed/>
    <w:rsid w:val="00364975"/>
    <w:pPr>
      <w:ind w:left="360" w:hanging="360"/>
      <w:contextualSpacing/>
    </w:pPr>
  </w:style>
  <w:style w:type="paragraph" w:styleId="List2">
    <w:name w:val="List 2"/>
    <w:basedOn w:val="Normal"/>
    <w:uiPriority w:val="99"/>
    <w:unhideWhenUsed/>
    <w:rsid w:val="00364975"/>
    <w:pPr>
      <w:ind w:left="720" w:hanging="360"/>
      <w:contextualSpacing/>
    </w:pPr>
  </w:style>
  <w:style w:type="paragraph" w:styleId="List3">
    <w:name w:val="List 3"/>
    <w:basedOn w:val="Normal"/>
    <w:uiPriority w:val="99"/>
    <w:unhideWhenUsed/>
    <w:rsid w:val="00364975"/>
    <w:pPr>
      <w:ind w:left="1080" w:hanging="360"/>
      <w:contextualSpacing/>
    </w:pPr>
  </w:style>
  <w:style w:type="paragraph" w:styleId="List4">
    <w:name w:val="List 4"/>
    <w:basedOn w:val="Normal"/>
    <w:uiPriority w:val="99"/>
    <w:unhideWhenUsed/>
    <w:rsid w:val="00364975"/>
    <w:pPr>
      <w:ind w:left="1440" w:hanging="360"/>
      <w:contextualSpacing/>
    </w:pPr>
  </w:style>
  <w:style w:type="paragraph" w:styleId="List5">
    <w:name w:val="List 5"/>
    <w:basedOn w:val="Normal"/>
    <w:uiPriority w:val="99"/>
    <w:unhideWhenUsed/>
    <w:rsid w:val="00364975"/>
    <w:pPr>
      <w:ind w:left="1800" w:hanging="360"/>
      <w:contextualSpacing/>
    </w:pPr>
  </w:style>
  <w:style w:type="paragraph" w:styleId="ListContinue">
    <w:name w:val="List Continue"/>
    <w:basedOn w:val="Normal"/>
    <w:uiPriority w:val="99"/>
    <w:unhideWhenUsed/>
    <w:rsid w:val="00364975"/>
    <w:pPr>
      <w:spacing w:after="120"/>
      <w:ind w:left="360"/>
      <w:contextualSpacing/>
    </w:pPr>
  </w:style>
  <w:style w:type="paragraph" w:styleId="Title">
    <w:name w:val="Title"/>
    <w:basedOn w:val="Normal"/>
    <w:next w:val="Normal"/>
    <w:link w:val="TitleChar"/>
    <w:uiPriority w:val="10"/>
    <w:qFormat/>
    <w:rsid w:val="0036497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4975"/>
    <w:rPr>
      <w:rFonts w:asciiTheme="majorHAnsi" w:eastAsiaTheme="majorEastAsia" w:hAnsiTheme="majorHAnsi" w:cstheme="majorBidi"/>
      <w:color w:val="17365D" w:themeColor="text2" w:themeShade="BF"/>
      <w:spacing w:val="5"/>
      <w:kern w:val="28"/>
      <w:sz w:val="52"/>
      <w:szCs w:val="52"/>
    </w:rPr>
  </w:style>
  <w:style w:type="paragraph" w:styleId="BodyTextIndent">
    <w:name w:val="Body Text Indent"/>
    <w:basedOn w:val="Normal"/>
    <w:link w:val="BodyTextIndentChar"/>
    <w:uiPriority w:val="99"/>
    <w:unhideWhenUsed/>
    <w:rsid w:val="00364975"/>
    <w:pPr>
      <w:spacing w:after="120"/>
      <w:ind w:left="360"/>
    </w:pPr>
  </w:style>
  <w:style w:type="character" w:customStyle="1" w:styleId="BodyTextIndentChar">
    <w:name w:val="Body Text Indent Char"/>
    <w:basedOn w:val="DefaultParagraphFont"/>
    <w:link w:val="BodyTextIndent"/>
    <w:uiPriority w:val="99"/>
    <w:rsid w:val="00364975"/>
    <w:rPr>
      <w:sz w:val="24"/>
      <w:szCs w:val="24"/>
    </w:rPr>
  </w:style>
  <w:style w:type="paragraph" w:styleId="Subtitle">
    <w:name w:val="Subtitle"/>
    <w:basedOn w:val="Normal"/>
    <w:next w:val="Normal"/>
    <w:link w:val="SubtitleChar"/>
    <w:uiPriority w:val="11"/>
    <w:qFormat/>
    <w:rsid w:val="00364975"/>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64975"/>
    <w:rPr>
      <w:rFonts w:asciiTheme="majorHAnsi" w:eastAsiaTheme="majorEastAsia" w:hAnsiTheme="majorHAnsi" w:cstheme="majorBidi"/>
      <w:i/>
      <w:iCs/>
      <w:color w:val="4F81BD" w:themeColor="accent1"/>
      <w:spacing w:val="15"/>
      <w:sz w:val="24"/>
      <w:szCs w:val="24"/>
    </w:rPr>
  </w:style>
  <w:style w:type="paragraph" w:styleId="BodyTextFirstIndent">
    <w:name w:val="Body Text First Indent"/>
    <w:basedOn w:val="BodyText"/>
    <w:link w:val="BodyTextFirstIndentChar"/>
    <w:uiPriority w:val="99"/>
    <w:unhideWhenUsed/>
    <w:rsid w:val="00364975"/>
    <w:pPr>
      <w:ind w:firstLine="360"/>
    </w:pPr>
    <w:rPr>
      <w:rFonts w:ascii="Cambria" w:eastAsia="Cambria" w:hAnsi="Cambria"/>
      <w:szCs w:val="24"/>
    </w:rPr>
  </w:style>
  <w:style w:type="character" w:customStyle="1" w:styleId="BodyTextFirstIndentChar">
    <w:name w:val="Body Text First Indent Char"/>
    <w:basedOn w:val="BodyTextChar"/>
    <w:link w:val="BodyTextFirstIndent"/>
    <w:uiPriority w:val="99"/>
    <w:rsid w:val="00364975"/>
    <w:rPr>
      <w:rFonts w:ascii="Times New Roman" w:eastAsia="Times New Roman" w:hAnsi="Times New Roman" w:cs="Times New Roman"/>
      <w:sz w:val="24"/>
      <w:szCs w:val="24"/>
    </w:rPr>
  </w:style>
  <w:style w:type="paragraph" w:styleId="BodyTextFirstIndent2">
    <w:name w:val="Body Text First Indent 2"/>
    <w:basedOn w:val="BodyTextIndent"/>
    <w:link w:val="BodyTextFirstIndent2Char"/>
    <w:uiPriority w:val="99"/>
    <w:unhideWhenUsed/>
    <w:rsid w:val="00364975"/>
    <w:pPr>
      <w:spacing w:after="0"/>
      <w:ind w:firstLine="360"/>
    </w:pPr>
  </w:style>
  <w:style w:type="character" w:customStyle="1" w:styleId="BodyTextFirstIndent2Char">
    <w:name w:val="Body Text First Indent 2 Char"/>
    <w:basedOn w:val="BodyTextIndentChar"/>
    <w:link w:val="BodyTextFirstIndent2"/>
    <w:uiPriority w:val="99"/>
    <w:rsid w:val="00364975"/>
    <w:rPr>
      <w:sz w:val="24"/>
      <w:szCs w:val="24"/>
    </w:rPr>
  </w:style>
  <w:style w:type="character" w:styleId="LineNumber">
    <w:name w:val="line number"/>
    <w:basedOn w:val="DefaultParagraphFont"/>
    <w:uiPriority w:val="99"/>
    <w:semiHidden/>
    <w:unhideWhenUsed/>
    <w:rsid w:val="00C44ED7"/>
  </w:style>
  <w:style w:type="character" w:styleId="FollowedHyperlink">
    <w:name w:val="FollowedHyperlink"/>
    <w:basedOn w:val="DefaultParagraphFont"/>
    <w:uiPriority w:val="99"/>
    <w:semiHidden/>
    <w:unhideWhenUsed/>
    <w:rsid w:val="00412A47"/>
    <w:rPr>
      <w:color w:val="800080" w:themeColor="followedHyperlink"/>
      <w:u w:val="single"/>
    </w:rPr>
  </w:style>
  <w:style w:type="paragraph" w:styleId="DocumentMap">
    <w:name w:val="Document Map"/>
    <w:basedOn w:val="Normal"/>
    <w:link w:val="DocumentMapChar"/>
    <w:uiPriority w:val="99"/>
    <w:semiHidden/>
    <w:unhideWhenUsed/>
    <w:rsid w:val="00A30E1B"/>
    <w:rPr>
      <w:rFonts w:ascii="Lucida Grande" w:hAnsi="Lucida Grande" w:cs="Lucida Grande"/>
    </w:rPr>
  </w:style>
  <w:style w:type="character" w:customStyle="1" w:styleId="DocumentMapChar">
    <w:name w:val="Document Map Char"/>
    <w:basedOn w:val="DefaultParagraphFont"/>
    <w:link w:val="DocumentMap"/>
    <w:uiPriority w:val="99"/>
    <w:semiHidden/>
    <w:rsid w:val="00A30E1B"/>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image" Target="media/image16.emf"/><Relationship Id="rId26" Type="http://schemas.openxmlformats.org/officeDocument/2006/relationships/image" Target="media/image17.jpg"/><Relationship Id="rId27" Type="http://schemas.openxmlformats.org/officeDocument/2006/relationships/image" Target="media/image18.jpg"/><Relationship Id="rId28" Type="http://schemas.openxmlformats.org/officeDocument/2006/relationships/image" Target="media/image19.jpeg"/><Relationship Id="rId29" Type="http://schemas.openxmlformats.org/officeDocument/2006/relationships/image" Target="media/image2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jpg"/><Relationship Id="rId31" Type="http://schemas.openxmlformats.org/officeDocument/2006/relationships/header" Target="header1.xml"/><Relationship Id="rId32" Type="http://schemas.openxmlformats.org/officeDocument/2006/relationships/header" Target="header2.xml"/><Relationship Id="rId9" Type="http://schemas.openxmlformats.org/officeDocument/2006/relationships/hyperlink" Target="mailto:wgetz@berkeley.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A56DA-C202-D14E-817F-D37635621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22239</Words>
  <Characters>126768</Characters>
  <Application>Microsoft Macintosh Word</Application>
  <DocSecurity>0</DocSecurity>
  <Lines>1056</Lines>
  <Paragraphs>297</Paragraphs>
  <ScaleCrop>false</ScaleCrop>
  <Company>Univ of California</Company>
  <LinksUpToDate>false</LinksUpToDate>
  <CharactersWithSpaces>148710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Wayne Getz</cp:lastModifiedBy>
  <cp:revision>3</cp:revision>
  <cp:lastPrinted>2012-05-25T21:47:00Z</cp:lastPrinted>
  <dcterms:created xsi:type="dcterms:W3CDTF">2012-05-30T18:00:00Z</dcterms:created>
  <dcterms:modified xsi:type="dcterms:W3CDTF">2012-05-30T18:07:00Z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